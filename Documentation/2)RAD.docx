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rsidTr="00841006">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8B36D5" w:rsidRDefault="00572623">
            <w:pPr>
              <w:rPr>
                <w:rFonts w:ascii="Arial" w:hAnsi="Arial"/>
                <w:b/>
                <w:sz w:val="40"/>
              </w:rPr>
            </w:pPr>
            <w:bookmarkStart w:id="0" w:name="_Hlk527709162"/>
            <w:r>
              <w:rPr>
                <w:noProof/>
              </w:rPr>
              <w:drawing>
                <wp:anchor distT="0" distB="0" distL="114300" distR="114300" simplePos="0" relativeHeight="251636224" behindDoc="0" locked="0" layoutInCell="1" allowOverlap="1">
                  <wp:simplePos x="0" y="0"/>
                  <wp:positionH relativeFrom="column">
                    <wp:posOffset>9525</wp:posOffset>
                  </wp:positionH>
                  <wp:positionV relativeFrom="paragraph">
                    <wp:posOffset>34290</wp:posOffset>
                  </wp:positionV>
                  <wp:extent cx="1352550" cy="1352550"/>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703" cy="13527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pPr>
              <w:jc w:val="right"/>
              <w:rPr>
                <w:rFonts w:ascii="Arial" w:hAnsi="Arial"/>
                <w:b/>
                <w:sz w:val="40"/>
              </w:rPr>
            </w:pPr>
          </w:p>
        </w:tc>
      </w:tr>
    </w:tbl>
    <w:p w:rsidR="008B36D5" w:rsidRDefault="008B36D5"/>
    <w:p w:rsidR="008B36D5" w:rsidRDefault="008B36D5"/>
    <w:p w:rsidR="008B36D5" w:rsidRDefault="008B36D5"/>
    <w:p w:rsidR="008B36D5" w:rsidRPr="009B4E27" w:rsidRDefault="008B36D5"/>
    <w:p w:rsidR="00843B00" w:rsidRPr="009B4E27" w:rsidRDefault="0097750B" w:rsidP="001B500F">
      <w:pPr>
        <w:tabs>
          <w:tab w:val="left" w:pos="3015"/>
          <w:tab w:val="left" w:pos="3195"/>
          <w:tab w:val="center" w:pos="4998"/>
          <w:tab w:val="center" w:pos="5359"/>
        </w:tabs>
        <w:jc w:val="right"/>
        <w:rPr>
          <w:b/>
          <w:sz w:val="36"/>
          <w:lang w:val="en-US"/>
        </w:rPr>
      </w:pPr>
      <w:r>
        <w:rPr>
          <w:b/>
          <w:sz w:val="40"/>
          <w:lang w:val="en-US"/>
        </w:rPr>
        <w:t>ANALYTICS FILMS</w:t>
      </w:r>
      <w:r w:rsidR="008B36D5" w:rsidRPr="009B4E27">
        <w:rPr>
          <w:b/>
          <w:sz w:val="36"/>
          <w:lang w:val="en-US"/>
        </w:rPr>
        <w:br/>
      </w:r>
      <w:r w:rsidR="00AA622C" w:rsidRPr="009B4E27">
        <w:rPr>
          <w:rFonts w:eastAsia="Times New Roman"/>
          <w:b/>
          <w:sz w:val="36"/>
          <w:szCs w:val="36"/>
          <w:lang w:val="en-US"/>
        </w:rPr>
        <w:t>Requirements Analysis Document</w:t>
      </w:r>
      <w:r w:rsidR="008B36D5" w:rsidRPr="009B4E27">
        <w:rPr>
          <w:b/>
          <w:sz w:val="36"/>
          <w:szCs w:val="36"/>
          <w:lang w:val="en-US"/>
        </w:rPr>
        <w:br/>
      </w:r>
      <w:proofErr w:type="spellStart"/>
      <w:r w:rsidR="008B36D5" w:rsidRPr="009B4E27">
        <w:rPr>
          <w:b/>
          <w:sz w:val="36"/>
          <w:lang w:val="en-US"/>
        </w:rPr>
        <w:t>Versione</w:t>
      </w:r>
      <w:proofErr w:type="spellEnd"/>
      <w:r w:rsidR="008B36D5" w:rsidRPr="009B4E27">
        <w:rPr>
          <w:b/>
          <w:sz w:val="36"/>
          <w:lang w:val="en-US"/>
        </w:rPr>
        <w:t xml:space="preserve"> </w:t>
      </w:r>
      <w:r w:rsidR="00805E89" w:rsidRPr="009B4E27">
        <w:rPr>
          <w:b/>
          <w:sz w:val="36"/>
          <w:lang w:val="en-US"/>
        </w:rPr>
        <w:t>1.0</w:t>
      </w:r>
    </w:p>
    <w:p w:rsidR="00843B00" w:rsidRPr="009B4E27" w:rsidRDefault="00843B00" w:rsidP="00021E78">
      <w:pPr>
        <w:tabs>
          <w:tab w:val="left" w:pos="3015"/>
          <w:tab w:val="left" w:pos="3195"/>
          <w:tab w:val="center" w:pos="4998"/>
          <w:tab w:val="center" w:pos="5359"/>
        </w:tabs>
        <w:rPr>
          <w:rFonts w:ascii="Arial" w:hAnsi="Arial"/>
          <w:b/>
          <w:sz w:val="36"/>
          <w:lang w:val="en-US"/>
        </w:rPr>
      </w:pPr>
    </w:p>
    <w:p w:rsidR="001765AE" w:rsidRPr="009B4E27" w:rsidRDefault="00572623" w:rsidP="00BB7A67">
      <w:pPr>
        <w:tabs>
          <w:tab w:val="left" w:pos="3015"/>
          <w:tab w:val="left" w:pos="3195"/>
          <w:tab w:val="center" w:pos="4998"/>
          <w:tab w:val="center" w:pos="5359"/>
        </w:tabs>
        <w:rPr>
          <w:rFonts w:ascii="Arial" w:hAnsi="Arial"/>
          <w:b/>
          <w:sz w:val="36"/>
          <w:lang w:val="en-US"/>
        </w:rPr>
      </w:pPr>
      <w:r>
        <w:rPr>
          <w:noProof/>
        </w:rPr>
        <w:drawing>
          <wp:anchor distT="0" distB="0" distL="114300" distR="114300" simplePos="0" relativeHeight="251635200" behindDoc="0" locked="0" layoutInCell="1" allowOverlap="1">
            <wp:simplePos x="0" y="0"/>
            <wp:positionH relativeFrom="column">
              <wp:posOffset>1551940</wp:posOffset>
            </wp:positionH>
            <wp:positionV relativeFrom="paragraph">
              <wp:posOffset>240030</wp:posOffset>
            </wp:positionV>
            <wp:extent cx="3008630" cy="300863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8630" cy="3008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D5" w:rsidRPr="009B4E27">
        <w:rPr>
          <w:rFonts w:ascii="Arial" w:hAnsi="Arial"/>
          <w:b/>
          <w:sz w:val="36"/>
          <w:lang w:val="en-US"/>
        </w:rPr>
        <w:br/>
      </w:r>
    </w:p>
    <w:p w:rsidR="00D15F88" w:rsidRPr="009B4E27" w:rsidRDefault="001765AE" w:rsidP="00D15F88">
      <w:pPr>
        <w:tabs>
          <w:tab w:val="left" w:pos="3015"/>
          <w:tab w:val="left" w:pos="3195"/>
          <w:tab w:val="center" w:pos="4998"/>
          <w:tab w:val="center" w:pos="5359"/>
        </w:tabs>
        <w:jc w:val="center"/>
        <w:rPr>
          <w:b/>
          <w:color w:val="FF0000"/>
          <w:sz w:val="28"/>
          <w:szCs w:val="28"/>
          <w:lang w:val="en-US"/>
        </w:rPr>
      </w:pPr>
      <w:r w:rsidRPr="009B4E27">
        <w:rPr>
          <w:rFonts w:ascii="Arial" w:hAnsi="Arial"/>
          <w:b/>
          <w:sz w:val="36"/>
          <w:lang w:val="en-US"/>
        </w:rPr>
        <w:br/>
      </w:r>
    </w:p>
    <w:p w:rsidR="001B500F" w:rsidRPr="009B4E27" w:rsidRDefault="001B500F" w:rsidP="001B500F">
      <w:pPr>
        <w:tabs>
          <w:tab w:val="left" w:pos="3015"/>
          <w:tab w:val="left" w:pos="3195"/>
          <w:tab w:val="center" w:pos="4998"/>
          <w:tab w:val="center" w:pos="5359"/>
        </w:tabs>
        <w:jc w:val="center"/>
        <w:rPr>
          <w:rFonts w:ascii="Arial" w:hAnsi="Arial"/>
          <w:b/>
          <w:sz w:val="36"/>
          <w:lang w:val="en-US"/>
        </w:rPr>
      </w:pPr>
    </w:p>
    <w:p w:rsidR="001765AE" w:rsidRPr="009B4E27" w:rsidRDefault="001765AE" w:rsidP="001765AE">
      <w:pPr>
        <w:jc w:val="center"/>
        <w:rPr>
          <w:b/>
          <w:color w:val="FF0000"/>
          <w:sz w:val="28"/>
          <w:szCs w:val="28"/>
          <w:lang w:val="en-US"/>
        </w:rPr>
      </w:pPr>
    </w:p>
    <w:p w:rsidR="001765AE" w:rsidRPr="009B4E27" w:rsidRDefault="001765AE" w:rsidP="001765AE">
      <w:pPr>
        <w:jc w:val="center"/>
        <w:rPr>
          <w:b/>
          <w:color w:val="FF0000"/>
          <w:sz w:val="28"/>
          <w:szCs w:val="28"/>
          <w:lang w:val="en-US"/>
        </w:rPr>
      </w:pPr>
    </w:p>
    <w:p w:rsidR="008B36D5" w:rsidRDefault="008B36D5">
      <w:pPr>
        <w:jc w:val="center"/>
        <w:rPr>
          <w:b/>
          <w:color w:val="FF0000"/>
          <w:sz w:val="28"/>
          <w:szCs w:val="28"/>
          <w:lang w:val="en-US"/>
        </w:rPr>
      </w:pPr>
    </w:p>
    <w:p w:rsidR="003913BF" w:rsidRPr="009B4E27" w:rsidRDefault="003913BF">
      <w:pPr>
        <w:jc w:val="center"/>
        <w:rPr>
          <w:lang w:val="en-US"/>
        </w:rPr>
      </w:pPr>
    </w:p>
    <w:p w:rsidR="008B36D5" w:rsidRPr="009B4E27" w:rsidRDefault="008B36D5">
      <w:pPr>
        <w:jc w:val="center"/>
        <w:rPr>
          <w:lang w:val="en-US"/>
        </w:rPr>
      </w:pPr>
    </w:p>
    <w:p w:rsidR="00B51734" w:rsidRDefault="008B36D5" w:rsidP="00B21DA0">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r>
        <w:rPr>
          <w:sz w:val="32"/>
        </w:rPr>
        <w:t xml:space="preserve">Data: </w:t>
      </w:r>
      <w:r w:rsidR="009B4E27">
        <w:rPr>
          <w:sz w:val="32"/>
        </w:rPr>
        <w:t>09/11/2018</w:t>
      </w:r>
    </w:p>
    <w:p w:rsidR="008B36D5" w:rsidRDefault="008B36D5"/>
    <w:p w:rsidR="008B36D5" w:rsidRPr="009B4E27" w:rsidRDefault="008B36D5">
      <w:pPr>
        <w:rPr>
          <w:sz w:val="32"/>
          <w:szCs w:val="32"/>
        </w:rPr>
      </w:pPr>
    </w:p>
    <w:p w:rsidR="008B36D5" w:rsidRPr="009B4E27" w:rsidRDefault="008B36D5">
      <w:pPr>
        <w:rPr>
          <w:b/>
          <w:sz w:val="32"/>
          <w:szCs w:val="32"/>
        </w:rPr>
      </w:pPr>
      <w:r w:rsidRPr="009B4E27">
        <w:rPr>
          <w:b/>
          <w:sz w:val="32"/>
          <w:szCs w:val="32"/>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230"/>
        </w:trPr>
        <w:tc>
          <w:tcPr>
            <w:tcW w:w="6745" w:type="dxa"/>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1765AE">
        <w:trPr>
          <w:trHeight w:val="529"/>
        </w:trPr>
        <w:tc>
          <w:tcPr>
            <w:tcW w:w="6745" w:type="dxa"/>
            <w:vMerge w:val="restart"/>
            <w:tcBorders>
              <w:left w:val="single" w:sz="1" w:space="0" w:color="000000"/>
              <w:bottom w:val="single" w:sz="1" w:space="0" w:color="000000"/>
            </w:tcBorders>
          </w:tcPr>
          <w:p w:rsidR="001765AE" w:rsidRPr="009B4E27" w:rsidRDefault="00A277EE" w:rsidP="008B36D5">
            <w:pPr>
              <w:pStyle w:val="Contenutotabella"/>
              <w:rPr>
                <w:sz w:val="28"/>
                <w:szCs w:val="28"/>
              </w:rPr>
            </w:pPr>
            <w:r w:rsidRPr="009B4E27">
              <w:rPr>
                <w:sz w:val="28"/>
                <w:szCs w:val="28"/>
              </w:rPr>
              <w:t>Sammartino Vittorio</w:t>
            </w:r>
          </w:p>
        </w:tc>
        <w:tc>
          <w:tcPr>
            <w:tcW w:w="2892" w:type="dxa"/>
            <w:vMerge w:val="restart"/>
            <w:tcBorders>
              <w:left w:val="single" w:sz="1" w:space="0" w:color="000000"/>
              <w:bottom w:val="single" w:sz="1" w:space="0" w:color="000000"/>
              <w:right w:val="single" w:sz="1" w:space="0" w:color="000000"/>
            </w:tcBorders>
          </w:tcPr>
          <w:p w:rsidR="001765AE" w:rsidRPr="009B4E27" w:rsidRDefault="00A277EE" w:rsidP="008B36D5">
            <w:pPr>
              <w:pStyle w:val="Contenutotabella"/>
              <w:rPr>
                <w:sz w:val="28"/>
                <w:szCs w:val="28"/>
              </w:rPr>
            </w:pPr>
            <w:r w:rsidRPr="009B4E27">
              <w:rPr>
                <w:sz w:val="28"/>
                <w:szCs w:val="28"/>
              </w:rPr>
              <w:t>0512104780</w:t>
            </w:r>
          </w:p>
        </w:tc>
      </w:tr>
    </w:tbl>
    <w:p w:rsidR="008B36D5" w:rsidRDefault="008B36D5">
      <w:pPr>
        <w:rPr>
          <w:b/>
        </w:rPr>
      </w:pPr>
    </w:p>
    <w:p w:rsidR="008B36D5" w:rsidRPr="009B4E27" w:rsidRDefault="008B36D5">
      <w:pPr>
        <w:rPr>
          <w:b/>
          <w:sz w:val="32"/>
          <w:szCs w:val="32"/>
        </w:rPr>
      </w:pPr>
      <w:r w:rsidRPr="009B4E27">
        <w:rPr>
          <w:b/>
          <w:sz w:val="32"/>
          <w:szCs w:val="32"/>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529"/>
        </w:trPr>
        <w:tc>
          <w:tcPr>
            <w:tcW w:w="6745" w:type="dxa"/>
            <w:vMerge w:val="restart"/>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D1464E">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Aprea Pasqua</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0512104990</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Nappi Luca</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0512104648</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Armenio Vincenzo</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0512104958</w:t>
            </w:r>
          </w:p>
        </w:tc>
      </w:tr>
      <w:tr w:rsidR="00D1464E" w:rsidRPr="0046342D">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Sammartino Vittorio</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0512104780</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trPr>
          <w:trHeight w:val="529"/>
        </w:trPr>
        <w:tc>
          <w:tcPr>
            <w:tcW w:w="2891" w:type="dxa"/>
            <w:vMerge w:val="restart"/>
            <w:tcBorders>
              <w:top w:val="single" w:sz="1" w:space="0" w:color="000000"/>
              <w:left w:val="single" w:sz="1" w:space="0" w:color="000000"/>
              <w:bottom w:val="single" w:sz="1" w:space="0" w:color="000000"/>
            </w:tcBorders>
          </w:tcPr>
          <w:p w:rsidR="008B36D5" w:rsidRPr="009B4E27" w:rsidRDefault="008B36D5">
            <w:pPr>
              <w:pStyle w:val="Contenutotabella"/>
              <w:rPr>
                <w:b/>
                <w:sz w:val="28"/>
                <w:szCs w:val="28"/>
              </w:rPr>
            </w:pPr>
            <w:r w:rsidRPr="009B4E27">
              <w:rPr>
                <w:b/>
                <w:sz w:val="28"/>
                <w:szCs w:val="28"/>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081C5D">
            <w:pPr>
              <w:pStyle w:val="Contenutotabella"/>
              <w:rPr>
                <w:sz w:val="28"/>
                <w:szCs w:val="28"/>
              </w:rPr>
            </w:pPr>
            <w:r w:rsidRPr="009B4E27">
              <w:rPr>
                <w:sz w:val="28"/>
                <w:szCs w:val="28"/>
              </w:rPr>
              <w:t>Sammartino Vittorio</w:t>
            </w:r>
          </w:p>
          <w:p w:rsidR="009B4E27" w:rsidRPr="009B4E27" w:rsidRDefault="009B4E27">
            <w:pPr>
              <w:pStyle w:val="Contenutotabella"/>
              <w:rPr>
                <w:sz w:val="28"/>
                <w:szCs w:val="28"/>
              </w:rPr>
            </w:pPr>
            <w:r w:rsidRPr="009B4E27">
              <w:rPr>
                <w:sz w:val="28"/>
                <w:szCs w:val="28"/>
              </w:rPr>
              <w:t>Aprea Pasqua</w:t>
            </w:r>
          </w:p>
          <w:p w:rsidR="009B4E27" w:rsidRPr="009B4E27" w:rsidRDefault="009B4E27">
            <w:pPr>
              <w:pStyle w:val="Contenutotabella"/>
              <w:rPr>
                <w:sz w:val="28"/>
                <w:szCs w:val="28"/>
              </w:rPr>
            </w:pPr>
            <w:r w:rsidRPr="009B4E27">
              <w:rPr>
                <w:sz w:val="28"/>
                <w:szCs w:val="28"/>
              </w:rPr>
              <w:t>Armenio Vincenzo</w:t>
            </w:r>
          </w:p>
          <w:p w:rsidR="009B4E27" w:rsidRPr="009B4E27" w:rsidRDefault="009B4E27">
            <w:pPr>
              <w:pStyle w:val="Contenutotabella"/>
              <w:rPr>
                <w:sz w:val="28"/>
                <w:szCs w:val="28"/>
              </w:rPr>
            </w:pPr>
            <w:r w:rsidRPr="009B4E27">
              <w:rPr>
                <w:sz w:val="28"/>
                <w:szCs w:val="28"/>
              </w:rPr>
              <w:t>Nappi Luca</w:t>
            </w:r>
          </w:p>
        </w:tc>
      </w:tr>
    </w:tbl>
    <w:p w:rsidR="008B36D5" w:rsidRDefault="008B36D5">
      <w:pPr>
        <w:rPr>
          <w:b/>
          <w:sz w:val="20"/>
        </w:rPr>
      </w:pPr>
    </w:p>
    <w:p w:rsidR="008B36D5" w:rsidRDefault="008B36D5">
      <w:pPr>
        <w:rPr>
          <w:b/>
          <w:sz w:val="20"/>
        </w:rPr>
      </w:pPr>
    </w:p>
    <w:p w:rsidR="009B4E27" w:rsidRDefault="009B4E27" w:rsidP="00DB2277">
      <w:pPr>
        <w:rPr>
          <w:b/>
          <w:sz w:val="20"/>
        </w:rPr>
      </w:pPr>
    </w:p>
    <w:p w:rsidR="00DB2277" w:rsidRDefault="00DB2277" w:rsidP="00DB2277">
      <w:pPr>
        <w:rPr>
          <w:b/>
          <w:sz w:val="32"/>
        </w:rPr>
      </w:pPr>
    </w:p>
    <w:p w:rsidR="009B4E27" w:rsidRDefault="009B4E27" w:rsidP="009B4E27">
      <w:pPr>
        <w:ind w:left="2836" w:firstLine="709"/>
        <w:rPr>
          <w:b/>
          <w:sz w:val="32"/>
        </w:rPr>
      </w:pPr>
    </w:p>
    <w:p w:rsidR="008B36D5" w:rsidRPr="009B4E27" w:rsidRDefault="008B36D5" w:rsidP="009B4E27">
      <w:pPr>
        <w:ind w:left="2836" w:firstLine="709"/>
        <w:rPr>
          <w:b/>
          <w:sz w:val="32"/>
        </w:rPr>
      </w:pPr>
      <w:proofErr w:type="spellStart"/>
      <w:r w:rsidRPr="009B4E27">
        <w:rPr>
          <w:b/>
          <w:sz w:val="32"/>
        </w:rPr>
        <w:lastRenderedPageBreak/>
        <w:t>Revision</w:t>
      </w:r>
      <w:proofErr w:type="spellEnd"/>
      <w:r w:rsidRPr="009B4E27">
        <w:rPr>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1190"/>
        <w:gridCol w:w="4339"/>
        <w:gridCol w:w="2407"/>
      </w:tblGrid>
      <w:tr w:rsidR="008B36D5" w:rsidTr="009B4E27">
        <w:trPr>
          <w:trHeight w:val="230"/>
        </w:trPr>
        <w:tc>
          <w:tcPr>
            <w:tcW w:w="1701"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Data</w:t>
            </w:r>
          </w:p>
        </w:tc>
        <w:tc>
          <w:tcPr>
            <w:tcW w:w="1190"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Versione</w:t>
            </w:r>
          </w:p>
        </w:tc>
        <w:tc>
          <w:tcPr>
            <w:tcW w:w="4339"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Descrizione</w:t>
            </w:r>
          </w:p>
        </w:tc>
        <w:tc>
          <w:tcPr>
            <w:tcW w:w="2407"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rPr>
                <w:sz w:val="28"/>
                <w:szCs w:val="28"/>
              </w:rPr>
            </w:pPr>
            <w:r w:rsidRPr="009B4E27">
              <w:rPr>
                <w:sz w:val="28"/>
                <w:szCs w:val="28"/>
              </w:rPr>
              <w:t>Autore</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12/11/2018</w:t>
            </w:r>
          </w:p>
        </w:tc>
        <w:tc>
          <w:tcPr>
            <w:tcW w:w="1190" w:type="dxa"/>
            <w:tcBorders>
              <w:left w:val="single" w:sz="1" w:space="0" w:color="000000"/>
              <w:bottom w:val="single" w:sz="1" w:space="0" w:color="000000"/>
            </w:tcBorders>
          </w:tcPr>
          <w:p w:rsidR="008B36D5" w:rsidRPr="009B4E27" w:rsidRDefault="004D39C1">
            <w:pPr>
              <w:pStyle w:val="Contenutotabella"/>
              <w:rPr>
                <w:sz w:val="28"/>
                <w:szCs w:val="28"/>
              </w:rPr>
            </w:pPr>
            <w:r w:rsidRPr="009B4E27">
              <w:rPr>
                <w:sz w:val="28"/>
                <w:szCs w:val="28"/>
              </w:rPr>
              <w:t xml:space="preserve"> </w:t>
            </w:r>
            <w:r w:rsidR="004C7ACF" w:rsidRPr="009B4E27">
              <w:rPr>
                <w:sz w:val="28"/>
                <w:szCs w:val="28"/>
              </w:rPr>
              <w:t xml:space="preserve">  0.1</w:t>
            </w:r>
          </w:p>
        </w:tc>
        <w:tc>
          <w:tcPr>
            <w:tcW w:w="4339" w:type="dxa"/>
            <w:tcBorders>
              <w:left w:val="single" w:sz="1" w:space="0" w:color="000000"/>
              <w:bottom w:val="single" w:sz="1" w:space="0" w:color="000000"/>
            </w:tcBorders>
          </w:tcPr>
          <w:p w:rsidR="00F666DF" w:rsidRPr="009B4E27" w:rsidRDefault="00F666DF">
            <w:pPr>
              <w:pStyle w:val="Contenutotabella"/>
              <w:rPr>
                <w:sz w:val="28"/>
                <w:szCs w:val="28"/>
              </w:rPr>
            </w:pPr>
          </w:p>
          <w:p w:rsidR="008B36D5" w:rsidRPr="009B4E27" w:rsidRDefault="004D39C1">
            <w:pPr>
              <w:pStyle w:val="Contenutotabella"/>
              <w:rPr>
                <w:sz w:val="28"/>
                <w:szCs w:val="28"/>
              </w:rPr>
            </w:pPr>
            <w:r w:rsidRPr="009B4E27">
              <w:rPr>
                <w:sz w:val="28"/>
                <w:szCs w:val="28"/>
              </w:rPr>
              <w:t xml:space="preserve">Prima stesura </w:t>
            </w:r>
          </w:p>
        </w:tc>
        <w:tc>
          <w:tcPr>
            <w:tcW w:w="2407" w:type="dxa"/>
            <w:tcBorders>
              <w:left w:val="single" w:sz="1" w:space="0" w:color="000000"/>
              <w:bottom w:val="single" w:sz="1" w:space="0" w:color="000000"/>
              <w:right w:val="single" w:sz="1" w:space="0" w:color="000000"/>
            </w:tcBorders>
          </w:tcPr>
          <w:p w:rsidR="008B36D5" w:rsidRPr="009B4E27" w:rsidRDefault="004D39C1">
            <w:pPr>
              <w:pStyle w:val="Contenutotabella"/>
              <w:rPr>
                <w:sz w:val="28"/>
                <w:szCs w:val="28"/>
              </w:rPr>
            </w:pPr>
            <w:r w:rsidRPr="009B4E27">
              <w:rPr>
                <w:sz w:val="28"/>
                <w:szCs w:val="28"/>
              </w:rPr>
              <w:t>Vincenzo Armenio</w:t>
            </w:r>
          </w:p>
          <w:p w:rsidR="004D39C1" w:rsidRPr="009B4E27" w:rsidRDefault="004D39C1">
            <w:pPr>
              <w:pStyle w:val="Contenutotabella"/>
              <w:rPr>
                <w:sz w:val="28"/>
                <w:szCs w:val="28"/>
              </w:rPr>
            </w:pPr>
            <w:r w:rsidRPr="009B4E27">
              <w:rPr>
                <w:sz w:val="28"/>
                <w:szCs w:val="28"/>
              </w:rPr>
              <w:t>Luca Nappi</w:t>
            </w:r>
          </w:p>
          <w:p w:rsidR="004D39C1" w:rsidRPr="009B4E27" w:rsidRDefault="004D39C1">
            <w:pPr>
              <w:pStyle w:val="Contenutotabella"/>
              <w:rPr>
                <w:sz w:val="28"/>
                <w:szCs w:val="28"/>
              </w:rPr>
            </w:pPr>
            <w:r w:rsidRPr="009B4E27">
              <w:rPr>
                <w:sz w:val="28"/>
                <w:szCs w:val="28"/>
              </w:rPr>
              <w:t>Vittorio Sammartino</w:t>
            </w:r>
          </w:p>
          <w:p w:rsidR="004D39C1" w:rsidRPr="009B4E27" w:rsidRDefault="004D39C1">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18/11/2018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0.2</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requisiti funzionali e non funzionali</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p w:rsidR="009B4E27" w:rsidRPr="009B4E27" w:rsidRDefault="009B4E27">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23/11/2018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0.3</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parte di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27/11/2018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0.4</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e revisione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30/11/2018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0.5</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Aggiunti Use Case</w:t>
            </w:r>
            <w:r w:rsidR="00216CBF" w:rsidRPr="009B4E27">
              <w:rPr>
                <w:sz w:val="28"/>
                <w:szCs w:val="28"/>
              </w:rPr>
              <w:t xml:space="preserve"> </w:t>
            </w:r>
            <w:proofErr w:type="spellStart"/>
            <w:r w:rsidR="00216CBF"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4C7ACF" w:rsidRPr="009B4E27" w:rsidRDefault="004C7ACF" w:rsidP="004C7ACF">
            <w:pPr>
              <w:pStyle w:val="Contenutotabella"/>
              <w:rPr>
                <w:sz w:val="28"/>
                <w:szCs w:val="28"/>
              </w:rPr>
            </w:pPr>
            <w:r w:rsidRPr="009B4E27">
              <w:rPr>
                <w:sz w:val="28"/>
                <w:szCs w:val="28"/>
              </w:rPr>
              <w:t>Luca Nappi</w:t>
            </w:r>
          </w:p>
          <w:p w:rsidR="008B36D5" w:rsidRPr="009B4E27" w:rsidRDefault="004C7ACF" w:rsidP="004C7ACF">
            <w:pPr>
              <w:pStyle w:val="Contenutotabella"/>
              <w:rPr>
                <w:sz w:val="28"/>
                <w:szCs w:val="28"/>
              </w:rPr>
            </w:pPr>
            <w:r w:rsidRPr="009B4E27">
              <w:rPr>
                <w:sz w:val="28"/>
                <w:szCs w:val="28"/>
              </w:rPr>
              <w:t>Pasqua Aprea</w:t>
            </w:r>
          </w:p>
        </w:tc>
      </w:tr>
      <w:tr w:rsidR="00225272" w:rsidTr="009B4E27">
        <w:trPr>
          <w:trHeight w:val="230"/>
        </w:trPr>
        <w:tc>
          <w:tcPr>
            <w:tcW w:w="1701" w:type="dxa"/>
            <w:tcBorders>
              <w:left w:val="single" w:sz="1" w:space="0" w:color="000000"/>
              <w:bottom w:val="single" w:sz="1" w:space="0" w:color="000000"/>
            </w:tcBorders>
          </w:tcPr>
          <w:p w:rsidR="00225272" w:rsidRPr="009B4E27" w:rsidRDefault="00B13AB8">
            <w:pPr>
              <w:pStyle w:val="Contenutotabella"/>
              <w:rPr>
                <w:sz w:val="28"/>
                <w:szCs w:val="28"/>
              </w:rPr>
            </w:pPr>
            <w:r w:rsidRPr="009B4E27">
              <w:rPr>
                <w:sz w:val="28"/>
                <w:szCs w:val="28"/>
              </w:rPr>
              <w:t>05/12/2018</w:t>
            </w:r>
          </w:p>
        </w:tc>
        <w:tc>
          <w:tcPr>
            <w:tcW w:w="1190"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   0.6</w:t>
            </w:r>
          </w:p>
        </w:tc>
        <w:tc>
          <w:tcPr>
            <w:tcW w:w="4339"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Aggiunta Class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225272" w:rsidRPr="009B4E27" w:rsidRDefault="00225272" w:rsidP="004C7ACF">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27/12/2018</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0.7</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Sequence</w:t>
            </w:r>
            <w:proofErr w:type="spellEnd"/>
            <w:r w:rsidRPr="009B4E27">
              <w:rPr>
                <w:sz w:val="28"/>
                <w:szCs w:val="28"/>
              </w:rPr>
              <w:t xml:space="preserve">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02/01/2019</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0.8</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Mockup</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Vincenzo Armenio</w:t>
            </w:r>
          </w:p>
          <w:p w:rsidR="009B4E27" w:rsidRPr="009B4E27" w:rsidRDefault="00B13AB8" w:rsidP="00B13AB8">
            <w:pPr>
              <w:pStyle w:val="Contenutotabella"/>
              <w:rPr>
                <w:sz w:val="28"/>
                <w:szCs w:val="28"/>
              </w:rPr>
            </w:pPr>
            <w:r w:rsidRPr="009B4E27">
              <w:rPr>
                <w:sz w:val="28"/>
                <w:szCs w:val="28"/>
              </w:rPr>
              <w:t>Luca Na</w:t>
            </w:r>
            <w:r w:rsidR="009B4E27" w:rsidRPr="009B4E27">
              <w:rPr>
                <w:sz w:val="28"/>
                <w:szCs w:val="28"/>
              </w:rPr>
              <w:t>ppi</w:t>
            </w:r>
          </w:p>
          <w:p w:rsidR="00B13AB8" w:rsidRPr="009B4E27" w:rsidRDefault="00B13AB8" w:rsidP="00B13AB8">
            <w:pPr>
              <w:pStyle w:val="Contenutotabella"/>
              <w:rPr>
                <w:sz w:val="28"/>
                <w:szCs w:val="28"/>
              </w:rPr>
            </w:pPr>
            <w:r w:rsidRPr="009B4E27">
              <w:rPr>
                <w:sz w:val="28"/>
                <w:szCs w:val="28"/>
              </w:rPr>
              <w:t>Pasqua Aprea</w:t>
            </w:r>
          </w:p>
        </w:tc>
      </w:tr>
    </w:tbl>
    <w:p w:rsidR="00B51734" w:rsidRDefault="00B51734">
      <w:pPr>
        <w:jc w:val="center"/>
        <w:rPr>
          <w:rFonts w:ascii="Arial" w:hAnsi="Arial"/>
          <w:b/>
          <w:sz w:val="32"/>
        </w:rPr>
        <w:sectPr w:rsidR="00B51734">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1134" w:gutter="0"/>
          <w:cols w:space="720"/>
          <w:formProt w:val="0"/>
          <w:docGrid w:linePitch="312" w:charSpace="-6145"/>
        </w:sectPr>
      </w:pPr>
    </w:p>
    <w:p w:rsidR="00B51734" w:rsidRDefault="00B51734" w:rsidP="00B51734">
      <w:pPr>
        <w:pStyle w:val="Intestazioneindice"/>
        <w:sectPr w:rsidR="00B51734" w:rsidSect="001765AE">
          <w:headerReference w:type="even" r:id="rId14"/>
          <w:headerReference w:type="default" r:id="rId15"/>
          <w:footerReference w:type="even" r:id="rId16"/>
          <w:footerReference w:type="default" r:id="rId17"/>
          <w:headerReference w:type="first" r:id="rId18"/>
          <w:footerReference w:type="first" r:id="rId19"/>
          <w:footnotePr>
            <w:pos w:val="beneathText"/>
          </w:footnotePr>
          <w:type w:val="continuous"/>
          <w:pgSz w:w="11905" w:h="16837"/>
          <w:pgMar w:top="1560" w:right="1134" w:bottom="1798" w:left="1134" w:header="1134" w:footer="1134" w:gutter="0"/>
          <w:cols w:space="720"/>
          <w:formProt w:val="0"/>
          <w:docGrid w:linePitch="312" w:charSpace="-6145"/>
        </w:sectPr>
      </w:pPr>
    </w:p>
    <w:p w:rsidR="00C13280" w:rsidRDefault="00C13280" w:rsidP="00D36133"/>
    <w:sdt>
      <w:sdtPr>
        <w:rPr>
          <w:rFonts w:asciiTheme="minorHAnsi" w:eastAsiaTheme="minorEastAsia" w:hAnsiTheme="minorHAnsi" w:cstheme="minorBidi"/>
          <w:b w:val="0"/>
          <w:bCs w:val="0"/>
          <w:smallCaps w:val="0"/>
          <w:color w:val="auto"/>
          <w:sz w:val="22"/>
          <w:szCs w:val="22"/>
        </w:rPr>
        <w:id w:val="1025287322"/>
        <w:docPartObj>
          <w:docPartGallery w:val="Table of Contents"/>
          <w:docPartUnique/>
        </w:docPartObj>
      </w:sdtPr>
      <w:sdtContent>
        <w:p w:rsidR="002A37F9" w:rsidRDefault="002A37F9" w:rsidP="002A37F9">
          <w:pPr>
            <w:pStyle w:val="Titolosommario"/>
            <w:numPr>
              <w:ilvl w:val="0"/>
              <w:numId w:val="0"/>
            </w:numPr>
            <w:ind w:left="432" w:hanging="432"/>
          </w:pPr>
          <w:r>
            <w:t>Sommario</w:t>
          </w:r>
        </w:p>
        <w:p w:rsidR="008F088C" w:rsidRDefault="002A37F9">
          <w:pPr>
            <w:pStyle w:val="Sommario1"/>
            <w:tabs>
              <w:tab w:val="left" w:pos="566"/>
            </w:tabs>
            <w:rPr>
              <w:rFonts w:cstheme="minorBidi"/>
              <w:noProof/>
            </w:rPr>
          </w:pPr>
          <w:r>
            <w:rPr>
              <w:b/>
              <w:bCs/>
            </w:rPr>
            <w:fldChar w:fldCharType="begin"/>
          </w:r>
          <w:r>
            <w:rPr>
              <w:b/>
              <w:bCs/>
            </w:rPr>
            <w:instrText xml:space="preserve"> TOC \o "1-3" \h \z \u </w:instrText>
          </w:r>
          <w:r>
            <w:rPr>
              <w:b/>
              <w:bCs/>
            </w:rPr>
            <w:fldChar w:fldCharType="separate"/>
          </w:r>
          <w:hyperlink w:anchor="_Toc1138676" w:history="1">
            <w:r w:rsidR="008F088C" w:rsidRPr="00F55A04">
              <w:rPr>
                <w:rStyle w:val="Collegamentoipertestuale"/>
                <w:rFonts w:ascii="Calibri Light" w:hAnsi="Calibri Light" w:cs="Calibri Light"/>
                <w:noProof/>
              </w:rPr>
              <w:t>1.0</w:t>
            </w:r>
            <w:r w:rsidR="008F088C">
              <w:rPr>
                <w:rFonts w:cstheme="minorBidi"/>
                <w:noProof/>
              </w:rPr>
              <w:tab/>
            </w:r>
            <w:r w:rsidR="008F088C" w:rsidRPr="00F55A04">
              <w:rPr>
                <w:rStyle w:val="Collegamentoipertestuale"/>
                <w:rFonts w:ascii="Calibri Light" w:hAnsi="Calibri Light" w:cs="Calibri Light"/>
                <w:noProof/>
              </w:rPr>
              <w:t>Introduzione</w:t>
            </w:r>
            <w:r w:rsidR="008F088C">
              <w:rPr>
                <w:noProof/>
                <w:webHidden/>
              </w:rPr>
              <w:tab/>
            </w:r>
            <w:r w:rsidR="008F088C">
              <w:rPr>
                <w:noProof/>
                <w:webHidden/>
              </w:rPr>
              <w:fldChar w:fldCharType="begin"/>
            </w:r>
            <w:r w:rsidR="008F088C">
              <w:rPr>
                <w:noProof/>
                <w:webHidden/>
              </w:rPr>
              <w:instrText xml:space="preserve"> PAGEREF _Toc1138676 \h </w:instrText>
            </w:r>
            <w:r w:rsidR="008F088C">
              <w:rPr>
                <w:noProof/>
                <w:webHidden/>
              </w:rPr>
            </w:r>
            <w:r w:rsidR="008F088C">
              <w:rPr>
                <w:noProof/>
                <w:webHidden/>
              </w:rPr>
              <w:fldChar w:fldCharType="separate"/>
            </w:r>
            <w:r w:rsidR="008F088C">
              <w:rPr>
                <w:noProof/>
                <w:webHidden/>
              </w:rPr>
              <w:t>7</w:t>
            </w:r>
            <w:r w:rsidR="008F088C">
              <w:rPr>
                <w:noProof/>
                <w:webHidden/>
              </w:rPr>
              <w:fldChar w:fldCharType="end"/>
            </w:r>
          </w:hyperlink>
        </w:p>
        <w:p w:rsidR="008F088C" w:rsidRDefault="00064C3F">
          <w:pPr>
            <w:pStyle w:val="Sommario2"/>
            <w:tabs>
              <w:tab w:val="left" w:pos="849"/>
            </w:tabs>
            <w:rPr>
              <w:rFonts w:cstheme="minorBidi"/>
              <w:noProof/>
            </w:rPr>
          </w:pPr>
          <w:hyperlink w:anchor="_Toc1138677" w:history="1">
            <w:r w:rsidR="008F088C" w:rsidRPr="00F55A04">
              <w:rPr>
                <w:rStyle w:val="Collegamentoipertestuale"/>
                <w:i/>
                <w:noProof/>
              </w:rPr>
              <w:t>1.1</w:t>
            </w:r>
            <w:r w:rsidR="008F088C">
              <w:rPr>
                <w:rFonts w:cstheme="minorBidi"/>
                <w:noProof/>
              </w:rPr>
              <w:tab/>
            </w:r>
            <w:r w:rsidR="008F088C" w:rsidRPr="00F55A04">
              <w:rPr>
                <w:rStyle w:val="Collegamentoipertestuale"/>
                <w:noProof/>
              </w:rPr>
              <w:t>Dominio del problema</w:t>
            </w:r>
            <w:r w:rsidR="008F088C">
              <w:rPr>
                <w:noProof/>
                <w:webHidden/>
              </w:rPr>
              <w:tab/>
            </w:r>
            <w:r w:rsidR="008F088C">
              <w:rPr>
                <w:noProof/>
                <w:webHidden/>
              </w:rPr>
              <w:fldChar w:fldCharType="begin"/>
            </w:r>
            <w:r w:rsidR="008F088C">
              <w:rPr>
                <w:noProof/>
                <w:webHidden/>
              </w:rPr>
              <w:instrText xml:space="preserve"> PAGEREF _Toc1138677 \h </w:instrText>
            </w:r>
            <w:r w:rsidR="008F088C">
              <w:rPr>
                <w:noProof/>
                <w:webHidden/>
              </w:rPr>
            </w:r>
            <w:r w:rsidR="008F088C">
              <w:rPr>
                <w:noProof/>
                <w:webHidden/>
              </w:rPr>
              <w:fldChar w:fldCharType="separate"/>
            </w:r>
            <w:r w:rsidR="008F088C">
              <w:rPr>
                <w:noProof/>
                <w:webHidden/>
              </w:rPr>
              <w:t>7</w:t>
            </w:r>
            <w:r w:rsidR="008F088C">
              <w:rPr>
                <w:noProof/>
                <w:webHidden/>
              </w:rPr>
              <w:fldChar w:fldCharType="end"/>
            </w:r>
          </w:hyperlink>
        </w:p>
        <w:p w:rsidR="008F088C" w:rsidRDefault="00064C3F">
          <w:pPr>
            <w:pStyle w:val="Sommario1"/>
            <w:tabs>
              <w:tab w:val="left" w:pos="566"/>
            </w:tabs>
            <w:rPr>
              <w:rFonts w:cstheme="minorBidi"/>
              <w:noProof/>
            </w:rPr>
          </w:pPr>
          <w:hyperlink w:anchor="_Toc1138678" w:history="1">
            <w:r w:rsidR="008F088C" w:rsidRPr="00F55A04">
              <w:rPr>
                <w:rStyle w:val="Collegamentoipertestuale"/>
                <w:rFonts w:ascii="Times New Roman" w:hAnsi="Times New Roman" w:cstheme="majorHAnsi"/>
                <w:noProof/>
              </w:rPr>
              <w:t>2.0</w:t>
            </w:r>
            <w:r w:rsidR="008F088C">
              <w:rPr>
                <w:rFonts w:cstheme="minorBidi"/>
                <w:noProof/>
              </w:rPr>
              <w:tab/>
            </w:r>
            <w:r w:rsidR="008F088C" w:rsidRPr="00F55A04">
              <w:rPr>
                <w:rStyle w:val="Collegamentoipertestuale"/>
                <w:rFonts w:cstheme="majorHAnsi"/>
                <w:noProof/>
              </w:rPr>
              <w:t>Requisiti Funzionali</w:t>
            </w:r>
            <w:r w:rsidR="008F088C">
              <w:rPr>
                <w:noProof/>
                <w:webHidden/>
              </w:rPr>
              <w:tab/>
            </w:r>
            <w:r w:rsidR="008F088C">
              <w:rPr>
                <w:noProof/>
                <w:webHidden/>
              </w:rPr>
              <w:fldChar w:fldCharType="begin"/>
            </w:r>
            <w:r w:rsidR="008F088C">
              <w:rPr>
                <w:noProof/>
                <w:webHidden/>
              </w:rPr>
              <w:instrText xml:space="preserve"> PAGEREF _Toc1138678 \h </w:instrText>
            </w:r>
            <w:r w:rsidR="008F088C">
              <w:rPr>
                <w:noProof/>
                <w:webHidden/>
              </w:rPr>
            </w:r>
            <w:r w:rsidR="008F088C">
              <w:rPr>
                <w:noProof/>
                <w:webHidden/>
              </w:rPr>
              <w:fldChar w:fldCharType="separate"/>
            </w:r>
            <w:r w:rsidR="008F088C">
              <w:rPr>
                <w:noProof/>
                <w:webHidden/>
              </w:rPr>
              <w:t>8</w:t>
            </w:r>
            <w:r w:rsidR="008F088C">
              <w:rPr>
                <w:noProof/>
                <w:webHidden/>
              </w:rPr>
              <w:fldChar w:fldCharType="end"/>
            </w:r>
          </w:hyperlink>
        </w:p>
        <w:p w:rsidR="008F088C" w:rsidRDefault="00064C3F">
          <w:pPr>
            <w:pStyle w:val="Sommario2"/>
            <w:rPr>
              <w:rFonts w:cstheme="minorBidi"/>
              <w:noProof/>
            </w:rPr>
          </w:pPr>
          <w:hyperlink w:anchor="_Toc1138679" w:history="1">
            <w:r w:rsidR="008F088C" w:rsidRPr="00F55A04">
              <w:rPr>
                <w:rStyle w:val="Collegamentoipertestuale"/>
                <w:noProof/>
              </w:rPr>
              <w:t>2.1 AF_RF_0 - Gestione Autenticazione</w:t>
            </w:r>
            <w:r w:rsidR="008F088C">
              <w:rPr>
                <w:noProof/>
                <w:webHidden/>
              </w:rPr>
              <w:tab/>
            </w:r>
            <w:r w:rsidR="008F088C">
              <w:rPr>
                <w:noProof/>
                <w:webHidden/>
              </w:rPr>
              <w:fldChar w:fldCharType="begin"/>
            </w:r>
            <w:r w:rsidR="008F088C">
              <w:rPr>
                <w:noProof/>
                <w:webHidden/>
              </w:rPr>
              <w:instrText xml:space="preserve"> PAGEREF _Toc1138679 \h </w:instrText>
            </w:r>
            <w:r w:rsidR="008F088C">
              <w:rPr>
                <w:noProof/>
                <w:webHidden/>
              </w:rPr>
            </w:r>
            <w:r w:rsidR="008F088C">
              <w:rPr>
                <w:noProof/>
                <w:webHidden/>
              </w:rPr>
              <w:fldChar w:fldCharType="separate"/>
            </w:r>
            <w:r w:rsidR="008F088C">
              <w:rPr>
                <w:noProof/>
                <w:webHidden/>
              </w:rPr>
              <w:t>8</w:t>
            </w:r>
            <w:r w:rsidR="008F088C">
              <w:rPr>
                <w:noProof/>
                <w:webHidden/>
              </w:rPr>
              <w:fldChar w:fldCharType="end"/>
            </w:r>
          </w:hyperlink>
        </w:p>
        <w:p w:rsidR="008F088C" w:rsidRDefault="00064C3F">
          <w:pPr>
            <w:pStyle w:val="Sommario2"/>
            <w:rPr>
              <w:rFonts w:cstheme="minorBidi"/>
              <w:noProof/>
            </w:rPr>
          </w:pPr>
          <w:hyperlink w:anchor="_Toc1138680" w:history="1">
            <w:r w:rsidR="008F088C" w:rsidRPr="00F55A04">
              <w:rPr>
                <w:rStyle w:val="Collegamentoipertestuale"/>
                <w:noProof/>
              </w:rPr>
              <w:t>2.2 AF_RF_1 - Gestione Account Utente</w:t>
            </w:r>
            <w:r w:rsidR="008F088C">
              <w:rPr>
                <w:noProof/>
                <w:webHidden/>
              </w:rPr>
              <w:tab/>
            </w:r>
            <w:r w:rsidR="008F088C">
              <w:rPr>
                <w:noProof/>
                <w:webHidden/>
              </w:rPr>
              <w:fldChar w:fldCharType="begin"/>
            </w:r>
            <w:r w:rsidR="008F088C">
              <w:rPr>
                <w:noProof/>
                <w:webHidden/>
              </w:rPr>
              <w:instrText xml:space="preserve"> PAGEREF _Toc1138680 \h </w:instrText>
            </w:r>
            <w:r w:rsidR="008F088C">
              <w:rPr>
                <w:noProof/>
                <w:webHidden/>
              </w:rPr>
            </w:r>
            <w:r w:rsidR="008F088C">
              <w:rPr>
                <w:noProof/>
                <w:webHidden/>
              </w:rPr>
              <w:fldChar w:fldCharType="separate"/>
            </w:r>
            <w:r w:rsidR="008F088C">
              <w:rPr>
                <w:noProof/>
                <w:webHidden/>
              </w:rPr>
              <w:t>9</w:t>
            </w:r>
            <w:r w:rsidR="008F088C">
              <w:rPr>
                <w:noProof/>
                <w:webHidden/>
              </w:rPr>
              <w:fldChar w:fldCharType="end"/>
            </w:r>
          </w:hyperlink>
        </w:p>
        <w:p w:rsidR="008F088C" w:rsidRDefault="00064C3F">
          <w:pPr>
            <w:pStyle w:val="Sommario2"/>
            <w:rPr>
              <w:rFonts w:cstheme="minorBidi"/>
              <w:noProof/>
            </w:rPr>
          </w:pPr>
          <w:hyperlink w:anchor="_Toc1138681" w:history="1">
            <w:r w:rsidR="008F088C" w:rsidRPr="00F55A04">
              <w:rPr>
                <w:rStyle w:val="Collegamentoipertestuale"/>
                <w:noProof/>
              </w:rPr>
              <w:t>2.3 AF_RF_2 – Gestione Elenco dei film</w:t>
            </w:r>
            <w:r w:rsidR="008F088C">
              <w:rPr>
                <w:noProof/>
                <w:webHidden/>
              </w:rPr>
              <w:tab/>
            </w:r>
            <w:r w:rsidR="008F088C">
              <w:rPr>
                <w:noProof/>
                <w:webHidden/>
              </w:rPr>
              <w:fldChar w:fldCharType="begin"/>
            </w:r>
            <w:r w:rsidR="008F088C">
              <w:rPr>
                <w:noProof/>
                <w:webHidden/>
              </w:rPr>
              <w:instrText xml:space="preserve"> PAGEREF _Toc1138681 \h </w:instrText>
            </w:r>
            <w:r w:rsidR="008F088C">
              <w:rPr>
                <w:noProof/>
                <w:webHidden/>
              </w:rPr>
            </w:r>
            <w:r w:rsidR="008F088C">
              <w:rPr>
                <w:noProof/>
                <w:webHidden/>
              </w:rPr>
              <w:fldChar w:fldCharType="separate"/>
            </w:r>
            <w:r w:rsidR="008F088C">
              <w:rPr>
                <w:noProof/>
                <w:webHidden/>
              </w:rPr>
              <w:t>9</w:t>
            </w:r>
            <w:r w:rsidR="008F088C">
              <w:rPr>
                <w:noProof/>
                <w:webHidden/>
              </w:rPr>
              <w:fldChar w:fldCharType="end"/>
            </w:r>
          </w:hyperlink>
        </w:p>
        <w:p w:rsidR="008F088C" w:rsidRDefault="00064C3F">
          <w:pPr>
            <w:pStyle w:val="Sommario2"/>
            <w:rPr>
              <w:rFonts w:cstheme="minorBidi"/>
              <w:noProof/>
            </w:rPr>
          </w:pPr>
          <w:hyperlink w:anchor="_Toc1138682" w:history="1">
            <w:r w:rsidR="008F088C" w:rsidRPr="00F55A04">
              <w:rPr>
                <w:rStyle w:val="Collegamentoipertestuale"/>
                <w:noProof/>
              </w:rPr>
              <w:t>2.4 AF_RF_3 – Gestione Ricerca</w:t>
            </w:r>
            <w:r w:rsidR="008F088C">
              <w:rPr>
                <w:noProof/>
                <w:webHidden/>
              </w:rPr>
              <w:tab/>
            </w:r>
            <w:r w:rsidR="008F088C">
              <w:rPr>
                <w:noProof/>
                <w:webHidden/>
              </w:rPr>
              <w:fldChar w:fldCharType="begin"/>
            </w:r>
            <w:r w:rsidR="008F088C">
              <w:rPr>
                <w:noProof/>
                <w:webHidden/>
              </w:rPr>
              <w:instrText xml:space="preserve"> PAGEREF _Toc1138682 \h </w:instrText>
            </w:r>
            <w:r w:rsidR="008F088C">
              <w:rPr>
                <w:noProof/>
                <w:webHidden/>
              </w:rPr>
            </w:r>
            <w:r w:rsidR="008F088C">
              <w:rPr>
                <w:noProof/>
                <w:webHidden/>
              </w:rPr>
              <w:fldChar w:fldCharType="separate"/>
            </w:r>
            <w:r w:rsidR="008F088C">
              <w:rPr>
                <w:noProof/>
                <w:webHidden/>
              </w:rPr>
              <w:t>10</w:t>
            </w:r>
            <w:r w:rsidR="008F088C">
              <w:rPr>
                <w:noProof/>
                <w:webHidden/>
              </w:rPr>
              <w:fldChar w:fldCharType="end"/>
            </w:r>
          </w:hyperlink>
        </w:p>
        <w:p w:rsidR="008F088C" w:rsidRDefault="00064C3F">
          <w:pPr>
            <w:pStyle w:val="Sommario2"/>
            <w:rPr>
              <w:rFonts w:cstheme="minorBidi"/>
              <w:noProof/>
            </w:rPr>
          </w:pPr>
          <w:hyperlink w:anchor="_Toc1138683" w:history="1">
            <w:r w:rsidR="008F088C" w:rsidRPr="00F55A04">
              <w:rPr>
                <w:rStyle w:val="Collegamentoipertestuale"/>
                <w:noProof/>
              </w:rPr>
              <w:t>2.5 AF_RF_4 – Gestione inserimento Recensione</w:t>
            </w:r>
            <w:r w:rsidR="008F088C">
              <w:rPr>
                <w:noProof/>
                <w:webHidden/>
              </w:rPr>
              <w:tab/>
            </w:r>
            <w:r w:rsidR="008F088C">
              <w:rPr>
                <w:noProof/>
                <w:webHidden/>
              </w:rPr>
              <w:fldChar w:fldCharType="begin"/>
            </w:r>
            <w:r w:rsidR="008F088C">
              <w:rPr>
                <w:noProof/>
                <w:webHidden/>
              </w:rPr>
              <w:instrText xml:space="preserve"> PAGEREF _Toc1138683 \h </w:instrText>
            </w:r>
            <w:r w:rsidR="008F088C">
              <w:rPr>
                <w:noProof/>
                <w:webHidden/>
              </w:rPr>
            </w:r>
            <w:r w:rsidR="008F088C">
              <w:rPr>
                <w:noProof/>
                <w:webHidden/>
              </w:rPr>
              <w:fldChar w:fldCharType="separate"/>
            </w:r>
            <w:r w:rsidR="008F088C">
              <w:rPr>
                <w:noProof/>
                <w:webHidden/>
              </w:rPr>
              <w:t>10</w:t>
            </w:r>
            <w:r w:rsidR="008F088C">
              <w:rPr>
                <w:noProof/>
                <w:webHidden/>
              </w:rPr>
              <w:fldChar w:fldCharType="end"/>
            </w:r>
          </w:hyperlink>
        </w:p>
        <w:p w:rsidR="008F088C" w:rsidRDefault="00064C3F">
          <w:pPr>
            <w:pStyle w:val="Sommario2"/>
            <w:rPr>
              <w:rFonts w:cstheme="minorBidi"/>
              <w:noProof/>
            </w:rPr>
          </w:pPr>
          <w:hyperlink w:anchor="_Toc1138684" w:history="1">
            <w:r w:rsidR="008F088C" w:rsidRPr="00F55A04">
              <w:rPr>
                <w:rStyle w:val="Collegamentoipertestuale"/>
                <w:noProof/>
              </w:rPr>
              <w:t>2.6 AF_RF_5 – Gestione Statistiche di sistema</w:t>
            </w:r>
            <w:r w:rsidR="008F088C">
              <w:rPr>
                <w:noProof/>
                <w:webHidden/>
              </w:rPr>
              <w:tab/>
            </w:r>
            <w:r w:rsidR="008F088C">
              <w:rPr>
                <w:noProof/>
                <w:webHidden/>
              </w:rPr>
              <w:fldChar w:fldCharType="begin"/>
            </w:r>
            <w:r w:rsidR="008F088C">
              <w:rPr>
                <w:noProof/>
                <w:webHidden/>
              </w:rPr>
              <w:instrText xml:space="preserve"> PAGEREF _Toc1138684 \h </w:instrText>
            </w:r>
            <w:r w:rsidR="008F088C">
              <w:rPr>
                <w:noProof/>
                <w:webHidden/>
              </w:rPr>
            </w:r>
            <w:r w:rsidR="008F088C">
              <w:rPr>
                <w:noProof/>
                <w:webHidden/>
              </w:rPr>
              <w:fldChar w:fldCharType="separate"/>
            </w:r>
            <w:r w:rsidR="008F088C">
              <w:rPr>
                <w:noProof/>
                <w:webHidden/>
              </w:rPr>
              <w:t>10</w:t>
            </w:r>
            <w:r w:rsidR="008F088C">
              <w:rPr>
                <w:noProof/>
                <w:webHidden/>
              </w:rPr>
              <w:fldChar w:fldCharType="end"/>
            </w:r>
          </w:hyperlink>
        </w:p>
        <w:p w:rsidR="008F088C" w:rsidRDefault="00064C3F">
          <w:pPr>
            <w:pStyle w:val="Sommario1"/>
            <w:tabs>
              <w:tab w:val="left" w:pos="566"/>
            </w:tabs>
            <w:rPr>
              <w:rFonts w:cstheme="minorBidi"/>
              <w:noProof/>
            </w:rPr>
          </w:pPr>
          <w:hyperlink w:anchor="_Toc1138685" w:history="1">
            <w:r w:rsidR="008F088C" w:rsidRPr="00F55A04">
              <w:rPr>
                <w:rStyle w:val="Collegamentoipertestuale"/>
                <w:rFonts w:ascii="Times New Roman" w:hAnsi="Times New Roman" w:cstheme="majorHAnsi"/>
                <w:noProof/>
              </w:rPr>
              <w:t>3.0</w:t>
            </w:r>
            <w:r w:rsidR="008F088C">
              <w:rPr>
                <w:rFonts w:cstheme="minorBidi"/>
                <w:noProof/>
              </w:rPr>
              <w:tab/>
            </w:r>
            <w:r w:rsidR="008F088C" w:rsidRPr="00F55A04">
              <w:rPr>
                <w:rStyle w:val="Collegamentoipertestuale"/>
                <w:rFonts w:cstheme="majorHAnsi"/>
                <w:noProof/>
              </w:rPr>
              <w:t>Requisiti Non Funzionali</w:t>
            </w:r>
            <w:r w:rsidR="008F088C">
              <w:rPr>
                <w:noProof/>
                <w:webHidden/>
              </w:rPr>
              <w:tab/>
            </w:r>
            <w:r w:rsidR="008F088C">
              <w:rPr>
                <w:noProof/>
                <w:webHidden/>
              </w:rPr>
              <w:fldChar w:fldCharType="begin"/>
            </w:r>
            <w:r w:rsidR="008F088C">
              <w:rPr>
                <w:noProof/>
                <w:webHidden/>
              </w:rPr>
              <w:instrText xml:space="preserve"> PAGEREF _Toc1138685 \h </w:instrText>
            </w:r>
            <w:r w:rsidR="008F088C">
              <w:rPr>
                <w:noProof/>
                <w:webHidden/>
              </w:rPr>
            </w:r>
            <w:r w:rsidR="008F088C">
              <w:rPr>
                <w:noProof/>
                <w:webHidden/>
              </w:rPr>
              <w:fldChar w:fldCharType="separate"/>
            </w:r>
            <w:r w:rsidR="008F088C">
              <w:rPr>
                <w:noProof/>
                <w:webHidden/>
              </w:rPr>
              <w:t>11</w:t>
            </w:r>
            <w:r w:rsidR="008F088C">
              <w:rPr>
                <w:noProof/>
                <w:webHidden/>
              </w:rPr>
              <w:fldChar w:fldCharType="end"/>
            </w:r>
          </w:hyperlink>
        </w:p>
        <w:p w:rsidR="008F088C" w:rsidRDefault="00064C3F">
          <w:pPr>
            <w:pStyle w:val="Sommario1"/>
            <w:tabs>
              <w:tab w:val="left" w:pos="566"/>
            </w:tabs>
            <w:rPr>
              <w:rFonts w:cstheme="minorBidi"/>
              <w:noProof/>
            </w:rPr>
          </w:pPr>
          <w:hyperlink w:anchor="_Toc1138686" w:history="1">
            <w:r w:rsidR="008F088C" w:rsidRPr="00F55A04">
              <w:rPr>
                <w:rStyle w:val="Collegamentoipertestuale"/>
                <w:rFonts w:ascii="Times New Roman" w:hAnsi="Times New Roman" w:cstheme="majorHAnsi"/>
                <w:noProof/>
              </w:rPr>
              <w:t>4.0</w:t>
            </w:r>
            <w:r w:rsidR="008F088C">
              <w:rPr>
                <w:rFonts w:cstheme="minorBidi"/>
                <w:noProof/>
              </w:rPr>
              <w:tab/>
            </w:r>
            <w:r w:rsidR="008F088C" w:rsidRPr="00F55A04">
              <w:rPr>
                <w:rStyle w:val="Collegamentoipertestuale"/>
                <w:rFonts w:cstheme="majorHAnsi"/>
                <w:noProof/>
              </w:rPr>
              <w:t>Scenari</w:t>
            </w:r>
            <w:r w:rsidR="008F088C">
              <w:rPr>
                <w:noProof/>
                <w:webHidden/>
              </w:rPr>
              <w:tab/>
            </w:r>
            <w:r w:rsidR="008F088C">
              <w:rPr>
                <w:noProof/>
                <w:webHidden/>
              </w:rPr>
              <w:fldChar w:fldCharType="begin"/>
            </w:r>
            <w:r w:rsidR="008F088C">
              <w:rPr>
                <w:noProof/>
                <w:webHidden/>
              </w:rPr>
              <w:instrText xml:space="preserve"> PAGEREF _Toc1138686 \h </w:instrText>
            </w:r>
            <w:r w:rsidR="008F088C">
              <w:rPr>
                <w:noProof/>
                <w:webHidden/>
              </w:rPr>
            </w:r>
            <w:r w:rsidR="008F088C">
              <w:rPr>
                <w:noProof/>
                <w:webHidden/>
              </w:rPr>
              <w:fldChar w:fldCharType="separate"/>
            </w:r>
            <w:r w:rsidR="008F088C">
              <w:rPr>
                <w:noProof/>
                <w:webHidden/>
              </w:rPr>
              <w:t>12</w:t>
            </w:r>
            <w:r w:rsidR="008F088C">
              <w:rPr>
                <w:noProof/>
                <w:webHidden/>
              </w:rPr>
              <w:fldChar w:fldCharType="end"/>
            </w:r>
          </w:hyperlink>
        </w:p>
        <w:p w:rsidR="008F088C" w:rsidRDefault="00064C3F">
          <w:pPr>
            <w:pStyle w:val="Sommario2"/>
            <w:tabs>
              <w:tab w:val="left" w:pos="849"/>
            </w:tabs>
            <w:rPr>
              <w:rFonts w:cstheme="minorBidi"/>
              <w:noProof/>
            </w:rPr>
          </w:pPr>
          <w:hyperlink w:anchor="_Toc1138687" w:history="1">
            <w:r w:rsidR="008F088C" w:rsidRPr="00F55A04">
              <w:rPr>
                <w:rStyle w:val="Collegamentoipertestuale"/>
                <w:noProof/>
              </w:rPr>
              <w:t>1.2</w:t>
            </w:r>
            <w:r w:rsidR="008F088C">
              <w:rPr>
                <w:rFonts w:cstheme="minorBidi"/>
                <w:noProof/>
              </w:rPr>
              <w:tab/>
            </w:r>
            <w:r w:rsidR="008F088C" w:rsidRPr="00F55A04">
              <w:rPr>
                <w:rStyle w:val="Collegamentoipertestuale"/>
                <w:noProof/>
              </w:rPr>
              <w:t>Scenario Utente</w:t>
            </w:r>
            <w:r w:rsidR="008F088C">
              <w:rPr>
                <w:noProof/>
                <w:webHidden/>
              </w:rPr>
              <w:tab/>
            </w:r>
            <w:r w:rsidR="008F088C">
              <w:rPr>
                <w:noProof/>
                <w:webHidden/>
              </w:rPr>
              <w:fldChar w:fldCharType="begin"/>
            </w:r>
            <w:r w:rsidR="008F088C">
              <w:rPr>
                <w:noProof/>
                <w:webHidden/>
              </w:rPr>
              <w:instrText xml:space="preserve"> PAGEREF _Toc1138687 \h </w:instrText>
            </w:r>
            <w:r w:rsidR="008F088C">
              <w:rPr>
                <w:noProof/>
                <w:webHidden/>
              </w:rPr>
            </w:r>
            <w:r w:rsidR="008F088C">
              <w:rPr>
                <w:noProof/>
                <w:webHidden/>
              </w:rPr>
              <w:fldChar w:fldCharType="separate"/>
            </w:r>
            <w:r w:rsidR="008F088C">
              <w:rPr>
                <w:noProof/>
                <w:webHidden/>
              </w:rPr>
              <w:t>12</w:t>
            </w:r>
            <w:r w:rsidR="008F088C">
              <w:rPr>
                <w:noProof/>
                <w:webHidden/>
              </w:rPr>
              <w:fldChar w:fldCharType="end"/>
            </w:r>
          </w:hyperlink>
        </w:p>
        <w:p w:rsidR="008F088C" w:rsidRDefault="00064C3F">
          <w:pPr>
            <w:pStyle w:val="Sommario2"/>
            <w:tabs>
              <w:tab w:val="left" w:pos="849"/>
            </w:tabs>
            <w:rPr>
              <w:rFonts w:cstheme="minorBidi"/>
              <w:noProof/>
            </w:rPr>
          </w:pPr>
          <w:hyperlink w:anchor="_Toc1138688" w:history="1">
            <w:r w:rsidR="008F088C" w:rsidRPr="00F55A04">
              <w:rPr>
                <w:rStyle w:val="Collegamentoipertestuale"/>
                <w:noProof/>
              </w:rPr>
              <w:t>1.3</w:t>
            </w:r>
            <w:r w:rsidR="008F088C">
              <w:rPr>
                <w:rFonts w:cstheme="minorBidi"/>
                <w:noProof/>
              </w:rPr>
              <w:tab/>
            </w:r>
            <w:r w:rsidR="008F088C" w:rsidRPr="00F55A04">
              <w:rPr>
                <w:rStyle w:val="Collegamentoipertestuale"/>
                <w:noProof/>
              </w:rPr>
              <w:t>Scenario Amministratore</w:t>
            </w:r>
            <w:r w:rsidR="008F088C">
              <w:rPr>
                <w:noProof/>
                <w:webHidden/>
              </w:rPr>
              <w:tab/>
            </w:r>
            <w:r w:rsidR="008F088C">
              <w:rPr>
                <w:noProof/>
                <w:webHidden/>
              </w:rPr>
              <w:fldChar w:fldCharType="begin"/>
            </w:r>
            <w:r w:rsidR="008F088C">
              <w:rPr>
                <w:noProof/>
                <w:webHidden/>
              </w:rPr>
              <w:instrText xml:space="preserve"> PAGEREF _Toc1138688 \h </w:instrText>
            </w:r>
            <w:r w:rsidR="008F088C">
              <w:rPr>
                <w:noProof/>
                <w:webHidden/>
              </w:rPr>
            </w:r>
            <w:r w:rsidR="008F088C">
              <w:rPr>
                <w:noProof/>
                <w:webHidden/>
              </w:rPr>
              <w:fldChar w:fldCharType="separate"/>
            </w:r>
            <w:r w:rsidR="008F088C">
              <w:rPr>
                <w:noProof/>
                <w:webHidden/>
              </w:rPr>
              <w:t>13</w:t>
            </w:r>
            <w:r w:rsidR="008F088C">
              <w:rPr>
                <w:noProof/>
                <w:webHidden/>
              </w:rPr>
              <w:fldChar w:fldCharType="end"/>
            </w:r>
          </w:hyperlink>
        </w:p>
        <w:p w:rsidR="008F088C" w:rsidRDefault="00064C3F">
          <w:pPr>
            <w:pStyle w:val="Sommario1"/>
            <w:tabs>
              <w:tab w:val="left" w:pos="566"/>
            </w:tabs>
            <w:rPr>
              <w:rFonts w:cstheme="minorBidi"/>
              <w:noProof/>
            </w:rPr>
          </w:pPr>
          <w:hyperlink w:anchor="_Toc1138689" w:history="1">
            <w:r w:rsidR="008F088C" w:rsidRPr="00F55A04">
              <w:rPr>
                <w:rStyle w:val="Collegamentoipertestuale"/>
                <w:rFonts w:ascii="Times New Roman" w:hAnsi="Times New Roman" w:cstheme="majorHAnsi"/>
                <w:noProof/>
              </w:rPr>
              <w:t>5.0</w:t>
            </w:r>
            <w:r w:rsidR="008F088C">
              <w:rPr>
                <w:rFonts w:cstheme="minorBidi"/>
                <w:noProof/>
              </w:rPr>
              <w:tab/>
            </w:r>
            <w:r w:rsidR="008F088C" w:rsidRPr="00F55A04">
              <w:rPr>
                <w:rStyle w:val="Collegamentoipertestuale"/>
                <w:rFonts w:cstheme="majorHAnsi"/>
                <w:noProof/>
              </w:rPr>
              <w:t>Use Case</w:t>
            </w:r>
            <w:r w:rsidR="008F088C">
              <w:rPr>
                <w:noProof/>
                <w:webHidden/>
              </w:rPr>
              <w:tab/>
            </w:r>
            <w:r w:rsidR="008F088C">
              <w:rPr>
                <w:noProof/>
                <w:webHidden/>
              </w:rPr>
              <w:fldChar w:fldCharType="begin"/>
            </w:r>
            <w:r w:rsidR="008F088C">
              <w:rPr>
                <w:noProof/>
                <w:webHidden/>
              </w:rPr>
              <w:instrText xml:space="preserve"> PAGEREF _Toc1138689 \h </w:instrText>
            </w:r>
            <w:r w:rsidR="008F088C">
              <w:rPr>
                <w:noProof/>
                <w:webHidden/>
              </w:rPr>
            </w:r>
            <w:r w:rsidR="008F088C">
              <w:rPr>
                <w:noProof/>
                <w:webHidden/>
              </w:rPr>
              <w:fldChar w:fldCharType="separate"/>
            </w:r>
            <w:r w:rsidR="008F088C">
              <w:rPr>
                <w:noProof/>
                <w:webHidden/>
              </w:rPr>
              <w:t>15</w:t>
            </w:r>
            <w:r w:rsidR="008F088C">
              <w:rPr>
                <w:noProof/>
                <w:webHidden/>
              </w:rPr>
              <w:fldChar w:fldCharType="end"/>
            </w:r>
          </w:hyperlink>
        </w:p>
        <w:p w:rsidR="008F088C" w:rsidRDefault="00064C3F">
          <w:pPr>
            <w:pStyle w:val="Sommario2"/>
            <w:rPr>
              <w:rFonts w:cstheme="minorBidi"/>
              <w:noProof/>
            </w:rPr>
          </w:pPr>
          <w:hyperlink w:anchor="_Toc1138690" w:history="1">
            <w:r w:rsidR="008F088C" w:rsidRPr="00F55A04">
              <w:rPr>
                <w:rStyle w:val="Collegamentoipertestuale"/>
                <w:noProof/>
              </w:rPr>
              <w:t>AF_RF_0 – Gestione Autenticazione</w:t>
            </w:r>
            <w:r w:rsidR="008F088C">
              <w:rPr>
                <w:noProof/>
                <w:webHidden/>
              </w:rPr>
              <w:tab/>
            </w:r>
            <w:r w:rsidR="008F088C">
              <w:rPr>
                <w:noProof/>
                <w:webHidden/>
              </w:rPr>
              <w:fldChar w:fldCharType="begin"/>
            </w:r>
            <w:r w:rsidR="008F088C">
              <w:rPr>
                <w:noProof/>
                <w:webHidden/>
              </w:rPr>
              <w:instrText xml:space="preserve"> PAGEREF _Toc1138690 \h </w:instrText>
            </w:r>
            <w:r w:rsidR="008F088C">
              <w:rPr>
                <w:noProof/>
                <w:webHidden/>
              </w:rPr>
            </w:r>
            <w:r w:rsidR="008F088C">
              <w:rPr>
                <w:noProof/>
                <w:webHidden/>
              </w:rPr>
              <w:fldChar w:fldCharType="separate"/>
            </w:r>
            <w:r w:rsidR="008F088C">
              <w:rPr>
                <w:noProof/>
                <w:webHidden/>
              </w:rPr>
              <w:t>15</w:t>
            </w:r>
            <w:r w:rsidR="008F088C">
              <w:rPr>
                <w:noProof/>
                <w:webHidden/>
              </w:rPr>
              <w:fldChar w:fldCharType="end"/>
            </w:r>
          </w:hyperlink>
        </w:p>
        <w:p w:rsidR="008F088C" w:rsidRDefault="00064C3F">
          <w:pPr>
            <w:pStyle w:val="Sommario2"/>
            <w:rPr>
              <w:rFonts w:cstheme="minorBidi"/>
              <w:noProof/>
            </w:rPr>
          </w:pPr>
          <w:hyperlink w:anchor="_Toc1138691" w:history="1">
            <w:r w:rsidR="008F088C" w:rsidRPr="00F55A04">
              <w:rPr>
                <w:rStyle w:val="Collegamentoipertestuale"/>
                <w:noProof/>
              </w:rPr>
              <w:t>AF_RF_1 – Gestione Account Utente</w:t>
            </w:r>
            <w:r w:rsidR="008F088C">
              <w:rPr>
                <w:noProof/>
                <w:webHidden/>
              </w:rPr>
              <w:tab/>
            </w:r>
            <w:r w:rsidR="008F088C">
              <w:rPr>
                <w:noProof/>
                <w:webHidden/>
              </w:rPr>
              <w:fldChar w:fldCharType="begin"/>
            </w:r>
            <w:r w:rsidR="008F088C">
              <w:rPr>
                <w:noProof/>
                <w:webHidden/>
              </w:rPr>
              <w:instrText xml:space="preserve"> PAGEREF _Toc1138691 \h </w:instrText>
            </w:r>
            <w:r w:rsidR="008F088C">
              <w:rPr>
                <w:noProof/>
                <w:webHidden/>
              </w:rPr>
            </w:r>
            <w:r w:rsidR="008F088C">
              <w:rPr>
                <w:noProof/>
                <w:webHidden/>
              </w:rPr>
              <w:fldChar w:fldCharType="separate"/>
            </w:r>
            <w:r w:rsidR="008F088C">
              <w:rPr>
                <w:noProof/>
                <w:webHidden/>
              </w:rPr>
              <w:t>22</w:t>
            </w:r>
            <w:r w:rsidR="008F088C">
              <w:rPr>
                <w:noProof/>
                <w:webHidden/>
              </w:rPr>
              <w:fldChar w:fldCharType="end"/>
            </w:r>
          </w:hyperlink>
        </w:p>
        <w:p w:rsidR="008F088C" w:rsidRDefault="00064C3F">
          <w:pPr>
            <w:pStyle w:val="Sommario2"/>
            <w:rPr>
              <w:rFonts w:cstheme="minorBidi"/>
              <w:noProof/>
            </w:rPr>
          </w:pPr>
          <w:hyperlink w:anchor="_Toc1138692" w:history="1">
            <w:r w:rsidR="008F088C" w:rsidRPr="00F55A04">
              <w:rPr>
                <w:rStyle w:val="Collegamentoipertestuale"/>
                <w:noProof/>
              </w:rPr>
              <w:t>AF_RF_2 – Gestione lista dei film</w:t>
            </w:r>
            <w:r w:rsidR="008F088C">
              <w:rPr>
                <w:noProof/>
                <w:webHidden/>
              </w:rPr>
              <w:tab/>
            </w:r>
            <w:r w:rsidR="008F088C">
              <w:rPr>
                <w:noProof/>
                <w:webHidden/>
              </w:rPr>
              <w:fldChar w:fldCharType="begin"/>
            </w:r>
            <w:r w:rsidR="008F088C">
              <w:rPr>
                <w:noProof/>
                <w:webHidden/>
              </w:rPr>
              <w:instrText xml:space="preserve"> PAGEREF _Toc1138692 \h </w:instrText>
            </w:r>
            <w:r w:rsidR="008F088C">
              <w:rPr>
                <w:noProof/>
                <w:webHidden/>
              </w:rPr>
            </w:r>
            <w:r w:rsidR="008F088C">
              <w:rPr>
                <w:noProof/>
                <w:webHidden/>
              </w:rPr>
              <w:fldChar w:fldCharType="separate"/>
            </w:r>
            <w:r w:rsidR="008F088C">
              <w:rPr>
                <w:noProof/>
                <w:webHidden/>
              </w:rPr>
              <w:t>26</w:t>
            </w:r>
            <w:r w:rsidR="008F088C">
              <w:rPr>
                <w:noProof/>
                <w:webHidden/>
              </w:rPr>
              <w:fldChar w:fldCharType="end"/>
            </w:r>
          </w:hyperlink>
        </w:p>
        <w:p w:rsidR="008F088C" w:rsidRDefault="00064C3F">
          <w:pPr>
            <w:pStyle w:val="Sommario2"/>
            <w:rPr>
              <w:rFonts w:cstheme="minorBidi"/>
              <w:noProof/>
            </w:rPr>
          </w:pPr>
          <w:hyperlink w:anchor="_Toc1138693" w:history="1">
            <w:r w:rsidR="008F088C" w:rsidRPr="00F55A04">
              <w:rPr>
                <w:rStyle w:val="Collegamentoipertestuale"/>
                <w:noProof/>
              </w:rPr>
              <w:t>AF_RF_3 – Gestione Ricerca</w:t>
            </w:r>
            <w:r w:rsidR="008F088C">
              <w:rPr>
                <w:noProof/>
                <w:webHidden/>
              </w:rPr>
              <w:tab/>
            </w:r>
            <w:r w:rsidR="008F088C">
              <w:rPr>
                <w:noProof/>
                <w:webHidden/>
              </w:rPr>
              <w:fldChar w:fldCharType="begin"/>
            </w:r>
            <w:r w:rsidR="008F088C">
              <w:rPr>
                <w:noProof/>
                <w:webHidden/>
              </w:rPr>
              <w:instrText xml:space="preserve"> PAGEREF _Toc1138693 \h </w:instrText>
            </w:r>
            <w:r w:rsidR="008F088C">
              <w:rPr>
                <w:noProof/>
                <w:webHidden/>
              </w:rPr>
            </w:r>
            <w:r w:rsidR="008F088C">
              <w:rPr>
                <w:noProof/>
                <w:webHidden/>
              </w:rPr>
              <w:fldChar w:fldCharType="separate"/>
            </w:r>
            <w:r w:rsidR="008F088C">
              <w:rPr>
                <w:noProof/>
                <w:webHidden/>
              </w:rPr>
              <w:t>32</w:t>
            </w:r>
            <w:r w:rsidR="008F088C">
              <w:rPr>
                <w:noProof/>
                <w:webHidden/>
              </w:rPr>
              <w:fldChar w:fldCharType="end"/>
            </w:r>
          </w:hyperlink>
        </w:p>
        <w:p w:rsidR="008F088C" w:rsidRDefault="00064C3F">
          <w:pPr>
            <w:pStyle w:val="Sommario2"/>
            <w:rPr>
              <w:rFonts w:cstheme="minorBidi"/>
              <w:noProof/>
            </w:rPr>
          </w:pPr>
          <w:hyperlink w:anchor="_Toc1138694" w:history="1">
            <w:r w:rsidR="008F088C" w:rsidRPr="00F55A04">
              <w:rPr>
                <w:rStyle w:val="Collegamentoipertestuale"/>
                <w:noProof/>
              </w:rPr>
              <w:t>AF_RF_4 – Gestione Inserimento recensione</w:t>
            </w:r>
            <w:r w:rsidR="008F088C">
              <w:rPr>
                <w:noProof/>
                <w:webHidden/>
              </w:rPr>
              <w:tab/>
            </w:r>
            <w:r w:rsidR="008F088C">
              <w:rPr>
                <w:noProof/>
                <w:webHidden/>
              </w:rPr>
              <w:fldChar w:fldCharType="begin"/>
            </w:r>
            <w:r w:rsidR="008F088C">
              <w:rPr>
                <w:noProof/>
                <w:webHidden/>
              </w:rPr>
              <w:instrText xml:space="preserve"> PAGEREF _Toc1138694 \h </w:instrText>
            </w:r>
            <w:r w:rsidR="008F088C">
              <w:rPr>
                <w:noProof/>
                <w:webHidden/>
              </w:rPr>
            </w:r>
            <w:r w:rsidR="008F088C">
              <w:rPr>
                <w:noProof/>
                <w:webHidden/>
              </w:rPr>
              <w:fldChar w:fldCharType="separate"/>
            </w:r>
            <w:r w:rsidR="008F088C">
              <w:rPr>
                <w:noProof/>
                <w:webHidden/>
              </w:rPr>
              <w:t>34</w:t>
            </w:r>
            <w:r w:rsidR="008F088C">
              <w:rPr>
                <w:noProof/>
                <w:webHidden/>
              </w:rPr>
              <w:fldChar w:fldCharType="end"/>
            </w:r>
          </w:hyperlink>
        </w:p>
        <w:p w:rsidR="008F088C" w:rsidRDefault="00064C3F">
          <w:pPr>
            <w:pStyle w:val="Sommario2"/>
            <w:rPr>
              <w:rFonts w:cstheme="minorBidi"/>
              <w:noProof/>
            </w:rPr>
          </w:pPr>
          <w:hyperlink w:anchor="_Toc1138695" w:history="1">
            <w:r w:rsidR="008F088C" w:rsidRPr="00F55A04">
              <w:rPr>
                <w:rStyle w:val="Collegamentoipertestuale"/>
                <w:noProof/>
              </w:rPr>
              <w:t>AF_RF_5 – Gestione Statistiche di sistema</w:t>
            </w:r>
            <w:r w:rsidR="008F088C">
              <w:rPr>
                <w:noProof/>
                <w:webHidden/>
              </w:rPr>
              <w:tab/>
            </w:r>
            <w:r w:rsidR="008F088C">
              <w:rPr>
                <w:noProof/>
                <w:webHidden/>
              </w:rPr>
              <w:fldChar w:fldCharType="begin"/>
            </w:r>
            <w:r w:rsidR="008F088C">
              <w:rPr>
                <w:noProof/>
                <w:webHidden/>
              </w:rPr>
              <w:instrText xml:space="preserve"> PAGEREF _Toc1138695 \h </w:instrText>
            </w:r>
            <w:r w:rsidR="008F088C">
              <w:rPr>
                <w:noProof/>
                <w:webHidden/>
              </w:rPr>
            </w:r>
            <w:r w:rsidR="008F088C">
              <w:rPr>
                <w:noProof/>
                <w:webHidden/>
              </w:rPr>
              <w:fldChar w:fldCharType="separate"/>
            </w:r>
            <w:r w:rsidR="008F088C">
              <w:rPr>
                <w:noProof/>
                <w:webHidden/>
              </w:rPr>
              <w:t>36</w:t>
            </w:r>
            <w:r w:rsidR="008F088C">
              <w:rPr>
                <w:noProof/>
                <w:webHidden/>
              </w:rPr>
              <w:fldChar w:fldCharType="end"/>
            </w:r>
          </w:hyperlink>
        </w:p>
        <w:p w:rsidR="008F088C" w:rsidRDefault="00064C3F">
          <w:pPr>
            <w:pStyle w:val="Sommario1"/>
            <w:tabs>
              <w:tab w:val="left" w:pos="566"/>
            </w:tabs>
            <w:rPr>
              <w:rFonts w:cstheme="minorBidi"/>
              <w:noProof/>
            </w:rPr>
          </w:pPr>
          <w:hyperlink w:anchor="_Toc1138696" w:history="1">
            <w:r w:rsidR="008F088C" w:rsidRPr="00F55A04">
              <w:rPr>
                <w:rStyle w:val="Collegamentoipertestuale"/>
                <w:rFonts w:ascii="Times New Roman" w:hAnsi="Times New Roman" w:cstheme="majorHAnsi"/>
                <w:noProof/>
              </w:rPr>
              <w:t>6.0</w:t>
            </w:r>
            <w:r w:rsidR="008F088C">
              <w:rPr>
                <w:rFonts w:cstheme="minorBidi"/>
                <w:noProof/>
              </w:rPr>
              <w:tab/>
            </w:r>
            <w:r w:rsidR="008F088C" w:rsidRPr="00F55A04">
              <w:rPr>
                <w:rStyle w:val="Collegamentoipertestuale"/>
                <w:rFonts w:cstheme="majorHAnsi"/>
                <w:noProof/>
              </w:rPr>
              <w:t>Class diagram</w:t>
            </w:r>
            <w:r w:rsidR="008F088C">
              <w:rPr>
                <w:noProof/>
                <w:webHidden/>
              </w:rPr>
              <w:tab/>
            </w:r>
            <w:r w:rsidR="008F088C">
              <w:rPr>
                <w:noProof/>
                <w:webHidden/>
              </w:rPr>
              <w:fldChar w:fldCharType="begin"/>
            </w:r>
            <w:r w:rsidR="008F088C">
              <w:rPr>
                <w:noProof/>
                <w:webHidden/>
              </w:rPr>
              <w:instrText xml:space="preserve"> PAGEREF _Toc1138696 \h </w:instrText>
            </w:r>
            <w:r w:rsidR="008F088C">
              <w:rPr>
                <w:noProof/>
                <w:webHidden/>
              </w:rPr>
            </w:r>
            <w:r w:rsidR="008F088C">
              <w:rPr>
                <w:noProof/>
                <w:webHidden/>
              </w:rPr>
              <w:fldChar w:fldCharType="separate"/>
            </w:r>
            <w:r w:rsidR="008F088C">
              <w:rPr>
                <w:noProof/>
                <w:webHidden/>
              </w:rPr>
              <w:t>37</w:t>
            </w:r>
            <w:r w:rsidR="008F088C">
              <w:rPr>
                <w:noProof/>
                <w:webHidden/>
              </w:rPr>
              <w:fldChar w:fldCharType="end"/>
            </w:r>
          </w:hyperlink>
        </w:p>
        <w:p w:rsidR="008F088C" w:rsidRDefault="00064C3F">
          <w:pPr>
            <w:pStyle w:val="Sommario3"/>
            <w:tabs>
              <w:tab w:val="left" w:pos="1440"/>
            </w:tabs>
            <w:rPr>
              <w:rFonts w:cstheme="minorBidi"/>
              <w:noProof/>
            </w:rPr>
          </w:pPr>
          <w:hyperlink w:anchor="_Toc1138697" w:history="1">
            <w:r w:rsidR="008F088C" w:rsidRPr="00F55A04">
              <w:rPr>
                <w:rStyle w:val="Collegamentoipertestuale"/>
                <w:noProof/>
              </w:rPr>
              <w:t>1.3.1</w:t>
            </w:r>
            <w:r w:rsidR="008F088C">
              <w:rPr>
                <w:rFonts w:cstheme="minorBidi"/>
                <w:noProof/>
              </w:rPr>
              <w:tab/>
            </w:r>
            <w:r w:rsidR="008F088C" w:rsidRPr="00F55A04">
              <w:rPr>
                <w:rStyle w:val="Collegamentoipertestuale"/>
                <w:noProof/>
              </w:rPr>
              <w:t>Gestione autenticazione</w:t>
            </w:r>
            <w:r w:rsidR="008F088C">
              <w:rPr>
                <w:noProof/>
                <w:webHidden/>
              </w:rPr>
              <w:tab/>
            </w:r>
            <w:r w:rsidR="008F088C">
              <w:rPr>
                <w:noProof/>
                <w:webHidden/>
              </w:rPr>
              <w:fldChar w:fldCharType="begin"/>
            </w:r>
            <w:r w:rsidR="008F088C">
              <w:rPr>
                <w:noProof/>
                <w:webHidden/>
              </w:rPr>
              <w:instrText xml:space="preserve"> PAGEREF _Toc1138697 \h </w:instrText>
            </w:r>
            <w:r w:rsidR="008F088C">
              <w:rPr>
                <w:noProof/>
                <w:webHidden/>
              </w:rPr>
            </w:r>
            <w:r w:rsidR="008F088C">
              <w:rPr>
                <w:noProof/>
                <w:webHidden/>
              </w:rPr>
              <w:fldChar w:fldCharType="separate"/>
            </w:r>
            <w:r w:rsidR="008F088C">
              <w:rPr>
                <w:noProof/>
                <w:webHidden/>
              </w:rPr>
              <w:t>37</w:t>
            </w:r>
            <w:r w:rsidR="008F088C">
              <w:rPr>
                <w:noProof/>
                <w:webHidden/>
              </w:rPr>
              <w:fldChar w:fldCharType="end"/>
            </w:r>
          </w:hyperlink>
        </w:p>
        <w:p w:rsidR="008F088C" w:rsidRDefault="00064C3F">
          <w:pPr>
            <w:pStyle w:val="Sommario3"/>
            <w:tabs>
              <w:tab w:val="left" w:pos="1440"/>
            </w:tabs>
            <w:rPr>
              <w:rFonts w:cstheme="minorBidi"/>
              <w:noProof/>
            </w:rPr>
          </w:pPr>
          <w:hyperlink w:anchor="_Toc1138698" w:history="1">
            <w:r w:rsidR="008F088C" w:rsidRPr="00F55A04">
              <w:rPr>
                <w:rStyle w:val="Collegamentoipertestuale"/>
                <w:noProof/>
              </w:rPr>
              <w:t>1.3.2</w:t>
            </w:r>
            <w:r w:rsidR="008F088C">
              <w:rPr>
                <w:rFonts w:cstheme="minorBidi"/>
                <w:noProof/>
              </w:rPr>
              <w:tab/>
            </w:r>
            <w:r w:rsidR="008F088C" w:rsidRPr="00F55A04">
              <w:rPr>
                <w:rStyle w:val="Collegamentoipertestuale"/>
                <w:noProof/>
              </w:rPr>
              <w:t>Gestione account utente</w:t>
            </w:r>
            <w:r w:rsidR="008F088C">
              <w:rPr>
                <w:noProof/>
                <w:webHidden/>
              </w:rPr>
              <w:tab/>
            </w:r>
            <w:r w:rsidR="008F088C">
              <w:rPr>
                <w:noProof/>
                <w:webHidden/>
              </w:rPr>
              <w:fldChar w:fldCharType="begin"/>
            </w:r>
            <w:r w:rsidR="008F088C">
              <w:rPr>
                <w:noProof/>
                <w:webHidden/>
              </w:rPr>
              <w:instrText xml:space="preserve"> PAGEREF _Toc1138698 \h </w:instrText>
            </w:r>
            <w:r w:rsidR="008F088C">
              <w:rPr>
                <w:noProof/>
                <w:webHidden/>
              </w:rPr>
            </w:r>
            <w:r w:rsidR="008F088C">
              <w:rPr>
                <w:noProof/>
                <w:webHidden/>
              </w:rPr>
              <w:fldChar w:fldCharType="separate"/>
            </w:r>
            <w:r w:rsidR="008F088C">
              <w:rPr>
                <w:noProof/>
                <w:webHidden/>
              </w:rPr>
              <w:t>38</w:t>
            </w:r>
            <w:r w:rsidR="008F088C">
              <w:rPr>
                <w:noProof/>
                <w:webHidden/>
              </w:rPr>
              <w:fldChar w:fldCharType="end"/>
            </w:r>
          </w:hyperlink>
        </w:p>
        <w:p w:rsidR="008F088C" w:rsidRDefault="00064C3F">
          <w:pPr>
            <w:pStyle w:val="Sommario3"/>
            <w:tabs>
              <w:tab w:val="left" w:pos="1440"/>
            </w:tabs>
            <w:rPr>
              <w:rFonts w:cstheme="minorBidi"/>
              <w:noProof/>
            </w:rPr>
          </w:pPr>
          <w:hyperlink w:anchor="_Toc1138699" w:history="1">
            <w:r w:rsidR="008F088C" w:rsidRPr="00F55A04">
              <w:rPr>
                <w:rStyle w:val="Collegamentoipertestuale"/>
                <w:noProof/>
              </w:rPr>
              <w:t>1.3.3</w:t>
            </w:r>
            <w:r w:rsidR="008F088C">
              <w:rPr>
                <w:rFonts w:cstheme="minorBidi"/>
                <w:noProof/>
              </w:rPr>
              <w:tab/>
            </w:r>
            <w:r w:rsidR="008F088C" w:rsidRPr="00F55A04">
              <w:rPr>
                <w:rStyle w:val="Collegamentoipertestuale"/>
                <w:noProof/>
              </w:rPr>
              <w:t>Gestione elenco dei film</w:t>
            </w:r>
            <w:r w:rsidR="008F088C">
              <w:rPr>
                <w:noProof/>
                <w:webHidden/>
              </w:rPr>
              <w:tab/>
            </w:r>
            <w:r w:rsidR="008F088C">
              <w:rPr>
                <w:noProof/>
                <w:webHidden/>
              </w:rPr>
              <w:fldChar w:fldCharType="begin"/>
            </w:r>
            <w:r w:rsidR="008F088C">
              <w:rPr>
                <w:noProof/>
                <w:webHidden/>
              </w:rPr>
              <w:instrText xml:space="preserve"> PAGEREF _Toc1138699 \h </w:instrText>
            </w:r>
            <w:r w:rsidR="008F088C">
              <w:rPr>
                <w:noProof/>
                <w:webHidden/>
              </w:rPr>
            </w:r>
            <w:r w:rsidR="008F088C">
              <w:rPr>
                <w:noProof/>
                <w:webHidden/>
              </w:rPr>
              <w:fldChar w:fldCharType="separate"/>
            </w:r>
            <w:r w:rsidR="008F088C">
              <w:rPr>
                <w:noProof/>
                <w:webHidden/>
              </w:rPr>
              <w:t>38</w:t>
            </w:r>
            <w:r w:rsidR="008F088C">
              <w:rPr>
                <w:noProof/>
                <w:webHidden/>
              </w:rPr>
              <w:fldChar w:fldCharType="end"/>
            </w:r>
          </w:hyperlink>
        </w:p>
        <w:p w:rsidR="008F088C" w:rsidRDefault="00064C3F">
          <w:pPr>
            <w:pStyle w:val="Sommario3"/>
            <w:tabs>
              <w:tab w:val="left" w:pos="1440"/>
            </w:tabs>
            <w:rPr>
              <w:rFonts w:cstheme="minorBidi"/>
              <w:noProof/>
            </w:rPr>
          </w:pPr>
          <w:hyperlink w:anchor="_Toc1138700" w:history="1">
            <w:r w:rsidR="008F088C" w:rsidRPr="00F55A04">
              <w:rPr>
                <w:rStyle w:val="Collegamentoipertestuale"/>
                <w:noProof/>
              </w:rPr>
              <w:t>1.3.4</w:t>
            </w:r>
            <w:r w:rsidR="008F088C">
              <w:rPr>
                <w:rFonts w:cstheme="minorBidi"/>
                <w:noProof/>
              </w:rPr>
              <w:tab/>
            </w:r>
            <w:r w:rsidR="008F088C" w:rsidRPr="00F55A04">
              <w:rPr>
                <w:rStyle w:val="Collegamentoipertestuale"/>
                <w:noProof/>
              </w:rPr>
              <w:t>Gestione ricerca</w:t>
            </w:r>
            <w:r w:rsidR="008F088C">
              <w:rPr>
                <w:noProof/>
                <w:webHidden/>
              </w:rPr>
              <w:tab/>
            </w:r>
            <w:r w:rsidR="008F088C">
              <w:rPr>
                <w:noProof/>
                <w:webHidden/>
              </w:rPr>
              <w:fldChar w:fldCharType="begin"/>
            </w:r>
            <w:r w:rsidR="008F088C">
              <w:rPr>
                <w:noProof/>
                <w:webHidden/>
              </w:rPr>
              <w:instrText xml:space="preserve"> PAGEREF _Toc1138700 \h </w:instrText>
            </w:r>
            <w:r w:rsidR="008F088C">
              <w:rPr>
                <w:noProof/>
                <w:webHidden/>
              </w:rPr>
            </w:r>
            <w:r w:rsidR="008F088C">
              <w:rPr>
                <w:noProof/>
                <w:webHidden/>
              </w:rPr>
              <w:fldChar w:fldCharType="separate"/>
            </w:r>
            <w:r w:rsidR="008F088C">
              <w:rPr>
                <w:noProof/>
                <w:webHidden/>
              </w:rPr>
              <w:t>39</w:t>
            </w:r>
            <w:r w:rsidR="008F088C">
              <w:rPr>
                <w:noProof/>
                <w:webHidden/>
              </w:rPr>
              <w:fldChar w:fldCharType="end"/>
            </w:r>
          </w:hyperlink>
        </w:p>
        <w:p w:rsidR="008F088C" w:rsidRDefault="00064C3F">
          <w:pPr>
            <w:pStyle w:val="Sommario3"/>
            <w:tabs>
              <w:tab w:val="left" w:pos="1440"/>
            </w:tabs>
            <w:rPr>
              <w:rFonts w:cstheme="minorBidi"/>
              <w:noProof/>
            </w:rPr>
          </w:pPr>
          <w:hyperlink w:anchor="_Toc1138701" w:history="1">
            <w:r w:rsidR="008F088C" w:rsidRPr="00F55A04">
              <w:rPr>
                <w:rStyle w:val="Collegamentoipertestuale"/>
                <w:noProof/>
              </w:rPr>
              <w:t>1.3.5</w:t>
            </w:r>
            <w:r w:rsidR="008F088C">
              <w:rPr>
                <w:rFonts w:cstheme="minorBidi"/>
                <w:noProof/>
              </w:rPr>
              <w:tab/>
            </w:r>
            <w:r w:rsidR="008F088C" w:rsidRPr="00F55A04">
              <w:rPr>
                <w:rStyle w:val="Collegamentoipertestuale"/>
                <w:noProof/>
              </w:rPr>
              <w:t>Gestione inserimento recensione</w:t>
            </w:r>
            <w:r w:rsidR="008F088C">
              <w:rPr>
                <w:noProof/>
                <w:webHidden/>
              </w:rPr>
              <w:tab/>
            </w:r>
            <w:r w:rsidR="008F088C">
              <w:rPr>
                <w:noProof/>
                <w:webHidden/>
              </w:rPr>
              <w:fldChar w:fldCharType="begin"/>
            </w:r>
            <w:r w:rsidR="008F088C">
              <w:rPr>
                <w:noProof/>
                <w:webHidden/>
              </w:rPr>
              <w:instrText xml:space="preserve"> PAGEREF _Toc1138701 \h </w:instrText>
            </w:r>
            <w:r w:rsidR="008F088C">
              <w:rPr>
                <w:noProof/>
                <w:webHidden/>
              </w:rPr>
            </w:r>
            <w:r w:rsidR="008F088C">
              <w:rPr>
                <w:noProof/>
                <w:webHidden/>
              </w:rPr>
              <w:fldChar w:fldCharType="separate"/>
            </w:r>
            <w:r w:rsidR="008F088C">
              <w:rPr>
                <w:noProof/>
                <w:webHidden/>
              </w:rPr>
              <w:t>40</w:t>
            </w:r>
            <w:r w:rsidR="008F088C">
              <w:rPr>
                <w:noProof/>
                <w:webHidden/>
              </w:rPr>
              <w:fldChar w:fldCharType="end"/>
            </w:r>
          </w:hyperlink>
        </w:p>
        <w:p w:rsidR="008F088C" w:rsidRDefault="00064C3F">
          <w:pPr>
            <w:pStyle w:val="Sommario3"/>
            <w:tabs>
              <w:tab w:val="left" w:pos="1440"/>
            </w:tabs>
            <w:rPr>
              <w:rFonts w:cstheme="minorBidi"/>
              <w:noProof/>
            </w:rPr>
          </w:pPr>
          <w:hyperlink w:anchor="_Toc1138702" w:history="1">
            <w:r w:rsidR="008F088C" w:rsidRPr="00F55A04">
              <w:rPr>
                <w:rStyle w:val="Collegamentoipertestuale"/>
                <w:noProof/>
              </w:rPr>
              <w:t>1.3.6</w:t>
            </w:r>
            <w:r w:rsidR="008F088C">
              <w:rPr>
                <w:rFonts w:cstheme="minorBidi"/>
                <w:noProof/>
              </w:rPr>
              <w:tab/>
            </w:r>
            <w:r w:rsidR="008F088C" w:rsidRPr="00F55A04">
              <w:rPr>
                <w:rStyle w:val="Collegamentoipertestuale"/>
                <w:noProof/>
              </w:rPr>
              <w:t>Gestione statistiche di sistema</w:t>
            </w:r>
            <w:r w:rsidR="008F088C">
              <w:rPr>
                <w:noProof/>
                <w:webHidden/>
              </w:rPr>
              <w:tab/>
            </w:r>
            <w:r w:rsidR="008F088C">
              <w:rPr>
                <w:noProof/>
                <w:webHidden/>
              </w:rPr>
              <w:fldChar w:fldCharType="begin"/>
            </w:r>
            <w:r w:rsidR="008F088C">
              <w:rPr>
                <w:noProof/>
                <w:webHidden/>
              </w:rPr>
              <w:instrText xml:space="preserve"> PAGEREF _Toc1138702 \h </w:instrText>
            </w:r>
            <w:r w:rsidR="008F088C">
              <w:rPr>
                <w:noProof/>
                <w:webHidden/>
              </w:rPr>
            </w:r>
            <w:r w:rsidR="008F088C">
              <w:rPr>
                <w:noProof/>
                <w:webHidden/>
              </w:rPr>
              <w:fldChar w:fldCharType="separate"/>
            </w:r>
            <w:r w:rsidR="008F088C">
              <w:rPr>
                <w:noProof/>
                <w:webHidden/>
              </w:rPr>
              <w:t>41</w:t>
            </w:r>
            <w:r w:rsidR="008F088C">
              <w:rPr>
                <w:noProof/>
                <w:webHidden/>
              </w:rPr>
              <w:fldChar w:fldCharType="end"/>
            </w:r>
          </w:hyperlink>
        </w:p>
        <w:p w:rsidR="008F088C" w:rsidRDefault="00064C3F">
          <w:pPr>
            <w:pStyle w:val="Sommario1"/>
            <w:tabs>
              <w:tab w:val="left" w:pos="566"/>
            </w:tabs>
            <w:rPr>
              <w:rFonts w:cstheme="minorBidi"/>
              <w:noProof/>
            </w:rPr>
          </w:pPr>
          <w:hyperlink w:anchor="_Toc1138703" w:history="1">
            <w:r w:rsidR="008F088C" w:rsidRPr="00F55A04">
              <w:rPr>
                <w:rStyle w:val="Collegamentoipertestuale"/>
                <w:rFonts w:ascii="Times New Roman" w:hAnsi="Times New Roman"/>
                <w:noProof/>
              </w:rPr>
              <w:t>7.0</w:t>
            </w:r>
            <w:r w:rsidR="008F088C">
              <w:rPr>
                <w:rFonts w:cstheme="minorBidi"/>
                <w:noProof/>
              </w:rPr>
              <w:tab/>
            </w:r>
            <w:r w:rsidR="008F088C" w:rsidRPr="00F55A04">
              <w:rPr>
                <w:rStyle w:val="Collegamentoipertestuale"/>
                <w:rFonts w:ascii="Times New Roman" w:hAnsi="Times New Roman"/>
                <w:noProof/>
              </w:rPr>
              <w:t>Sequence diagram</w:t>
            </w:r>
            <w:r w:rsidR="008F088C">
              <w:rPr>
                <w:noProof/>
                <w:webHidden/>
              </w:rPr>
              <w:tab/>
            </w:r>
            <w:r w:rsidR="008F088C">
              <w:rPr>
                <w:noProof/>
                <w:webHidden/>
              </w:rPr>
              <w:fldChar w:fldCharType="begin"/>
            </w:r>
            <w:r w:rsidR="008F088C">
              <w:rPr>
                <w:noProof/>
                <w:webHidden/>
              </w:rPr>
              <w:instrText xml:space="preserve"> PAGEREF _Toc1138703 \h </w:instrText>
            </w:r>
            <w:r w:rsidR="008F088C">
              <w:rPr>
                <w:noProof/>
                <w:webHidden/>
              </w:rPr>
            </w:r>
            <w:r w:rsidR="008F088C">
              <w:rPr>
                <w:noProof/>
                <w:webHidden/>
              </w:rPr>
              <w:fldChar w:fldCharType="separate"/>
            </w:r>
            <w:r w:rsidR="008F088C">
              <w:rPr>
                <w:noProof/>
                <w:webHidden/>
              </w:rPr>
              <w:t>42</w:t>
            </w:r>
            <w:r w:rsidR="008F088C">
              <w:rPr>
                <w:noProof/>
                <w:webHidden/>
              </w:rPr>
              <w:fldChar w:fldCharType="end"/>
            </w:r>
          </w:hyperlink>
        </w:p>
        <w:p w:rsidR="008F088C" w:rsidRDefault="00064C3F">
          <w:pPr>
            <w:pStyle w:val="Sommario3"/>
            <w:tabs>
              <w:tab w:val="left" w:pos="1132"/>
            </w:tabs>
            <w:rPr>
              <w:rFonts w:cstheme="minorBidi"/>
              <w:noProof/>
            </w:rPr>
          </w:pPr>
          <w:hyperlink w:anchor="_Toc1138704" w:history="1">
            <w:r w:rsidR="008F088C" w:rsidRPr="00F55A04">
              <w:rPr>
                <w:rStyle w:val="Collegamentoipertestuale"/>
                <w:rFonts w:ascii="Times New Roman" w:hAnsi="Times New Roman"/>
                <w:noProof/>
              </w:rPr>
              <w:t>7.1</w:t>
            </w:r>
            <w:r w:rsidR="008F088C">
              <w:rPr>
                <w:rFonts w:cstheme="minorBidi"/>
                <w:noProof/>
              </w:rPr>
              <w:tab/>
            </w:r>
            <w:r w:rsidR="008F088C" w:rsidRPr="00F55A04">
              <w:rPr>
                <w:rStyle w:val="Collegamentoipertestuale"/>
                <w:noProof/>
              </w:rPr>
              <w:t>Registrazione</w:t>
            </w:r>
            <w:r w:rsidR="008F088C">
              <w:rPr>
                <w:noProof/>
                <w:webHidden/>
              </w:rPr>
              <w:tab/>
            </w:r>
            <w:r w:rsidR="008F088C">
              <w:rPr>
                <w:noProof/>
                <w:webHidden/>
              </w:rPr>
              <w:fldChar w:fldCharType="begin"/>
            </w:r>
            <w:r w:rsidR="008F088C">
              <w:rPr>
                <w:noProof/>
                <w:webHidden/>
              </w:rPr>
              <w:instrText xml:space="preserve"> PAGEREF _Toc1138704 \h </w:instrText>
            </w:r>
            <w:r w:rsidR="008F088C">
              <w:rPr>
                <w:noProof/>
                <w:webHidden/>
              </w:rPr>
            </w:r>
            <w:r w:rsidR="008F088C">
              <w:rPr>
                <w:noProof/>
                <w:webHidden/>
              </w:rPr>
              <w:fldChar w:fldCharType="separate"/>
            </w:r>
            <w:r w:rsidR="008F088C">
              <w:rPr>
                <w:noProof/>
                <w:webHidden/>
              </w:rPr>
              <w:t>42</w:t>
            </w:r>
            <w:r w:rsidR="008F088C">
              <w:rPr>
                <w:noProof/>
                <w:webHidden/>
              </w:rPr>
              <w:fldChar w:fldCharType="end"/>
            </w:r>
          </w:hyperlink>
        </w:p>
        <w:p w:rsidR="008F088C" w:rsidRDefault="00064C3F">
          <w:pPr>
            <w:pStyle w:val="Sommario3"/>
            <w:tabs>
              <w:tab w:val="left" w:pos="1132"/>
            </w:tabs>
            <w:rPr>
              <w:rFonts w:cstheme="minorBidi"/>
              <w:noProof/>
            </w:rPr>
          </w:pPr>
          <w:hyperlink w:anchor="_Toc1138705" w:history="1">
            <w:r w:rsidR="008F088C" w:rsidRPr="00F55A04">
              <w:rPr>
                <w:rStyle w:val="Collegamentoipertestuale"/>
                <w:rFonts w:ascii="Times New Roman" w:hAnsi="Times New Roman"/>
                <w:noProof/>
              </w:rPr>
              <w:t>7.2</w:t>
            </w:r>
            <w:r w:rsidR="008F088C">
              <w:rPr>
                <w:rFonts w:cstheme="minorBidi"/>
                <w:noProof/>
              </w:rPr>
              <w:tab/>
            </w:r>
            <w:r w:rsidR="008F088C" w:rsidRPr="00F55A04">
              <w:rPr>
                <w:rStyle w:val="Collegamentoipertestuale"/>
                <w:noProof/>
              </w:rPr>
              <w:t>Login</w:t>
            </w:r>
            <w:r w:rsidR="008F088C">
              <w:rPr>
                <w:noProof/>
                <w:webHidden/>
              </w:rPr>
              <w:tab/>
            </w:r>
            <w:r w:rsidR="008F088C">
              <w:rPr>
                <w:noProof/>
                <w:webHidden/>
              </w:rPr>
              <w:fldChar w:fldCharType="begin"/>
            </w:r>
            <w:r w:rsidR="008F088C">
              <w:rPr>
                <w:noProof/>
                <w:webHidden/>
              </w:rPr>
              <w:instrText xml:space="preserve"> PAGEREF _Toc1138705 \h </w:instrText>
            </w:r>
            <w:r w:rsidR="008F088C">
              <w:rPr>
                <w:noProof/>
                <w:webHidden/>
              </w:rPr>
            </w:r>
            <w:r w:rsidR="008F088C">
              <w:rPr>
                <w:noProof/>
                <w:webHidden/>
              </w:rPr>
              <w:fldChar w:fldCharType="separate"/>
            </w:r>
            <w:r w:rsidR="008F088C">
              <w:rPr>
                <w:noProof/>
                <w:webHidden/>
              </w:rPr>
              <w:t>42</w:t>
            </w:r>
            <w:r w:rsidR="008F088C">
              <w:rPr>
                <w:noProof/>
                <w:webHidden/>
              </w:rPr>
              <w:fldChar w:fldCharType="end"/>
            </w:r>
          </w:hyperlink>
        </w:p>
        <w:p w:rsidR="008F088C" w:rsidRDefault="00064C3F">
          <w:pPr>
            <w:pStyle w:val="Sommario3"/>
            <w:tabs>
              <w:tab w:val="left" w:pos="1132"/>
            </w:tabs>
            <w:rPr>
              <w:rFonts w:cstheme="minorBidi"/>
              <w:noProof/>
            </w:rPr>
          </w:pPr>
          <w:hyperlink w:anchor="_Toc1138706" w:history="1">
            <w:r w:rsidR="008F088C" w:rsidRPr="00F55A04">
              <w:rPr>
                <w:rStyle w:val="Collegamentoipertestuale"/>
                <w:rFonts w:ascii="Times New Roman" w:hAnsi="Times New Roman"/>
                <w:noProof/>
              </w:rPr>
              <w:t>7.3</w:t>
            </w:r>
            <w:r w:rsidR="008F088C">
              <w:rPr>
                <w:rFonts w:cstheme="minorBidi"/>
                <w:noProof/>
              </w:rPr>
              <w:tab/>
            </w:r>
            <w:r w:rsidR="008F088C" w:rsidRPr="00F55A04">
              <w:rPr>
                <w:rStyle w:val="Collegamentoipertestuale"/>
                <w:noProof/>
              </w:rPr>
              <w:t>Logout</w:t>
            </w:r>
            <w:r w:rsidR="008F088C">
              <w:rPr>
                <w:noProof/>
                <w:webHidden/>
              </w:rPr>
              <w:tab/>
            </w:r>
            <w:r w:rsidR="008F088C">
              <w:rPr>
                <w:noProof/>
                <w:webHidden/>
              </w:rPr>
              <w:fldChar w:fldCharType="begin"/>
            </w:r>
            <w:r w:rsidR="008F088C">
              <w:rPr>
                <w:noProof/>
                <w:webHidden/>
              </w:rPr>
              <w:instrText xml:space="preserve"> PAGEREF _Toc1138706 \h </w:instrText>
            </w:r>
            <w:r w:rsidR="008F088C">
              <w:rPr>
                <w:noProof/>
                <w:webHidden/>
              </w:rPr>
            </w:r>
            <w:r w:rsidR="008F088C">
              <w:rPr>
                <w:noProof/>
                <w:webHidden/>
              </w:rPr>
              <w:fldChar w:fldCharType="separate"/>
            </w:r>
            <w:r w:rsidR="008F088C">
              <w:rPr>
                <w:noProof/>
                <w:webHidden/>
              </w:rPr>
              <w:t>43</w:t>
            </w:r>
            <w:r w:rsidR="008F088C">
              <w:rPr>
                <w:noProof/>
                <w:webHidden/>
              </w:rPr>
              <w:fldChar w:fldCharType="end"/>
            </w:r>
          </w:hyperlink>
        </w:p>
        <w:p w:rsidR="008F088C" w:rsidRDefault="00064C3F">
          <w:pPr>
            <w:pStyle w:val="Sommario3"/>
            <w:tabs>
              <w:tab w:val="left" w:pos="1132"/>
            </w:tabs>
            <w:rPr>
              <w:rFonts w:cstheme="minorBidi"/>
              <w:noProof/>
            </w:rPr>
          </w:pPr>
          <w:hyperlink w:anchor="_Toc1138707" w:history="1">
            <w:r w:rsidR="008F088C" w:rsidRPr="00F55A04">
              <w:rPr>
                <w:rStyle w:val="Collegamentoipertestuale"/>
                <w:rFonts w:ascii="Times New Roman" w:hAnsi="Times New Roman"/>
                <w:noProof/>
              </w:rPr>
              <w:t>7.4</w:t>
            </w:r>
            <w:r w:rsidR="008F088C">
              <w:rPr>
                <w:rFonts w:cstheme="minorBidi"/>
                <w:noProof/>
              </w:rPr>
              <w:tab/>
            </w:r>
            <w:r w:rsidR="008F088C" w:rsidRPr="00F55A04">
              <w:rPr>
                <w:rStyle w:val="Collegamentoipertestuale"/>
                <w:noProof/>
              </w:rPr>
              <w:t>Recupera Password</w:t>
            </w:r>
            <w:r w:rsidR="008F088C">
              <w:rPr>
                <w:noProof/>
                <w:webHidden/>
              </w:rPr>
              <w:tab/>
            </w:r>
            <w:r w:rsidR="008F088C">
              <w:rPr>
                <w:noProof/>
                <w:webHidden/>
              </w:rPr>
              <w:fldChar w:fldCharType="begin"/>
            </w:r>
            <w:r w:rsidR="008F088C">
              <w:rPr>
                <w:noProof/>
                <w:webHidden/>
              </w:rPr>
              <w:instrText xml:space="preserve"> PAGEREF _Toc1138707 \h </w:instrText>
            </w:r>
            <w:r w:rsidR="008F088C">
              <w:rPr>
                <w:noProof/>
                <w:webHidden/>
              </w:rPr>
            </w:r>
            <w:r w:rsidR="008F088C">
              <w:rPr>
                <w:noProof/>
                <w:webHidden/>
              </w:rPr>
              <w:fldChar w:fldCharType="separate"/>
            </w:r>
            <w:r w:rsidR="008F088C">
              <w:rPr>
                <w:noProof/>
                <w:webHidden/>
              </w:rPr>
              <w:t>43</w:t>
            </w:r>
            <w:r w:rsidR="008F088C">
              <w:rPr>
                <w:noProof/>
                <w:webHidden/>
              </w:rPr>
              <w:fldChar w:fldCharType="end"/>
            </w:r>
          </w:hyperlink>
        </w:p>
        <w:p w:rsidR="008F088C" w:rsidRDefault="00064C3F">
          <w:pPr>
            <w:pStyle w:val="Sommario3"/>
            <w:tabs>
              <w:tab w:val="left" w:pos="1132"/>
            </w:tabs>
            <w:rPr>
              <w:rFonts w:cstheme="minorBidi"/>
              <w:noProof/>
            </w:rPr>
          </w:pPr>
          <w:hyperlink w:anchor="_Toc1138708" w:history="1">
            <w:r w:rsidR="008F088C" w:rsidRPr="00F55A04">
              <w:rPr>
                <w:rStyle w:val="Collegamentoipertestuale"/>
                <w:rFonts w:ascii="Times New Roman" w:hAnsi="Times New Roman"/>
                <w:noProof/>
              </w:rPr>
              <w:t>7.5</w:t>
            </w:r>
            <w:r w:rsidR="008F088C">
              <w:rPr>
                <w:rFonts w:cstheme="minorBidi"/>
                <w:noProof/>
              </w:rPr>
              <w:tab/>
            </w:r>
            <w:r w:rsidR="008F088C" w:rsidRPr="00F55A04">
              <w:rPr>
                <w:rStyle w:val="Collegamentoipertestuale"/>
                <w:noProof/>
              </w:rPr>
              <w:t>Visualizza Informazioni Personali</w:t>
            </w:r>
            <w:r w:rsidR="008F088C">
              <w:rPr>
                <w:noProof/>
                <w:webHidden/>
              </w:rPr>
              <w:tab/>
            </w:r>
            <w:r w:rsidR="008F088C">
              <w:rPr>
                <w:noProof/>
                <w:webHidden/>
              </w:rPr>
              <w:fldChar w:fldCharType="begin"/>
            </w:r>
            <w:r w:rsidR="008F088C">
              <w:rPr>
                <w:noProof/>
                <w:webHidden/>
              </w:rPr>
              <w:instrText xml:space="preserve"> PAGEREF _Toc1138708 \h </w:instrText>
            </w:r>
            <w:r w:rsidR="008F088C">
              <w:rPr>
                <w:noProof/>
                <w:webHidden/>
              </w:rPr>
            </w:r>
            <w:r w:rsidR="008F088C">
              <w:rPr>
                <w:noProof/>
                <w:webHidden/>
              </w:rPr>
              <w:fldChar w:fldCharType="separate"/>
            </w:r>
            <w:r w:rsidR="008F088C">
              <w:rPr>
                <w:noProof/>
                <w:webHidden/>
              </w:rPr>
              <w:t>44</w:t>
            </w:r>
            <w:r w:rsidR="008F088C">
              <w:rPr>
                <w:noProof/>
                <w:webHidden/>
              </w:rPr>
              <w:fldChar w:fldCharType="end"/>
            </w:r>
          </w:hyperlink>
        </w:p>
        <w:p w:rsidR="008F088C" w:rsidRDefault="00064C3F">
          <w:pPr>
            <w:pStyle w:val="Sommario3"/>
            <w:tabs>
              <w:tab w:val="left" w:pos="1132"/>
            </w:tabs>
            <w:rPr>
              <w:rFonts w:cstheme="minorBidi"/>
              <w:noProof/>
            </w:rPr>
          </w:pPr>
          <w:hyperlink w:anchor="_Toc1138709" w:history="1">
            <w:r w:rsidR="008F088C" w:rsidRPr="00F55A04">
              <w:rPr>
                <w:rStyle w:val="Collegamentoipertestuale"/>
                <w:rFonts w:ascii="Times New Roman" w:hAnsi="Times New Roman"/>
                <w:noProof/>
              </w:rPr>
              <w:t>7.6</w:t>
            </w:r>
            <w:r w:rsidR="008F088C">
              <w:rPr>
                <w:rFonts w:cstheme="minorBidi"/>
                <w:noProof/>
              </w:rPr>
              <w:tab/>
            </w:r>
            <w:r w:rsidR="008F088C" w:rsidRPr="00F55A04">
              <w:rPr>
                <w:rStyle w:val="Collegamentoipertestuale"/>
                <w:noProof/>
              </w:rPr>
              <w:t>Modifica Informazioni Personali</w:t>
            </w:r>
            <w:r w:rsidR="008F088C">
              <w:rPr>
                <w:noProof/>
                <w:webHidden/>
              </w:rPr>
              <w:tab/>
            </w:r>
            <w:r w:rsidR="008F088C">
              <w:rPr>
                <w:noProof/>
                <w:webHidden/>
              </w:rPr>
              <w:fldChar w:fldCharType="begin"/>
            </w:r>
            <w:r w:rsidR="008F088C">
              <w:rPr>
                <w:noProof/>
                <w:webHidden/>
              </w:rPr>
              <w:instrText xml:space="preserve"> PAGEREF _Toc1138709 \h </w:instrText>
            </w:r>
            <w:r w:rsidR="008F088C">
              <w:rPr>
                <w:noProof/>
                <w:webHidden/>
              </w:rPr>
            </w:r>
            <w:r w:rsidR="008F088C">
              <w:rPr>
                <w:noProof/>
                <w:webHidden/>
              </w:rPr>
              <w:fldChar w:fldCharType="separate"/>
            </w:r>
            <w:r w:rsidR="008F088C">
              <w:rPr>
                <w:noProof/>
                <w:webHidden/>
              </w:rPr>
              <w:t>44</w:t>
            </w:r>
            <w:r w:rsidR="008F088C">
              <w:rPr>
                <w:noProof/>
                <w:webHidden/>
              </w:rPr>
              <w:fldChar w:fldCharType="end"/>
            </w:r>
          </w:hyperlink>
        </w:p>
        <w:p w:rsidR="008F088C" w:rsidRDefault="00064C3F">
          <w:pPr>
            <w:pStyle w:val="Sommario3"/>
            <w:tabs>
              <w:tab w:val="left" w:pos="1132"/>
            </w:tabs>
            <w:rPr>
              <w:rFonts w:cstheme="minorBidi"/>
              <w:noProof/>
            </w:rPr>
          </w:pPr>
          <w:hyperlink w:anchor="_Toc1138710" w:history="1">
            <w:r w:rsidR="008F088C" w:rsidRPr="00F55A04">
              <w:rPr>
                <w:rStyle w:val="Collegamentoipertestuale"/>
                <w:rFonts w:ascii="Times New Roman" w:hAnsi="Times New Roman"/>
                <w:noProof/>
              </w:rPr>
              <w:t>7.7</w:t>
            </w:r>
            <w:r w:rsidR="008F088C">
              <w:rPr>
                <w:rFonts w:cstheme="minorBidi"/>
                <w:noProof/>
              </w:rPr>
              <w:tab/>
            </w:r>
            <w:r w:rsidR="008F088C" w:rsidRPr="00F55A04">
              <w:rPr>
                <w:rStyle w:val="Collegamentoipertestuale"/>
                <w:noProof/>
              </w:rPr>
              <w:t>Elimina Account</w:t>
            </w:r>
            <w:r w:rsidR="008F088C">
              <w:rPr>
                <w:noProof/>
                <w:webHidden/>
              </w:rPr>
              <w:tab/>
            </w:r>
            <w:r w:rsidR="008F088C">
              <w:rPr>
                <w:noProof/>
                <w:webHidden/>
              </w:rPr>
              <w:fldChar w:fldCharType="begin"/>
            </w:r>
            <w:r w:rsidR="008F088C">
              <w:rPr>
                <w:noProof/>
                <w:webHidden/>
              </w:rPr>
              <w:instrText xml:space="preserve"> PAGEREF _Toc1138710 \h </w:instrText>
            </w:r>
            <w:r w:rsidR="008F088C">
              <w:rPr>
                <w:noProof/>
                <w:webHidden/>
              </w:rPr>
            </w:r>
            <w:r w:rsidR="008F088C">
              <w:rPr>
                <w:noProof/>
                <w:webHidden/>
              </w:rPr>
              <w:fldChar w:fldCharType="separate"/>
            </w:r>
            <w:r w:rsidR="008F088C">
              <w:rPr>
                <w:noProof/>
                <w:webHidden/>
              </w:rPr>
              <w:t>45</w:t>
            </w:r>
            <w:r w:rsidR="008F088C">
              <w:rPr>
                <w:noProof/>
                <w:webHidden/>
              </w:rPr>
              <w:fldChar w:fldCharType="end"/>
            </w:r>
          </w:hyperlink>
        </w:p>
        <w:p w:rsidR="008F088C" w:rsidRDefault="00064C3F">
          <w:pPr>
            <w:pStyle w:val="Sommario3"/>
            <w:tabs>
              <w:tab w:val="left" w:pos="1132"/>
            </w:tabs>
            <w:rPr>
              <w:rFonts w:cstheme="minorBidi"/>
              <w:noProof/>
            </w:rPr>
          </w:pPr>
          <w:hyperlink w:anchor="_Toc1138711" w:history="1">
            <w:r w:rsidR="008F088C" w:rsidRPr="00F55A04">
              <w:rPr>
                <w:rStyle w:val="Collegamentoipertestuale"/>
                <w:rFonts w:ascii="Times New Roman" w:hAnsi="Times New Roman"/>
                <w:noProof/>
              </w:rPr>
              <w:t>7.8</w:t>
            </w:r>
            <w:r w:rsidR="008F088C">
              <w:rPr>
                <w:rFonts w:cstheme="minorBidi"/>
                <w:noProof/>
              </w:rPr>
              <w:tab/>
            </w:r>
            <w:r w:rsidR="008F088C" w:rsidRPr="00F55A04">
              <w:rPr>
                <w:rStyle w:val="Collegamentoipertestuale"/>
                <w:noProof/>
              </w:rPr>
              <w:t>Aggiungi film</w:t>
            </w:r>
            <w:r w:rsidR="008F088C">
              <w:rPr>
                <w:noProof/>
                <w:webHidden/>
              </w:rPr>
              <w:tab/>
            </w:r>
            <w:r w:rsidR="008F088C">
              <w:rPr>
                <w:noProof/>
                <w:webHidden/>
              </w:rPr>
              <w:fldChar w:fldCharType="begin"/>
            </w:r>
            <w:r w:rsidR="008F088C">
              <w:rPr>
                <w:noProof/>
                <w:webHidden/>
              </w:rPr>
              <w:instrText xml:space="preserve"> PAGEREF _Toc1138711 \h </w:instrText>
            </w:r>
            <w:r w:rsidR="008F088C">
              <w:rPr>
                <w:noProof/>
                <w:webHidden/>
              </w:rPr>
            </w:r>
            <w:r w:rsidR="008F088C">
              <w:rPr>
                <w:noProof/>
                <w:webHidden/>
              </w:rPr>
              <w:fldChar w:fldCharType="separate"/>
            </w:r>
            <w:r w:rsidR="008F088C">
              <w:rPr>
                <w:noProof/>
                <w:webHidden/>
              </w:rPr>
              <w:t>45</w:t>
            </w:r>
            <w:r w:rsidR="008F088C">
              <w:rPr>
                <w:noProof/>
                <w:webHidden/>
              </w:rPr>
              <w:fldChar w:fldCharType="end"/>
            </w:r>
          </w:hyperlink>
        </w:p>
        <w:p w:rsidR="008F088C" w:rsidRDefault="00064C3F">
          <w:pPr>
            <w:pStyle w:val="Sommario3"/>
            <w:tabs>
              <w:tab w:val="left" w:pos="1132"/>
            </w:tabs>
            <w:rPr>
              <w:rFonts w:cstheme="minorBidi"/>
              <w:noProof/>
            </w:rPr>
          </w:pPr>
          <w:hyperlink w:anchor="_Toc1138712" w:history="1">
            <w:r w:rsidR="008F088C" w:rsidRPr="00F55A04">
              <w:rPr>
                <w:rStyle w:val="Collegamentoipertestuale"/>
                <w:rFonts w:ascii="Times New Roman" w:hAnsi="Times New Roman"/>
                <w:noProof/>
              </w:rPr>
              <w:t>7.9</w:t>
            </w:r>
            <w:r w:rsidR="008F088C">
              <w:rPr>
                <w:rFonts w:cstheme="minorBidi"/>
                <w:noProof/>
              </w:rPr>
              <w:tab/>
            </w:r>
            <w:r w:rsidR="008F088C" w:rsidRPr="00F55A04">
              <w:rPr>
                <w:rStyle w:val="Collegamentoipertestuale"/>
                <w:noProof/>
              </w:rPr>
              <w:t>Modifica Film</w:t>
            </w:r>
            <w:r w:rsidR="008F088C">
              <w:rPr>
                <w:noProof/>
                <w:webHidden/>
              </w:rPr>
              <w:tab/>
            </w:r>
            <w:r w:rsidR="008F088C">
              <w:rPr>
                <w:noProof/>
                <w:webHidden/>
              </w:rPr>
              <w:fldChar w:fldCharType="begin"/>
            </w:r>
            <w:r w:rsidR="008F088C">
              <w:rPr>
                <w:noProof/>
                <w:webHidden/>
              </w:rPr>
              <w:instrText xml:space="preserve"> PAGEREF _Toc1138712 \h </w:instrText>
            </w:r>
            <w:r w:rsidR="008F088C">
              <w:rPr>
                <w:noProof/>
                <w:webHidden/>
              </w:rPr>
            </w:r>
            <w:r w:rsidR="008F088C">
              <w:rPr>
                <w:noProof/>
                <w:webHidden/>
              </w:rPr>
              <w:fldChar w:fldCharType="separate"/>
            </w:r>
            <w:r w:rsidR="008F088C">
              <w:rPr>
                <w:noProof/>
                <w:webHidden/>
              </w:rPr>
              <w:t>46</w:t>
            </w:r>
            <w:r w:rsidR="008F088C">
              <w:rPr>
                <w:noProof/>
                <w:webHidden/>
              </w:rPr>
              <w:fldChar w:fldCharType="end"/>
            </w:r>
          </w:hyperlink>
        </w:p>
        <w:p w:rsidR="008F088C" w:rsidRDefault="00064C3F">
          <w:pPr>
            <w:pStyle w:val="Sommario3"/>
            <w:tabs>
              <w:tab w:val="left" w:pos="1200"/>
            </w:tabs>
            <w:rPr>
              <w:rFonts w:cstheme="minorBidi"/>
              <w:noProof/>
            </w:rPr>
          </w:pPr>
          <w:hyperlink w:anchor="_Toc1138713" w:history="1">
            <w:r w:rsidR="008F088C" w:rsidRPr="00F55A04">
              <w:rPr>
                <w:rStyle w:val="Collegamentoipertestuale"/>
                <w:rFonts w:ascii="Times New Roman" w:hAnsi="Times New Roman"/>
                <w:noProof/>
              </w:rPr>
              <w:t>7.10</w:t>
            </w:r>
            <w:r w:rsidR="008F088C">
              <w:rPr>
                <w:rFonts w:cstheme="minorBidi"/>
                <w:noProof/>
              </w:rPr>
              <w:tab/>
            </w:r>
            <w:r w:rsidR="008F088C" w:rsidRPr="00F55A04">
              <w:rPr>
                <w:rStyle w:val="Collegamentoipertestuale"/>
                <w:noProof/>
              </w:rPr>
              <w:t>Rimuovi Film</w:t>
            </w:r>
            <w:r w:rsidR="008F088C">
              <w:rPr>
                <w:noProof/>
                <w:webHidden/>
              </w:rPr>
              <w:tab/>
            </w:r>
            <w:r w:rsidR="008F088C">
              <w:rPr>
                <w:noProof/>
                <w:webHidden/>
              </w:rPr>
              <w:fldChar w:fldCharType="begin"/>
            </w:r>
            <w:r w:rsidR="008F088C">
              <w:rPr>
                <w:noProof/>
                <w:webHidden/>
              </w:rPr>
              <w:instrText xml:space="preserve"> PAGEREF _Toc1138713 \h </w:instrText>
            </w:r>
            <w:r w:rsidR="008F088C">
              <w:rPr>
                <w:noProof/>
                <w:webHidden/>
              </w:rPr>
            </w:r>
            <w:r w:rsidR="008F088C">
              <w:rPr>
                <w:noProof/>
                <w:webHidden/>
              </w:rPr>
              <w:fldChar w:fldCharType="separate"/>
            </w:r>
            <w:r w:rsidR="008F088C">
              <w:rPr>
                <w:noProof/>
                <w:webHidden/>
              </w:rPr>
              <w:t>46</w:t>
            </w:r>
            <w:r w:rsidR="008F088C">
              <w:rPr>
                <w:noProof/>
                <w:webHidden/>
              </w:rPr>
              <w:fldChar w:fldCharType="end"/>
            </w:r>
          </w:hyperlink>
        </w:p>
        <w:p w:rsidR="008F088C" w:rsidRDefault="00064C3F">
          <w:pPr>
            <w:pStyle w:val="Sommario3"/>
            <w:tabs>
              <w:tab w:val="left" w:pos="1200"/>
            </w:tabs>
            <w:rPr>
              <w:rFonts w:cstheme="minorBidi"/>
              <w:noProof/>
            </w:rPr>
          </w:pPr>
          <w:hyperlink w:anchor="_Toc1138714" w:history="1">
            <w:r w:rsidR="008F088C" w:rsidRPr="00F55A04">
              <w:rPr>
                <w:rStyle w:val="Collegamentoipertestuale"/>
                <w:rFonts w:ascii="Times New Roman" w:hAnsi="Times New Roman"/>
                <w:noProof/>
              </w:rPr>
              <w:t>7.11</w:t>
            </w:r>
            <w:r w:rsidR="008F088C">
              <w:rPr>
                <w:rFonts w:cstheme="minorBidi"/>
                <w:noProof/>
              </w:rPr>
              <w:tab/>
            </w:r>
            <w:r w:rsidR="008F088C" w:rsidRPr="00F55A04">
              <w:rPr>
                <w:rStyle w:val="Collegamentoipertestuale"/>
                <w:noProof/>
              </w:rPr>
              <w:t>Ricerca Film</w:t>
            </w:r>
            <w:r w:rsidR="008F088C">
              <w:rPr>
                <w:noProof/>
                <w:webHidden/>
              </w:rPr>
              <w:tab/>
            </w:r>
            <w:r w:rsidR="008F088C">
              <w:rPr>
                <w:noProof/>
                <w:webHidden/>
              </w:rPr>
              <w:fldChar w:fldCharType="begin"/>
            </w:r>
            <w:r w:rsidR="008F088C">
              <w:rPr>
                <w:noProof/>
                <w:webHidden/>
              </w:rPr>
              <w:instrText xml:space="preserve"> PAGEREF _Toc1138714 \h </w:instrText>
            </w:r>
            <w:r w:rsidR="008F088C">
              <w:rPr>
                <w:noProof/>
                <w:webHidden/>
              </w:rPr>
            </w:r>
            <w:r w:rsidR="008F088C">
              <w:rPr>
                <w:noProof/>
                <w:webHidden/>
              </w:rPr>
              <w:fldChar w:fldCharType="separate"/>
            </w:r>
            <w:r w:rsidR="008F088C">
              <w:rPr>
                <w:noProof/>
                <w:webHidden/>
              </w:rPr>
              <w:t>47</w:t>
            </w:r>
            <w:r w:rsidR="008F088C">
              <w:rPr>
                <w:noProof/>
                <w:webHidden/>
              </w:rPr>
              <w:fldChar w:fldCharType="end"/>
            </w:r>
          </w:hyperlink>
        </w:p>
        <w:p w:rsidR="008F088C" w:rsidRDefault="00064C3F">
          <w:pPr>
            <w:pStyle w:val="Sommario3"/>
            <w:tabs>
              <w:tab w:val="left" w:pos="1200"/>
            </w:tabs>
            <w:rPr>
              <w:rFonts w:cstheme="minorBidi"/>
              <w:noProof/>
            </w:rPr>
          </w:pPr>
          <w:hyperlink w:anchor="_Toc1138715" w:history="1">
            <w:r w:rsidR="008F088C" w:rsidRPr="00F55A04">
              <w:rPr>
                <w:rStyle w:val="Collegamentoipertestuale"/>
                <w:rFonts w:ascii="Times New Roman" w:hAnsi="Times New Roman"/>
                <w:noProof/>
              </w:rPr>
              <w:t>7.12</w:t>
            </w:r>
            <w:r w:rsidR="008F088C">
              <w:rPr>
                <w:rFonts w:cstheme="minorBidi"/>
                <w:noProof/>
              </w:rPr>
              <w:tab/>
            </w:r>
            <w:r w:rsidR="008F088C" w:rsidRPr="00F55A04">
              <w:rPr>
                <w:rStyle w:val="Collegamentoipertestuale"/>
                <w:noProof/>
              </w:rPr>
              <w:t>Ricerca Cinema</w:t>
            </w:r>
            <w:r w:rsidR="008F088C">
              <w:rPr>
                <w:noProof/>
                <w:webHidden/>
              </w:rPr>
              <w:tab/>
            </w:r>
            <w:r w:rsidR="008F088C">
              <w:rPr>
                <w:noProof/>
                <w:webHidden/>
              </w:rPr>
              <w:fldChar w:fldCharType="begin"/>
            </w:r>
            <w:r w:rsidR="008F088C">
              <w:rPr>
                <w:noProof/>
                <w:webHidden/>
              </w:rPr>
              <w:instrText xml:space="preserve"> PAGEREF _Toc1138715 \h </w:instrText>
            </w:r>
            <w:r w:rsidR="008F088C">
              <w:rPr>
                <w:noProof/>
                <w:webHidden/>
              </w:rPr>
            </w:r>
            <w:r w:rsidR="008F088C">
              <w:rPr>
                <w:noProof/>
                <w:webHidden/>
              </w:rPr>
              <w:fldChar w:fldCharType="separate"/>
            </w:r>
            <w:r w:rsidR="008F088C">
              <w:rPr>
                <w:noProof/>
                <w:webHidden/>
              </w:rPr>
              <w:t>47</w:t>
            </w:r>
            <w:r w:rsidR="008F088C">
              <w:rPr>
                <w:noProof/>
                <w:webHidden/>
              </w:rPr>
              <w:fldChar w:fldCharType="end"/>
            </w:r>
          </w:hyperlink>
        </w:p>
        <w:p w:rsidR="008F088C" w:rsidRDefault="00064C3F">
          <w:pPr>
            <w:pStyle w:val="Sommario3"/>
            <w:tabs>
              <w:tab w:val="left" w:pos="1200"/>
            </w:tabs>
            <w:rPr>
              <w:rFonts w:cstheme="minorBidi"/>
              <w:noProof/>
            </w:rPr>
          </w:pPr>
          <w:hyperlink w:anchor="_Toc1138716" w:history="1">
            <w:r w:rsidR="008F088C" w:rsidRPr="00F55A04">
              <w:rPr>
                <w:rStyle w:val="Collegamentoipertestuale"/>
                <w:rFonts w:ascii="Times New Roman" w:hAnsi="Times New Roman"/>
                <w:noProof/>
              </w:rPr>
              <w:t>7.13</w:t>
            </w:r>
            <w:r w:rsidR="008F088C">
              <w:rPr>
                <w:rFonts w:cstheme="minorBidi"/>
                <w:noProof/>
              </w:rPr>
              <w:tab/>
            </w:r>
            <w:r w:rsidR="008F088C" w:rsidRPr="00F55A04">
              <w:rPr>
                <w:rStyle w:val="Collegamentoipertestuale"/>
                <w:noProof/>
              </w:rPr>
              <w:t>Inserire Recensione</w:t>
            </w:r>
            <w:r w:rsidR="008F088C">
              <w:rPr>
                <w:noProof/>
                <w:webHidden/>
              </w:rPr>
              <w:tab/>
            </w:r>
            <w:r w:rsidR="008F088C">
              <w:rPr>
                <w:noProof/>
                <w:webHidden/>
              </w:rPr>
              <w:fldChar w:fldCharType="begin"/>
            </w:r>
            <w:r w:rsidR="008F088C">
              <w:rPr>
                <w:noProof/>
                <w:webHidden/>
              </w:rPr>
              <w:instrText xml:space="preserve"> PAGEREF _Toc1138716 \h </w:instrText>
            </w:r>
            <w:r w:rsidR="008F088C">
              <w:rPr>
                <w:noProof/>
                <w:webHidden/>
              </w:rPr>
            </w:r>
            <w:r w:rsidR="008F088C">
              <w:rPr>
                <w:noProof/>
                <w:webHidden/>
              </w:rPr>
              <w:fldChar w:fldCharType="separate"/>
            </w:r>
            <w:r w:rsidR="008F088C">
              <w:rPr>
                <w:noProof/>
                <w:webHidden/>
              </w:rPr>
              <w:t>48</w:t>
            </w:r>
            <w:r w:rsidR="008F088C">
              <w:rPr>
                <w:noProof/>
                <w:webHidden/>
              </w:rPr>
              <w:fldChar w:fldCharType="end"/>
            </w:r>
          </w:hyperlink>
        </w:p>
        <w:p w:rsidR="008F088C" w:rsidRDefault="00064C3F">
          <w:pPr>
            <w:pStyle w:val="Sommario3"/>
            <w:tabs>
              <w:tab w:val="left" w:pos="1200"/>
            </w:tabs>
            <w:rPr>
              <w:rFonts w:cstheme="minorBidi"/>
              <w:noProof/>
            </w:rPr>
          </w:pPr>
          <w:hyperlink w:anchor="_Toc1138717" w:history="1">
            <w:r w:rsidR="008F088C" w:rsidRPr="00F55A04">
              <w:rPr>
                <w:rStyle w:val="Collegamentoipertestuale"/>
                <w:rFonts w:ascii="Times New Roman" w:hAnsi="Times New Roman"/>
                <w:noProof/>
              </w:rPr>
              <w:t>7.14</w:t>
            </w:r>
            <w:r w:rsidR="008F088C">
              <w:rPr>
                <w:rFonts w:cstheme="minorBidi"/>
                <w:noProof/>
              </w:rPr>
              <w:tab/>
            </w:r>
            <w:r w:rsidR="008F088C" w:rsidRPr="00F55A04">
              <w:rPr>
                <w:rStyle w:val="Collegamentoipertestuale"/>
                <w:noProof/>
              </w:rPr>
              <w:t>Visualizza statistiche</w:t>
            </w:r>
            <w:r w:rsidR="008F088C">
              <w:rPr>
                <w:noProof/>
                <w:webHidden/>
              </w:rPr>
              <w:tab/>
            </w:r>
            <w:r w:rsidR="008F088C">
              <w:rPr>
                <w:noProof/>
                <w:webHidden/>
              </w:rPr>
              <w:fldChar w:fldCharType="begin"/>
            </w:r>
            <w:r w:rsidR="008F088C">
              <w:rPr>
                <w:noProof/>
                <w:webHidden/>
              </w:rPr>
              <w:instrText xml:space="preserve"> PAGEREF _Toc1138717 \h </w:instrText>
            </w:r>
            <w:r w:rsidR="008F088C">
              <w:rPr>
                <w:noProof/>
                <w:webHidden/>
              </w:rPr>
            </w:r>
            <w:r w:rsidR="008F088C">
              <w:rPr>
                <w:noProof/>
                <w:webHidden/>
              </w:rPr>
              <w:fldChar w:fldCharType="separate"/>
            </w:r>
            <w:r w:rsidR="008F088C">
              <w:rPr>
                <w:noProof/>
                <w:webHidden/>
              </w:rPr>
              <w:t>48</w:t>
            </w:r>
            <w:r w:rsidR="008F088C">
              <w:rPr>
                <w:noProof/>
                <w:webHidden/>
              </w:rPr>
              <w:fldChar w:fldCharType="end"/>
            </w:r>
          </w:hyperlink>
        </w:p>
        <w:p w:rsidR="008F088C" w:rsidRDefault="00064C3F">
          <w:pPr>
            <w:pStyle w:val="Sommario1"/>
            <w:tabs>
              <w:tab w:val="left" w:pos="566"/>
            </w:tabs>
            <w:rPr>
              <w:rFonts w:cstheme="minorBidi"/>
              <w:noProof/>
            </w:rPr>
          </w:pPr>
          <w:hyperlink w:anchor="_Toc1138718" w:history="1">
            <w:r w:rsidR="008F088C" w:rsidRPr="00F55A04">
              <w:rPr>
                <w:rStyle w:val="Collegamentoipertestuale"/>
                <w:rFonts w:ascii="Times New Roman" w:hAnsi="Times New Roman" w:cstheme="majorHAnsi"/>
                <w:noProof/>
              </w:rPr>
              <w:t>8.0</w:t>
            </w:r>
            <w:r w:rsidR="008F088C">
              <w:rPr>
                <w:rFonts w:cstheme="minorBidi"/>
                <w:noProof/>
              </w:rPr>
              <w:tab/>
            </w:r>
            <w:r w:rsidR="008F088C" w:rsidRPr="00F55A04">
              <w:rPr>
                <w:rStyle w:val="Collegamentoipertestuale"/>
                <w:rFonts w:cstheme="majorHAnsi"/>
                <w:noProof/>
              </w:rPr>
              <w:t>Activity diagram</w:t>
            </w:r>
            <w:r w:rsidR="008F088C">
              <w:rPr>
                <w:noProof/>
                <w:webHidden/>
              </w:rPr>
              <w:tab/>
            </w:r>
            <w:r w:rsidR="008F088C">
              <w:rPr>
                <w:noProof/>
                <w:webHidden/>
              </w:rPr>
              <w:fldChar w:fldCharType="begin"/>
            </w:r>
            <w:r w:rsidR="008F088C">
              <w:rPr>
                <w:noProof/>
                <w:webHidden/>
              </w:rPr>
              <w:instrText xml:space="preserve"> PAGEREF _Toc1138718 \h </w:instrText>
            </w:r>
            <w:r w:rsidR="008F088C">
              <w:rPr>
                <w:noProof/>
                <w:webHidden/>
              </w:rPr>
            </w:r>
            <w:r w:rsidR="008F088C">
              <w:rPr>
                <w:noProof/>
                <w:webHidden/>
              </w:rPr>
              <w:fldChar w:fldCharType="separate"/>
            </w:r>
            <w:r w:rsidR="008F088C">
              <w:rPr>
                <w:noProof/>
                <w:webHidden/>
              </w:rPr>
              <w:t>50</w:t>
            </w:r>
            <w:r w:rsidR="008F088C">
              <w:rPr>
                <w:noProof/>
                <w:webHidden/>
              </w:rPr>
              <w:fldChar w:fldCharType="end"/>
            </w:r>
          </w:hyperlink>
        </w:p>
        <w:p w:rsidR="008F088C" w:rsidRDefault="00064C3F">
          <w:pPr>
            <w:pStyle w:val="Sommario1"/>
            <w:tabs>
              <w:tab w:val="left" w:pos="566"/>
            </w:tabs>
            <w:rPr>
              <w:rFonts w:cstheme="minorBidi"/>
              <w:noProof/>
            </w:rPr>
          </w:pPr>
          <w:hyperlink w:anchor="_Toc1138719" w:history="1">
            <w:r w:rsidR="008F088C" w:rsidRPr="00F55A04">
              <w:rPr>
                <w:rStyle w:val="Collegamentoipertestuale"/>
                <w:rFonts w:ascii="Times New Roman" w:hAnsi="Times New Roman" w:cstheme="majorHAnsi"/>
                <w:noProof/>
              </w:rPr>
              <w:t>9.0</w:t>
            </w:r>
            <w:r w:rsidR="008F088C">
              <w:rPr>
                <w:rFonts w:cstheme="minorBidi"/>
                <w:noProof/>
              </w:rPr>
              <w:tab/>
            </w:r>
            <w:r w:rsidR="008F088C" w:rsidRPr="00F55A04">
              <w:rPr>
                <w:rStyle w:val="Collegamentoipertestuale"/>
                <w:rFonts w:cstheme="majorHAnsi"/>
                <w:noProof/>
              </w:rPr>
              <w:t>Mockup</w:t>
            </w:r>
            <w:r w:rsidR="008F088C">
              <w:rPr>
                <w:noProof/>
                <w:webHidden/>
              </w:rPr>
              <w:tab/>
            </w:r>
            <w:r w:rsidR="008F088C">
              <w:rPr>
                <w:noProof/>
                <w:webHidden/>
              </w:rPr>
              <w:fldChar w:fldCharType="begin"/>
            </w:r>
            <w:r w:rsidR="008F088C">
              <w:rPr>
                <w:noProof/>
                <w:webHidden/>
              </w:rPr>
              <w:instrText xml:space="preserve"> PAGEREF _Toc1138719 \h </w:instrText>
            </w:r>
            <w:r w:rsidR="008F088C">
              <w:rPr>
                <w:noProof/>
                <w:webHidden/>
              </w:rPr>
            </w:r>
            <w:r w:rsidR="008F088C">
              <w:rPr>
                <w:noProof/>
                <w:webHidden/>
              </w:rPr>
              <w:fldChar w:fldCharType="separate"/>
            </w:r>
            <w:r w:rsidR="008F088C">
              <w:rPr>
                <w:noProof/>
                <w:webHidden/>
              </w:rPr>
              <w:t>51</w:t>
            </w:r>
            <w:r w:rsidR="008F088C">
              <w:rPr>
                <w:noProof/>
                <w:webHidden/>
              </w:rPr>
              <w:fldChar w:fldCharType="end"/>
            </w:r>
          </w:hyperlink>
        </w:p>
        <w:p w:rsidR="008F088C" w:rsidRDefault="00064C3F">
          <w:pPr>
            <w:pStyle w:val="Sommario2"/>
            <w:rPr>
              <w:rFonts w:cstheme="minorBidi"/>
              <w:noProof/>
            </w:rPr>
          </w:pPr>
          <w:hyperlink w:anchor="_Toc1138720" w:history="1">
            <w:r w:rsidR="008F088C" w:rsidRPr="00F55A04">
              <w:rPr>
                <w:rStyle w:val="Collegamentoipertestuale"/>
                <w:noProof/>
              </w:rPr>
              <w:t>Login</w:t>
            </w:r>
            <w:r w:rsidR="008F088C">
              <w:rPr>
                <w:noProof/>
                <w:webHidden/>
              </w:rPr>
              <w:tab/>
            </w:r>
            <w:r w:rsidR="008F088C">
              <w:rPr>
                <w:noProof/>
                <w:webHidden/>
              </w:rPr>
              <w:fldChar w:fldCharType="begin"/>
            </w:r>
            <w:r w:rsidR="008F088C">
              <w:rPr>
                <w:noProof/>
                <w:webHidden/>
              </w:rPr>
              <w:instrText xml:space="preserve"> PAGEREF _Toc1138720 \h </w:instrText>
            </w:r>
            <w:r w:rsidR="008F088C">
              <w:rPr>
                <w:noProof/>
                <w:webHidden/>
              </w:rPr>
            </w:r>
            <w:r w:rsidR="008F088C">
              <w:rPr>
                <w:noProof/>
                <w:webHidden/>
              </w:rPr>
              <w:fldChar w:fldCharType="separate"/>
            </w:r>
            <w:r w:rsidR="008F088C">
              <w:rPr>
                <w:noProof/>
                <w:webHidden/>
              </w:rPr>
              <w:t>51</w:t>
            </w:r>
            <w:r w:rsidR="008F088C">
              <w:rPr>
                <w:noProof/>
                <w:webHidden/>
              </w:rPr>
              <w:fldChar w:fldCharType="end"/>
            </w:r>
          </w:hyperlink>
        </w:p>
        <w:p w:rsidR="008F088C" w:rsidRDefault="00064C3F">
          <w:pPr>
            <w:pStyle w:val="Sommario2"/>
            <w:rPr>
              <w:rFonts w:cstheme="minorBidi"/>
              <w:noProof/>
            </w:rPr>
          </w:pPr>
          <w:hyperlink w:anchor="_Toc1138721" w:history="1">
            <w:r w:rsidR="008F088C" w:rsidRPr="00F55A04">
              <w:rPr>
                <w:rStyle w:val="Collegamentoipertestuale"/>
                <w:noProof/>
              </w:rPr>
              <w:t>Ricerca di un film</w:t>
            </w:r>
            <w:r w:rsidR="008F088C">
              <w:rPr>
                <w:noProof/>
                <w:webHidden/>
              </w:rPr>
              <w:tab/>
            </w:r>
            <w:r w:rsidR="008F088C">
              <w:rPr>
                <w:noProof/>
                <w:webHidden/>
              </w:rPr>
              <w:fldChar w:fldCharType="begin"/>
            </w:r>
            <w:r w:rsidR="008F088C">
              <w:rPr>
                <w:noProof/>
                <w:webHidden/>
              </w:rPr>
              <w:instrText xml:space="preserve"> PAGEREF _Toc1138721 \h </w:instrText>
            </w:r>
            <w:r w:rsidR="008F088C">
              <w:rPr>
                <w:noProof/>
                <w:webHidden/>
              </w:rPr>
            </w:r>
            <w:r w:rsidR="008F088C">
              <w:rPr>
                <w:noProof/>
                <w:webHidden/>
              </w:rPr>
              <w:fldChar w:fldCharType="separate"/>
            </w:r>
            <w:r w:rsidR="008F088C">
              <w:rPr>
                <w:noProof/>
                <w:webHidden/>
              </w:rPr>
              <w:t>51</w:t>
            </w:r>
            <w:r w:rsidR="008F088C">
              <w:rPr>
                <w:noProof/>
                <w:webHidden/>
              </w:rPr>
              <w:fldChar w:fldCharType="end"/>
            </w:r>
          </w:hyperlink>
        </w:p>
        <w:p w:rsidR="008F088C" w:rsidRDefault="00064C3F">
          <w:pPr>
            <w:pStyle w:val="Sommario2"/>
            <w:rPr>
              <w:rFonts w:cstheme="minorBidi"/>
              <w:noProof/>
            </w:rPr>
          </w:pPr>
          <w:hyperlink w:anchor="_Toc1138722" w:history="1">
            <w:r w:rsidR="008F088C" w:rsidRPr="00F55A04">
              <w:rPr>
                <w:rStyle w:val="Collegamentoipertestuale"/>
                <w:noProof/>
              </w:rPr>
              <w:t>Registration</w:t>
            </w:r>
            <w:r w:rsidR="008F088C">
              <w:rPr>
                <w:noProof/>
                <w:webHidden/>
              </w:rPr>
              <w:tab/>
            </w:r>
            <w:r w:rsidR="008F088C">
              <w:rPr>
                <w:noProof/>
                <w:webHidden/>
              </w:rPr>
              <w:fldChar w:fldCharType="begin"/>
            </w:r>
            <w:r w:rsidR="008F088C">
              <w:rPr>
                <w:noProof/>
                <w:webHidden/>
              </w:rPr>
              <w:instrText xml:space="preserve"> PAGEREF _Toc1138722 \h </w:instrText>
            </w:r>
            <w:r w:rsidR="008F088C">
              <w:rPr>
                <w:noProof/>
                <w:webHidden/>
              </w:rPr>
            </w:r>
            <w:r w:rsidR="008F088C">
              <w:rPr>
                <w:noProof/>
                <w:webHidden/>
              </w:rPr>
              <w:fldChar w:fldCharType="separate"/>
            </w:r>
            <w:r w:rsidR="008F088C">
              <w:rPr>
                <w:noProof/>
                <w:webHidden/>
              </w:rPr>
              <w:t>52</w:t>
            </w:r>
            <w:r w:rsidR="008F088C">
              <w:rPr>
                <w:noProof/>
                <w:webHidden/>
              </w:rPr>
              <w:fldChar w:fldCharType="end"/>
            </w:r>
          </w:hyperlink>
        </w:p>
        <w:p w:rsidR="008F088C" w:rsidRDefault="00064C3F">
          <w:pPr>
            <w:pStyle w:val="Sommario2"/>
            <w:rPr>
              <w:rFonts w:cstheme="minorBidi"/>
              <w:noProof/>
            </w:rPr>
          </w:pPr>
          <w:hyperlink w:anchor="_Toc1138723" w:history="1">
            <w:r w:rsidR="008F088C" w:rsidRPr="00F55A04">
              <w:rPr>
                <w:rStyle w:val="Collegamentoipertestuale"/>
                <w:noProof/>
              </w:rPr>
              <w:t>Pagina personale Utente</w:t>
            </w:r>
            <w:r w:rsidR="008F088C">
              <w:rPr>
                <w:noProof/>
                <w:webHidden/>
              </w:rPr>
              <w:tab/>
            </w:r>
            <w:r w:rsidR="008F088C">
              <w:rPr>
                <w:noProof/>
                <w:webHidden/>
              </w:rPr>
              <w:fldChar w:fldCharType="begin"/>
            </w:r>
            <w:r w:rsidR="008F088C">
              <w:rPr>
                <w:noProof/>
                <w:webHidden/>
              </w:rPr>
              <w:instrText xml:space="preserve"> PAGEREF _Toc1138723 \h </w:instrText>
            </w:r>
            <w:r w:rsidR="008F088C">
              <w:rPr>
                <w:noProof/>
                <w:webHidden/>
              </w:rPr>
            </w:r>
            <w:r w:rsidR="008F088C">
              <w:rPr>
                <w:noProof/>
                <w:webHidden/>
              </w:rPr>
              <w:fldChar w:fldCharType="separate"/>
            </w:r>
            <w:r w:rsidR="008F088C">
              <w:rPr>
                <w:noProof/>
                <w:webHidden/>
              </w:rPr>
              <w:t>52</w:t>
            </w:r>
            <w:r w:rsidR="008F088C">
              <w:rPr>
                <w:noProof/>
                <w:webHidden/>
              </w:rPr>
              <w:fldChar w:fldCharType="end"/>
            </w:r>
          </w:hyperlink>
        </w:p>
        <w:p w:rsidR="008F088C" w:rsidRDefault="00064C3F">
          <w:pPr>
            <w:pStyle w:val="Sommario2"/>
            <w:rPr>
              <w:rFonts w:cstheme="minorBidi"/>
              <w:noProof/>
            </w:rPr>
          </w:pPr>
          <w:hyperlink w:anchor="_Toc1138724" w:history="1">
            <w:r w:rsidR="008F088C" w:rsidRPr="00F55A04">
              <w:rPr>
                <w:rStyle w:val="Collegamentoipertestuale"/>
                <w:noProof/>
              </w:rPr>
              <w:t>Recupera password</w:t>
            </w:r>
            <w:r w:rsidR="008F088C">
              <w:rPr>
                <w:noProof/>
                <w:webHidden/>
              </w:rPr>
              <w:tab/>
            </w:r>
            <w:r w:rsidR="008F088C">
              <w:rPr>
                <w:noProof/>
                <w:webHidden/>
              </w:rPr>
              <w:fldChar w:fldCharType="begin"/>
            </w:r>
            <w:r w:rsidR="008F088C">
              <w:rPr>
                <w:noProof/>
                <w:webHidden/>
              </w:rPr>
              <w:instrText xml:space="preserve"> PAGEREF _Toc1138724 \h </w:instrText>
            </w:r>
            <w:r w:rsidR="008F088C">
              <w:rPr>
                <w:noProof/>
                <w:webHidden/>
              </w:rPr>
            </w:r>
            <w:r w:rsidR="008F088C">
              <w:rPr>
                <w:noProof/>
                <w:webHidden/>
              </w:rPr>
              <w:fldChar w:fldCharType="separate"/>
            </w:r>
            <w:r w:rsidR="008F088C">
              <w:rPr>
                <w:noProof/>
                <w:webHidden/>
              </w:rPr>
              <w:t>53</w:t>
            </w:r>
            <w:r w:rsidR="008F088C">
              <w:rPr>
                <w:noProof/>
                <w:webHidden/>
              </w:rPr>
              <w:fldChar w:fldCharType="end"/>
            </w:r>
          </w:hyperlink>
        </w:p>
        <w:p w:rsidR="008F088C" w:rsidRDefault="00064C3F">
          <w:pPr>
            <w:pStyle w:val="Sommario2"/>
            <w:rPr>
              <w:rFonts w:cstheme="minorBidi"/>
              <w:noProof/>
            </w:rPr>
          </w:pPr>
          <w:hyperlink w:anchor="_Toc1138725" w:history="1">
            <w:r w:rsidR="008F088C" w:rsidRPr="00F55A04">
              <w:rPr>
                <w:rStyle w:val="Collegamentoipertestuale"/>
                <w:noProof/>
              </w:rPr>
              <w:t>Visualizza informazioni personali</w:t>
            </w:r>
            <w:r w:rsidR="008F088C">
              <w:rPr>
                <w:noProof/>
                <w:webHidden/>
              </w:rPr>
              <w:tab/>
            </w:r>
            <w:r w:rsidR="008F088C">
              <w:rPr>
                <w:noProof/>
                <w:webHidden/>
              </w:rPr>
              <w:fldChar w:fldCharType="begin"/>
            </w:r>
            <w:r w:rsidR="008F088C">
              <w:rPr>
                <w:noProof/>
                <w:webHidden/>
              </w:rPr>
              <w:instrText xml:space="preserve"> PAGEREF _Toc1138725 \h </w:instrText>
            </w:r>
            <w:r w:rsidR="008F088C">
              <w:rPr>
                <w:noProof/>
                <w:webHidden/>
              </w:rPr>
            </w:r>
            <w:r w:rsidR="008F088C">
              <w:rPr>
                <w:noProof/>
                <w:webHidden/>
              </w:rPr>
              <w:fldChar w:fldCharType="separate"/>
            </w:r>
            <w:r w:rsidR="008F088C">
              <w:rPr>
                <w:noProof/>
                <w:webHidden/>
              </w:rPr>
              <w:t>53</w:t>
            </w:r>
            <w:r w:rsidR="008F088C">
              <w:rPr>
                <w:noProof/>
                <w:webHidden/>
              </w:rPr>
              <w:fldChar w:fldCharType="end"/>
            </w:r>
          </w:hyperlink>
        </w:p>
        <w:p w:rsidR="008F088C" w:rsidRDefault="00064C3F">
          <w:pPr>
            <w:pStyle w:val="Sommario2"/>
            <w:rPr>
              <w:rFonts w:cstheme="minorBidi"/>
              <w:noProof/>
            </w:rPr>
          </w:pPr>
          <w:hyperlink w:anchor="_Toc1138726" w:history="1">
            <w:r w:rsidR="008F088C" w:rsidRPr="00F55A04">
              <w:rPr>
                <w:rStyle w:val="Collegamentoipertestuale"/>
                <w:noProof/>
              </w:rPr>
              <w:t>Modifica informazioni personali</w:t>
            </w:r>
            <w:r w:rsidR="008F088C">
              <w:rPr>
                <w:noProof/>
                <w:webHidden/>
              </w:rPr>
              <w:tab/>
            </w:r>
            <w:r w:rsidR="008F088C">
              <w:rPr>
                <w:noProof/>
                <w:webHidden/>
              </w:rPr>
              <w:fldChar w:fldCharType="begin"/>
            </w:r>
            <w:r w:rsidR="008F088C">
              <w:rPr>
                <w:noProof/>
                <w:webHidden/>
              </w:rPr>
              <w:instrText xml:space="preserve"> PAGEREF _Toc1138726 \h </w:instrText>
            </w:r>
            <w:r w:rsidR="008F088C">
              <w:rPr>
                <w:noProof/>
                <w:webHidden/>
              </w:rPr>
            </w:r>
            <w:r w:rsidR="008F088C">
              <w:rPr>
                <w:noProof/>
                <w:webHidden/>
              </w:rPr>
              <w:fldChar w:fldCharType="separate"/>
            </w:r>
            <w:r w:rsidR="008F088C">
              <w:rPr>
                <w:noProof/>
                <w:webHidden/>
              </w:rPr>
              <w:t>54</w:t>
            </w:r>
            <w:r w:rsidR="008F088C">
              <w:rPr>
                <w:noProof/>
                <w:webHidden/>
              </w:rPr>
              <w:fldChar w:fldCharType="end"/>
            </w:r>
          </w:hyperlink>
        </w:p>
        <w:p w:rsidR="008F088C" w:rsidRDefault="00064C3F">
          <w:pPr>
            <w:pStyle w:val="Sommario2"/>
            <w:rPr>
              <w:rFonts w:cstheme="minorBidi"/>
              <w:noProof/>
            </w:rPr>
          </w:pPr>
          <w:hyperlink w:anchor="_Toc1138727" w:history="1">
            <w:r w:rsidR="008F088C" w:rsidRPr="00F55A04">
              <w:rPr>
                <w:rStyle w:val="Collegamentoipertestuale"/>
                <w:noProof/>
              </w:rPr>
              <w:t>Lista dei film</w:t>
            </w:r>
            <w:r w:rsidR="008F088C">
              <w:rPr>
                <w:noProof/>
                <w:webHidden/>
              </w:rPr>
              <w:tab/>
            </w:r>
            <w:r w:rsidR="008F088C">
              <w:rPr>
                <w:noProof/>
                <w:webHidden/>
              </w:rPr>
              <w:fldChar w:fldCharType="begin"/>
            </w:r>
            <w:r w:rsidR="008F088C">
              <w:rPr>
                <w:noProof/>
                <w:webHidden/>
              </w:rPr>
              <w:instrText xml:space="preserve"> PAGEREF _Toc1138727 \h </w:instrText>
            </w:r>
            <w:r w:rsidR="008F088C">
              <w:rPr>
                <w:noProof/>
                <w:webHidden/>
              </w:rPr>
            </w:r>
            <w:r w:rsidR="008F088C">
              <w:rPr>
                <w:noProof/>
                <w:webHidden/>
              </w:rPr>
              <w:fldChar w:fldCharType="separate"/>
            </w:r>
            <w:r w:rsidR="008F088C">
              <w:rPr>
                <w:noProof/>
                <w:webHidden/>
              </w:rPr>
              <w:t>54</w:t>
            </w:r>
            <w:r w:rsidR="008F088C">
              <w:rPr>
                <w:noProof/>
                <w:webHidden/>
              </w:rPr>
              <w:fldChar w:fldCharType="end"/>
            </w:r>
          </w:hyperlink>
        </w:p>
        <w:p w:rsidR="008F088C" w:rsidRDefault="00064C3F">
          <w:pPr>
            <w:pStyle w:val="Sommario2"/>
            <w:rPr>
              <w:rFonts w:cstheme="minorBidi"/>
              <w:noProof/>
            </w:rPr>
          </w:pPr>
          <w:hyperlink w:anchor="_Toc1138728" w:history="1">
            <w:r w:rsidR="008F088C" w:rsidRPr="00F55A04">
              <w:rPr>
                <w:rStyle w:val="Collegamentoipertestuale"/>
                <w:noProof/>
              </w:rPr>
              <w:t>Lista cinema</w:t>
            </w:r>
            <w:r w:rsidR="008F088C">
              <w:rPr>
                <w:noProof/>
                <w:webHidden/>
              </w:rPr>
              <w:tab/>
            </w:r>
            <w:r w:rsidR="008F088C">
              <w:rPr>
                <w:noProof/>
                <w:webHidden/>
              </w:rPr>
              <w:fldChar w:fldCharType="begin"/>
            </w:r>
            <w:r w:rsidR="008F088C">
              <w:rPr>
                <w:noProof/>
                <w:webHidden/>
              </w:rPr>
              <w:instrText xml:space="preserve"> PAGEREF _Toc1138728 \h </w:instrText>
            </w:r>
            <w:r w:rsidR="008F088C">
              <w:rPr>
                <w:noProof/>
                <w:webHidden/>
              </w:rPr>
            </w:r>
            <w:r w:rsidR="008F088C">
              <w:rPr>
                <w:noProof/>
                <w:webHidden/>
              </w:rPr>
              <w:fldChar w:fldCharType="separate"/>
            </w:r>
            <w:r w:rsidR="008F088C">
              <w:rPr>
                <w:noProof/>
                <w:webHidden/>
              </w:rPr>
              <w:t>55</w:t>
            </w:r>
            <w:r w:rsidR="008F088C">
              <w:rPr>
                <w:noProof/>
                <w:webHidden/>
              </w:rPr>
              <w:fldChar w:fldCharType="end"/>
            </w:r>
          </w:hyperlink>
        </w:p>
        <w:p w:rsidR="008F088C" w:rsidRDefault="00064C3F">
          <w:pPr>
            <w:pStyle w:val="Sommario2"/>
            <w:rPr>
              <w:rFonts w:cstheme="minorBidi"/>
              <w:noProof/>
            </w:rPr>
          </w:pPr>
          <w:hyperlink w:anchor="_Toc1138729" w:history="1">
            <w:r w:rsidR="008F088C" w:rsidRPr="00F55A04">
              <w:rPr>
                <w:rStyle w:val="Collegamentoipertestuale"/>
                <w:noProof/>
              </w:rPr>
              <w:t>Inserisci recensione</w:t>
            </w:r>
            <w:r w:rsidR="008F088C">
              <w:rPr>
                <w:noProof/>
                <w:webHidden/>
              </w:rPr>
              <w:tab/>
            </w:r>
            <w:r w:rsidR="008F088C">
              <w:rPr>
                <w:noProof/>
                <w:webHidden/>
              </w:rPr>
              <w:fldChar w:fldCharType="begin"/>
            </w:r>
            <w:r w:rsidR="008F088C">
              <w:rPr>
                <w:noProof/>
                <w:webHidden/>
              </w:rPr>
              <w:instrText xml:space="preserve"> PAGEREF _Toc1138729 \h </w:instrText>
            </w:r>
            <w:r w:rsidR="008F088C">
              <w:rPr>
                <w:noProof/>
                <w:webHidden/>
              </w:rPr>
            </w:r>
            <w:r w:rsidR="008F088C">
              <w:rPr>
                <w:noProof/>
                <w:webHidden/>
              </w:rPr>
              <w:fldChar w:fldCharType="separate"/>
            </w:r>
            <w:r w:rsidR="008F088C">
              <w:rPr>
                <w:noProof/>
                <w:webHidden/>
              </w:rPr>
              <w:t>55</w:t>
            </w:r>
            <w:r w:rsidR="008F088C">
              <w:rPr>
                <w:noProof/>
                <w:webHidden/>
              </w:rPr>
              <w:fldChar w:fldCharType="end"/>
            </w:r>
          </w:hyperlink>
        </w:p>
        <w:p w:rsidR="008F088C" w:rsidRDefault="00064C3F">
          <w:pPr>
            <w:pStyle w:val="Sommario2"/>
            <w:rPr>
              <w:rFonts w:cstheme="minorBidi"/>
              <w:noProof/>
            </w:rPr>
          </w:pPr>
          <w:hyperlink w:anchor="_Toc1138730" w:history="1">
            <w:r w:rsidR="008F088C" w:rsidRPr="00F55A04">
              <w:rPr>
                <w:rStyle w:val="Collegamentoipertestuale"/>
                <w:noProof/>
              </w:rPr>
              <w:t>Pagina amministratore</w:t>
            </w:r>
            <w:r w:rsidR="008F088C">
              <w:rPr>
                <w:noProof/>
                <w:webHidden/>
              </w:rPr>
              <w:tab/>
            </w:r>
            <w:r w:rsidR="008F088C">
              <w:rPr>
                <w:noProof/>
                <w:webHidden/>
              </w:rPr>
              <w:fldChar w:fldCharType="begin"/>
            </w:r>
            <w:r w:rsidR="008F088C">
              <w:rPr>
                <w:noProof/>
                <w:webHidden/>
              </w:rPr>
              <w:instrText xml:space="preserve"> PAGEREF _Toc1138730 \h </w:instrText>
            </w:r>
            <w:r w:rsidR="008F088C">
              <w:rPr>
                <w:noProof/>
                <w:webHidden/>
              </w:rPr>
            </w:r>
            <w:r w:rsidR="008F088C">
              <w:rPr>
                <w:noProof/>
                <w:webHidden/>
              </w:rPr>
              <w:fldChar w:fldCharType="separate"/>
            </w:r>
            <w:r w:rsidR="008F088C">
              <w:rPr>
                <w:noProof/>
                <w:webHidden/>
              </w:rPr>
              <w:t>56</w:t>
            </w:r>
            <w:r w:rsidR="008F088C">
              <w:rPr>
                <w:noProof/>
                <w:webHidden/>
              </w:rPr>
              <w:fldChar w:fldCharType="end"/>
            </w:r>
          </w:hyperlink>
        </w:p>
        <w:p w:rsidR="008F088C" w:rsidRDefault="00064C3F">
          <w:pPr>
            <w:pStyle w:val="Sommario2"/>
            <w:rPr>
              <w:rFonts w:cstheme="minorBidi"/>
              <w:noProof/>
            </w:rPr>
          </w:pPr>
          <w:hyperlink w:anchor="_Toc1138731" w:history="1">
            <w:r w:rsidR="008F088C" w:rsidRPr="00F55A04">
              <w:rPr>
                <w:rStyle w:val="Collegamentoipertestuale"/>
                <w:noProof/>
              </w:rPr>
              <w:t>Elimina Film</w:t>
            </w:r>
            <w:r w:rsidR="008F088C">
              <w:rPr>
                <w:noProof/>
                <w:webHidden/>
              </w:rPr>
              <w:tab/>
            </w:r>
            <w:r w:rsidR="008F088C">
              <w:rPr>
                <w:noProof/>
                <w:webHidden/>
              </w:rPr>
              <w:fldChar w:fldCharType="begin"/>
            </w:r>
            <w:r w:rsidR="008F088C">
              <w:rPr>
                <w:noProof/>
                <w:webHidden/>
              </w:rPr>
              <w:instrText xml:space="preserve"> PAGEREF _Toc1138731 \h </w:instrText>
            </w:r>
            <w:r w:rsidR="008F088C">
              <w:rPr>
                <w:noProof/>
                <w:webHidden/>
              </w:rPr>
            </w:r>
            <w:r w:rsidR="008F088C">
              <w:rPr>
                <w:noProof/>
                <w:webHidden/>
              </w:rPr>
              <w:fldChar w:fldCharType="separate"/>
            </w:r>
            <w:r w:rsidR="008F088C">
              <w:rPr>
                <w:noProof/>
                <w:webHidden/>
              </w:rPr>
              <w:t>56</w:t>
            </w:r>
            <w:r w:rsidR="008F088C">
              <w:rPr>
                <w:noProof/>
                <w:webHidden/>
              </w:rPr>
              <w:fldChar w:fldCharType="end"/>
            </w:r>
          </w:hyperlink>
        </w:p>
        <w:p w:rsidR="008F088C" w:rsidRDefault="00064C3F">
          <w:pPr>
            <w:pStyle w:val="Sommario2"/>
            <w:rPr>
              <w:rFonts w:cstheme="minorBidi"/>
              <w:noProof/>
            </w:rPr>
          </w:pPr>
          <w:hyperlink w:anchor="_Toc1138732" w:history="1">
            <w:r w:rsidR="008F088C" w:rsidRPr="00F55A04">
              <w:rPr>
                <w:rStyle w:val="Collegamentoipertestuale"/>
                <w:noProof/>
              </w:rPr>
              <w:t>Aggiungi Film</w:t>
            </w:r>
            <w:r w:rsidR="008F088C">
              <w:rPr>
                <w:noProof/>
                <w:webHidden/>
              </w:rPr>
              <w:tab/>
            </w:r>
            <w:r w:rsidR="008F088C">
              <w:rPr>
                <w:noProof/>
                <w:webHidden/>
              </w:rPr>
              <w:fldChar w:fldCharType="begin"/>
            </w:r>
            <w:r w:rsidR="008F088C">
              <w:rPr>
                <w:noProof/>
                <w:webHidden/>
              </w:rPr>
              <w:instrText xml:space="preserve"> PAGEREF _Toc1138732 \h </w:instrText>
            </w:r>
            <w:r w:rsidR="008F088C">
              <w:rPr>
                <w:noProof/>
                <w:webHidden/>
              </w:rPr>
            </w:r>
            <w:r w:rsidR="008F088C">
              <w:rPr>
                <w:noProof/>
                <w:webHidden/>
              </w:rPr>
              <w:fldChar w:fldCharType="separate"/>
            </w:r>
            <w:r w:rsidR="008F088C">
              <w:rPr>
                <w:noProof/>
                <w:webHidden/>
              </w:rPr>
              <w:t>57</w:t>
            </w:r>
            <w:r w:rsidR="008F088C">
              <w:rPr>
                <w:noProof/>
                <w:webHidden/>
              </w:rPr>
              <w:fldChar w:fldCharType="end"/>
            </w:r>
          </w:hyperlink>
        </w:p>
        <w:p w:rsidR="008F088C" w:rsidRDefault="00064C3F">
          <w:pPr>
            <w:pStyle w:val="Sommario2"/>
            <w:rPr>
              <w:rFonts w:cstheme="minorBidi"/>
              <w:noProof/>
            </w:rPr>
          </w:pPr>
          <w:hyperlink w:anchor="_Toc1138733" w:history="1">
            <w:r w:rsidR="008F088C" w:rsidRPr="00F55A04">
              <w:rPr>
                <w:rStyle w:val="Collegamentoipertestuale"/>
                <w:noProof/>
              </w:rPr>
              <w:t>Modifica Film</w:t>
            </w:r>
            <w:r w:rsidR="008F088C">
              <w:rPr>
                <w:noProof/>
                <w:webHidden/>
              </w:rPr>
              <w:tab/>
            </w:r>
            <w:r w:rsidR="008F088C">
              <w:rPr>
                <w:noProof/>
                <w:webHidden/>
              </w:rPr>
              <w:fldChar w:fldCharType="begin"/>
            </w:r>
            <w:r w:rsidR="008F088C">
              <w:rPr>
                <w:noProof/>
                <w:webHidden/>
              </w:rPr>
              <w:instrText xml:space="preserve"> PAGEREF _Toc1138733 \h </w:instrText>
            </w:r>
            <w:r w:rsidR="008F088C">
              <w:rPr>
                <w:noProof/>
                <w:webHidden/>
              </w:rPr>
            </w:r>
            <w:r w:rsidR="008F088C">
              <w:rPr>
                <w:noProof/>
                <w:webHidden/>
              </w:rPr>
              <w:fldChar w:fldCharType="separate"/>
            </w:r>
            <w:r w:rsidR="008F088C">
              <w:rPr>
                <w:noProof/>
                <w:webHidden/>
              </w:rPr>
              <w:t>57</w:t>
            </w:r>
            <w:r w:rsidR="008F088C">
              <w:rPr>
                <w:noProof/>
                <w:webHidden/>
              </w:rPr>
              <w:fldChar w:fldCharType="end"/>
            </w:r>
          </w:hyperlink>
        </w:p>
        <w:p w:rsidR="008F088C" w:rsidRDefault="00064C3F">
          <w:pPr>
            <w:pStyle w:val="Sommario2"/>
            <w:rPr>
              <w:rFonts w:cstheme="minorBidi"/>
              <w:noProof/>
            </w:rPr>
          </w:pPr>
          <w:hyperlink w:anchor="_Toc1138734" w:history="1">
            <w:r w:rsidR="008F088C" w:rsidRPr="00F55A04">
              <w:rPr>
                <w:rStyle w:val="Collegamentoipertestuale"/>
                <w:noProof/>
              </w:rPr>
              <w:t>Visualizza Statistiche</w:t>
            </w:r>
            <w:r w:rsidR="008F088C">
              <w:rPr>
                <w:noProof/>
                <w:webHidden/>
              </w:rPr>
              <w:tab/>
            </w:r>
            <w:r w:rsidR="008F088C">
              <w:rPr>
                <w:noProof/>
                <w:webHidden/>
              </w:rPr>
              <w:fldChar w:fldCharType="begin"/>
            </w:r>
            <w:r w:rsidR="008F088C">
              <w:rPr>
                <w:noProof/>
                <w:webHidden/>
              </w:rPr>
              <w:instrText xml:space="preserve"> PAGEREF _Toc1138734 \h </w:instrText>
            </w:r>
            <w:r w:rsidR="008F088C">
              <w:rPr>
                <w:noProof/>
                <w:webHidden/>
              </w:rPr>
            </w:r>
            <w:r w:rsidR="008F088C">
              <w:rPr>
                <w:noProof/>
                <w:webHidden/>
              </w:rPr>
              <w:fldChar w:fldCharType="separate"/>
            </w:r>
            <w:r w:rsidR="008F088C">
              <w:rPr>
                <w:noProof/>
                <w:webHidden/>
              </w:rPr>
              <w:t>58</w:t>
            </w:r>
            <w:r w:rsidR="008F088C">
              <w:rPr>
                <w:noProof/>
                <w:webHidden/>
              </w:rPr>
              <w:fldChar w:fldCharType="end"/>
            </w:r>
          </w:hyperlink>
        </w:p>
        <w:p w:rsidR="008F088C" w:rsidRDefault="00064C3F">
          <w:pPr>
            <w:pStyle w:val="Sommario2"/>
            <w:rPr>
              <w:rFonts w:cstheme="minorBidi"/>
              <w:noProof/>
            </w:rPr>
          </w:pPr>
          <w:hyperlink w:anchor="_Toc1138735" w:history="1">
            <w:r w:rsidR="008F088C" w:rsidRPr="00F55A04">
              <w:rPr>
                <w:rStyle w:val="Collegamentoipertestuale"/>
                <w:noProof/>
              </w:rPr>
              <w:t>Elimina Utente</w:t>
            </w:r>
            <w:r w:rsidR="008F088C">
              <w:rPr>
                <w:noProof/>
                <w:webHidden/>
              </w:rPr>
              <w:tab/>
            </w:r>
            <w:r w:rsidR="008F088C">
              <w:rPr>
                <w:noProof/>
                <w:webHidden/>
              </w:rPr>
              <w:fldChar w:fldCharType="begin"/>
            </w:r>
            <w:r w:rsidR="008F088C">
              <w:rPr>
                <w:noProof/>
                <w:webHidden/>
              </w:rPr>
              <w:instrText xml:space="preserve"> PAGEREF _Toc1138735 \h </w:instrText>
            </w:r>
            <w:r w:rsidR="008F088C">
              <w:rPr>
                <w:noProof/>
                <w:webHidden/>
              </w:rPr>
            </w:r>
            <w:r w:rsidR="008F088C">
              <w:rPr>
                <w:noProof/>
                <w:webHidden/>
              </w:rPr>
              <w:fldChar w:fldCharType="separate"/>
            </w:r>
            <w:r w:rsidR="008F088C">
              <w:rPr>
                <w:noProof/>
                <w:webHidden/>
              </w:rPr>
              <w:t>58</w:t>
            </w:r>
            <w:r w:rsidR="008F088C">
              <w:rPr>
                <w:noProof/>
                <w:webHidden/>
              </w:rPr>
              <w:fldChar w:fldCharType="end"/>
            </w:r>
          </w:hyperlink>
        </w:p>
        <w:p w:rsidR="002A37F9" w:rsidRDefault="002A37F9">
          <w:r>
            <w:rPr>
              <w:b/>
              <w:bCs/>
            </w:rPr>
            <w:fldChar w:fldCharType="end"/>
          </w:r>
        </w:p>
      </w:sdtContent>
    </w:sdt>
    <w:p w:rsidR="00B51734" w:rsidRPr="00C13280" w:rsidRDefault="00B51734" w:rsidP="00C13280">
      <w:pPr>
        <w:pStyle w:val="Intestazioneindice"/>
        <w:ind w:left="2212"/>
        <w:rPr>
          <w:rFonts w:ascii="Times New Roman" w:hAnsi="Times New Roman" w:cs="Times New Roman"/>
          <w:b w:val="0"/>
          <w:sz w:val="24"/>
          <w:szCs w:val="24"/>
        </w:rPr>
        <w:sectPr w:rsidR="00B51734" w:rsidRPr="00C13280" w:rsidSect="00B51734">
          <w:footerReference w:type="default" r:id="rId20"/>
          <w:footnotePr>
            <w:pos w:val="beneathText"/>
          </w:footnotePr>
          <w:pgSz w:w="11905" w:h="16837"/>
          <w:pgMar w:top="1560" w:right="1134" w:bottom="1798" w:left="1134" w:header="1134" w:footer="1134" w:gutter="0"/>
          <w:cols w:space="720"/>
          <w:formProt w:val="0"/>
          <w:docGrid w:linePitch="312" w:charSpace="-6145"/>
        </w:sectPr>
      </w:pPr>
    </w:p>
    <w:p w:rsidR="00451D5C" w:rsidRPr="00DB2277" w:rsidRDefault="00DB2277" w:rsidP="00572639">
      <w:pPr>
        <w:pStyle w:val="Titolo1"/>
        <w:numPr>
          <w:ilvl w:val="0"/>
          <w:numId w:val="23"/>
        </w:numPr>
        <w:rPr>
          <w:rFonts w:ascii="Calibri Light" w:hAnsi="Calibri Light" w:cs="Calibri Light"/>
        </w:rPr>
      </w:pPr>
      <w:bookmarkStart w:id="1" w:name="_Toc527800064"/>
      <w:r>
        <w:rPr>
          <w:rFonts w:ascii="Calibri Light" w:hAnsi="Calibri Light" w:cs="Calibri Light"/>
        </w:rPr>
        <w:lastRenderedPageBreak/>
        <w:t xml:space="preserve"> </w:t>
      </w:r>
      <w:bookmarkStart w:id="2" w:name="_Toc1138676"/>
      <w:r w:rsidR="00495506" w:rsidRPr="00DB2277">
        <w:rPr>
          <w:rFonts w:ascii="Calibri Light" w:hAnsi="Calibri Light" w:cs="Calibri Light"/>
        </w:rPr>
        <w:t>Introduzione</w:t>
      </w:r>
      <w:bookmarkEnd w:id="1"/>
      <w:bookmarkEnd w:id="2"/>
    </w:p>
    <w:p w:rsidR="00451D5C" w:rsidRPr="00FE3685" w:rsidRDefault="00451D5C" w:rsidP="00451D5C">
      <w:pPr>
        <w:rPr>
          <w:b/>
          <w:sz w:val="32"/>
        </w:rPr>
      </w:pPr>
    </w:p>
    <w:p w:rsidR="00451D5C" w:rsidRPr="00DB2277" w:rsidRDefault="00A61D1B" w:rsidP="00451D5C">
      <w:pPr>
        <w:pStyle w:val="Titolo2"/>
        <w:rPr>
          <w:i/>
          <w:sz w:val="32"/>
          <w:szCs w:val="32"/>
        </w:rPr>
      </w:pPr>
      <w:bookmarkStart w:id="3" w:name="_Toc1138677"/>
      <w:r w:rsidRPr="00DB2277">
        <w:rPr>
          <w:sz w:val="32"/>
          <w:szCs w:val="32"/>
        </w:rPr>
        <w:t>Dominio del problema</w:t>
      </w:r>
      <w:bookmarkEnd w:id="3"/>
    </w:p>
    <w:p w:rsidR="00A61D1B" w:rsidRDefault="00A61D1B" w:rsidP="00A61D1B"/>
    <w:p w:rsidR="00A61D1B" w:rsidRPr="00A61D1B" w:rsidRDefault="00A61D1B" w:rsidP="00A61D1B"/>
    <w:p w:rsidR="00A61D1B" w:rsidRDefault="00A61D1B">
      <w:pPr>
        <w:rPr>
          <w:sz w:val="28"/>
          <w:szCs w:val="28"/>
        </w:rPr>
      </w:pPr>
      <w:r>
        <w:rPr>
          <w:sz w:val="28"/>
          <w:szCs w:val="28"/>
        </w:rPr>
        <w:t xml:space="preserve">ANALYTICS FILMS </w:t>
      </w:r>
      <w:r w:rsidRPr="00C43990">
        <w:rPr>
          <w:rFonts w:eastAsia="Times New Roman"/>
          <w:sz w:val="28"/>
          <w:szCs w:val="28"/>
        </w:rPr>
        <w:t>è un sito online incentrato sulla passione per il cinema e raccoglie recensione e dettagli di numerosi film. Esso nasce con un’idea ben chiara, ovvero rendere più semplice l’approccio tra spettatore e film; col passare del tempo l’industria cinematografica ha prodotto una quantità di film sempre maggiore mettendo lo spettatore dinanzi la scelta di uno di essi. Per ovviare a questo problema abbiamo ricorso alla creazione di questo portale che facilita la scelta fornendo una descrizione e valutazione dettagliata per ognuno di essi,</w:t>
      </w:r>
      <w:r>
        <w:rPr>
          <w:rFonts w:eastAsia="Times New Roman"/>
          <w:sz w:val="28"/>
          <w:szCs w:val="28"/>
        </w:rPr>
        <w:t xml:space="preserve"> inoltre</w:t>
      </w:r>
      <w:r w:rsidRPr="00C43990">
        <w:rPr>
          <w:rFonts w:eastAsia="Times New Roman"/>
          <w:sz w:val="28"/>
          <w:szCs w:val="28"/>
        </w:rPr>
        <w:t xml:space="preserve"> ogni utente, mediante una registrazione e un successivo accesso, può rilasciare la propria impressione </w:t>
      </w:r>
      <w:r>
        <w:rPr>
          <w:rFonts w:eastAsia="Times New Roman"/>
          <w:sz w:val="28"/>
          <w:szCs w:val="28"/>
        </w:rPr>
        <w:t>su un film mediante una recensione.</w:t>
      </w:r>
    </w:p>
    <w:p w:rsidR="003D2241" w:rsidRDefault="003D2241"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3D2241" w:rsidRPr="00FE3685" w:rsidRDefault="003D2241" w:rsidP="003D2241">
      <w:pPr>
        <w:rPr>
          <w:sz w:val="32"/>
        </w:rPr>
      </w:pPr>
    </w:p>
    <w:p w:rsidR="0000158A" w:rsidRPr="00C05F68" w:rsidRDefault="0000158A" w:rsidP="00572639">
      <w:pPr>
        <w:pStyle w:val="Titolo1"/>
        <w:numPr>
          <w:ilvl w:val="0"/>
          <w:numId w:val="21"/>
        </w:numPr>
        <w:rPr>
          <w:rFonts w:cstheme="majorHAnsi"/>
          <w:i/>
        </w:rPr>
      </w:pPr>
      <w:bookmarkStart w:id="4" w:name="_Toc1138678"/>
      <w:bookmarkStart w:id="5" w:name="_Hlk534987048"/>
      <w:r w:rsidRPr="00C05F68">
        <w:rPr>
          <w:rFonts w:cstheme="majorHAnsi"/>
        </w:rPr>
        <w:lastRenderedPageBreak/>
        <w:t>Requisiti Funzionali</w:t>
      </w:r>
      <w:bookmarkEnd w:id="4"/>
    </w:p>
    <w:p w:rsidR="0000158A" w:rsidRDefault="0000158A" w:rsidP="0000158A">
      <w:pPr>
        <w:rPr>
          <w:b/>
          <w:i/>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4"/>
        <w:gridCol w:w="4020"/>
        <w:gridCol w:w="2403"/>
      </w:tblGrid>
      <w:tr w:rsidR="0000158A" w:rsidRPr="004233EA" w:rsidTr="00D214A9">
        <w:tc>
          <w:tcPr>
            <w:tcW w:w="3259" w:type="dxa"/>
            <w:shd w:val="clear" w:color="auto" w:fill="auto"/>
          </w:tcPr>
          <w:p w:rsidR="0000158A" w:rsidRPr="004233EA" w:rsidRDefault="0000158A" w:rsidP="005049F4">
            <w:pPr>
              <w:rPr>
                <w:b/>
                <w:sz w:val="28"/>
                <w:szCs w:val="28"/>
              </w:rPr>
            </w:pPr>
            <w:r w:rsidRPr="004233EA">
              <w:rPr>
                <w:b/>
                <w:sz w:val="28"/>
                <w:szCs w:val="28"/>
              </w:rPr>
              <w:t>Codice</w:t>
            </w:r>
          </w:p>
        </w:tc>
        <w:tc>
          <w:tcPr>
            <w:tcW w:w="4079" w:type="dxa"/>
            <w:shd w:val="clear" w:color="auto" w:fill="auto"/>
          </w:tcPr>
          <w:p w:rsidR="0000158A" w:rsidRPr="004233EA" w:rsidRDefault="0000158A" w:rsidP="005049F4">
            <w:pPr>
              <w:rPr>
                <w:b/>
                <w:sz w:val="28"/>
                <w:szCs w:val="28"/>
              </w:rPr>
            </w:pPr>
            <w:r w:rsidRPr="004233EA">
              <w:rPr>
                <w:b/>
                <w:sz w:val="28"/>
                <w:szCs w:val="28"/>
              </w:rPr>
              <w:t>Descrizione</w:t>
            </w:r>
          </w:p>
        </w:tc>
        <w:tc>
          <w:tcPr>
            <w:tcW w:w="2439" w:type="dxa"/>
            <w:shd w:val="clear" w:color="auto" w:fill="auto"/>
          </w:tcPr>
          <w:p w:rsidR="0000158A" w:rsidRPr="004233EA" w:rsidRDefault="0000158A" w:rsidP="005049F4">
            <w:pPr>
              <w:rPr>
                <w:b/>
                <w:sz w:val="28"/>
                <w:szCs w:val="28"/>
              </w:rPr>
            </w:pPr>
            <w:r w:rsidRPr="004233EA">
              <w:rPr>
                <w:b/>
                <w:sz w:val="28"/>
                <w:szCs w:val="28"/>
              </w:rPr>
              <w:t>Priorità</w:t>
            </w:r>
          </w:p>
        </w:tc>
      </w:tr>
      <w:tr w:rsidR="0000158A" w:rsidRPr="004233EA" w:rsidTr="00D214A9">
        <w:trPr>
          <w:trHeight w:val="433"/>
        </w:trPr>
        <w:tc>
          <w:tcPr>
            <w:tcW w:w="3259" w:type="dxa"/>
            <w:shd w:val="clear" w:color="auto" w:fill="auto"/>
          </w:tcPr>
          <w:p w:rsidR="0000158A" w:rsidRPr="004233EA" w:rsidRDefault="0000158A" w:rsidP="005049F4">
            <w:pPr>
              <w:rPr>
                <w:sz w:val="28"/>
                <w:szCs w:val="28"/>
              </w:rPr>
            </w:pPr>
            <w:r w:rsidRPr="004233EA">
              <w:rPr>
                <w:sz w:val="28"/>
                <w:szCs w:val="28"/>
              </w:rPr>
              <w:t>AF_RF_0</w:t>
            </w:r>
          </w:p>
        </w:tc>
        <w:tc>
          <w:tcPr>
            <w:tcW w:w="4079" w:type="dxa"/>
            <w:shd w:val="clear" w:color="auto" w:fill="auto"/>
          </w:tcPr>
          <w:p w:rsidR="0000158A" w:rsidRPr="004233EA" w:rsidRDefault="0000158A" w:rsidP="005049F4">
            <w:pPr>
              <w:rPr>
                <w:sz w:val="28"/>
                <w:szCs w:val="28"/>
              </w:rPr>
            </w:pPr>
            <w:r w:rsidRPr="004233EA">
              <w:rPr>
                <w:sz w:val="28"/>
                <w:szCs w:val="28"/>
              </w:rPr>
              <w:t>Gestione autenticazione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25"/>
        </w:trPr>
        <w:tc>
          <w:tcPr>
            <w:tcW w:w="3259" w:type="dxa"/>
            <w:shd w:val="clear" w:color="auto" w:fill="auto"/>
          </w:tcPr>
          <w:p w:rsidR="0000158A" w:rsidRPr="004233EA" w:rsidRDefault="0000158A" w:rsidP="005049F4">
            <w:pPr>
              <w:rPr>
                <w:sz w:val="28"/>
                <w:szCs w:val="28"/>
              </w:rPr>
            </w:pPr>
            <w:r w:rsidRPr="004233EA">
              <w:rPr>
                <w:sz w:val="28"/>
                <w:szCs w:val="28"/>
              </w:rPr>
              <w:t>AF_RF_1</w:t>
            </w:r>
          </w:p>
        </w:tc>
        <w:tc>
          <w:tcPr>
            <w:tcW w:w="4079" w:type="dxa"/>
            <w:shd w:val="clear" w:color="auto" w:fill="auto"/>
          </w:tcPr>
          <w:p w:rsidR="0000158A" w:rsidRPr="004233EA" w:rsidRDefault="0000158A" w:rsidP="005049F4">
            <w:pPr>
              <w:rPr>
                <w:sz w:val="28"/>
                <w:szCs w:val="28"/>
              </w:rPr>
            </w:pPr>
            <w:r w:rsidRPr="004233EA">
              <w:rPr>
                <w:sz w:val="28"/>
                <w:szCs w:val="28"/>
              </w:rPr>
              <w:t>Gestione account utente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17"/>
        </w:trPr>
        <w:tc>
          <w:tcPr>
            <w:tcW w:w="3259" w:type="dxa"/>
            <w:shd w:val="clear" w:color="auto" w:fill="auto"/>
          </w:tcPr>
          <w:p w:rsidR="0000158A" w:rsidRPr="004233EA" w:rsidRDefault="0000158A" w:rsidP="005049F4">
            <w:pPr>
              <w:rPr>
                <w:sz w:val="28"/>
                <w:szCs w:val="28"/>
              </w:rPr>
            </w:pPr>
            <w:r w:rsidRPr="004233EA">
              <w:rPr>
                <w:sz w:val="28"/>
                <w:szCs w:val="28"/>
              </w:rPr>
              <w:t>AF_RF_2</w:t>
            </w:r>
          </w:p>
        </w:tc>
        <w:tc>
          <w:tcPr>
            <w:tcW w:w="4079" w:type="dxa"/>
            <w:shd w:val="clear" w:color="auto" w:fill="auto"/>
          </w:tcPr>
          <w:p w:rsidR="0000158A" w:rsidRPr="00644D2E" w:rsidRDefault="0000158A" w:rsidP="005049F4">
            <w:pPr>
              <w:rPr>
                <w:sz w:val="28"/>
                <w:szCs w:val="28"/>
              </w:rPr>
            </w:pPr>
            <w:r w:rsidRPr="004233EA">
              <w:rPr>
                <w:sz w:val="28"/>
                <w:szCs w:val="28"/>
              </w:rPr>
              <w:t xml:space="preserve">Gestione </w:t>
            </w:r>
            <w:r w:rsidR="00644D2E">
              <w:rPr>
                <w:sz w:val="28"/>
                <w:szCs w:val="28"/>
              </w:rPr>
              <w:t>elenco dei film</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08"/>
        </w:trPr>
        <w:tc>
          <w:tcPr>
            <w:tcW w:w="3259" w:type="dxa"/>
            <w:shd w:val="clear" w:color="auto" w:fill="auto"/>
          </w:tcPr>
          <w:p w:rsidR="0000158A" w:rsidRPr="004233EA" w:rsidRDefault="0000158A" w:rsidP="005049F4">
            <w:pPr>
              <w:rPr>
                <w:sz w:val="28"/>
                <w:szCs w:val="28"/>
              </w:rPr>
            </w:pPr>
            <w:r w:rsidRPr="004233EA">
              <w:rPr>
                <w:sz w:val="28"/>
                <w:szCs w:val="28"/>
              </w:rPr>
              <w:t>AF_RF_3</w:t>
            </w:r>
          </w:p>
        </w:tc>
        <w:tc>
          <w:tcPr>
            <w:tcW w:w="4079" w:type="dxa"/>
            <w:shd w:val="clear" w:color="auto" w:fill="auto"/>
          </w:tcPr>
          <w:p w:rsidR="0000158A" w:rsidRPr="004233EA" w:rsidRDefault="0000158A" w:rsidP="005049F4">
            <w:pPr>
              <w:rPr>
                <w:sz w:val="28"/>
                <w:szCs w:val="28"/>
              </w:rPr>
            </w:pPr>
            <w:r w:rsidRPr="004233EA">
              <w:rPr>
                <w:sz w:val="28"/>
                <w:szCs w:val="28"/>
              </w:rPr>
              <w:t>Gestione ricerca</w:t>
            </w:r>
            <w:r w:rsidR="00977CF9">
              <w:rPr>
                <w:sz w:val="28"/>
                <w:szCs w:val="28"/>
              </w:rPr>
              <w:t xml:space="preserve"> </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D214A9" w:rsidRPr="004233EA" w:rsidTr="00D214A9">
        <w:trPr>
          <w:trHeight w:val="408"/>
        </w:trPr>
        <w:tc>
          <w:tcPr>
            <w:tcW w:w="3259" w:type="dxa"/>
            <w:shd w:val="clear" w:color="auto" w:fill="auto"/>
          </w:tcPr>
          <w:p w:rsidR="00D214A9" w:rsidRPr="004233EA" w:rsidRDefault="00D214A9" w:rsidP="005049F4">
            <w:pPr>
              <w:rPr>
                <w:sz w:val="28"/>
                <w:szCs w:val="28"/>
              </w:rPr>
            </w:pPr>
            <w:r>
              <w:rPr>
                <w:sz w:val="28"/>
                <w:szCs w:val="28"/>
              </w:rPr>
              <w:t>AF_RF_4</w:t>
            </w:r>
          </w:p>
        </w:tc>
        <w:tc>
          <w:tcPr>
            <w:tcW w:w="4079" w:type="dxa"/>
            <w:shd w:val="clear" w:color="auto" w:fill="auto"/>
          </w:tcPr>
          <w:p w:rsidR="00D214A9" w:rsidRPr="00D214A9" w:rsidRDefault="00D214A9" w:rsidP="005049F4">
            <w:pPr>
              <w:rPr>
                <w:sz w:val="28"/>
                <w:szCs w:val="28"/>
                <w:u w:val="single"/>
              </w:rPr>
            </w:pPr>
            <w:r>
              <w:rPr>
                <w:sz w:val="28"/>
                <w:szCs w:val="28"/>
              </w:rPr>
              <w:t>Gestione inserimento Recensione</w:t>
            </w:r>
          </w:p>
        </w:tc>
        <w:tc>
          <w:tcPr>
            <w:tcW w:w="2439" w:type="dxa"/>
            <w:shd w:val="clear" w:color="auto" w:fill="auto"/>
          </w:tcPr>
          <w:p w:rsidR="00D214A9" w:rsidRPr="00D214A9" w:rsidRDefault="00D214A9" w:rsidP="005049F4">
            <w:pPr>
              <w:rPr>
                <w:sz w:val="28"/>
                <w:szCs w:val="28"/>
                <w:u w:val="single"/>
              </w:rPr>
            </w:pPr>
            <w:r>
              <w:rPr>
                <w:sz w:val="28"/>
                <w:szCs w:val="28"/>
              </w:rPr>
              <w:t>ALTA</w:t>
            </w:r>
          </w:p>
        </w:tc>
      </w:tr>
      <w:tr w:rsidR="0000158A" w:rsidRPr="00644D2E" w:rsidTr="00D214A9">
        <w:tc>
          <w:tcPr>
            <w:tcW w:w="3259" w:type="dxa"/>
            <w:shd w:val="clear" w:color="auto" w:fill="auto"/>
          </w:tcPr>
          <w:p w:rsidR="0000158A" w:rsidRPr="00644D2E" w:rsidRDefault="0000158A" w:rsidP="005049F4">
            <w:pPr>
              <w:rPr>
                <w:sz w:val="28"/>
                <w:szCs w:val="28"/>
              </w:rPr>
            </w:pPr>
            <w:r w:rsidRPr="00644D2E">
              <w:rPr>
                <w:sz w:val="28"/>
                <w:szCs w:val="28"/>
              </w:rPr>
              <w:t>AF_RF_</w:t>
            </w:r>
            <w:r w:rsidR="00D214A9">
              <w:rPr>
                <w:sz w:val="28"/>
                <w:szCs w:val="28"/>
              </w:rPr>
              <w:t>5</w:t>
            </w:r>
          </w:p>
        </w:tc>
        <w:tc>
          <w:tcPr>
            <w:tcW w:w="4079" w:type="dxa"/>
            <w:shd w:val="clear" w:color="auto" w:fill="auto"/>
          </w:tcPr>
          <w:p w:rsidR="0000158A" w:rsidRPr="00644D2E" w:rsidRDefault="0000158A" w:rsidP="005049F4">
            <w:pPr>
              <w:rPr>
                <w:sz w:val="28"/>
                <w:szCs w:val="28"/>
              </w:rPr>
            </w:pPr>
            <w:r w:rsidRPr="00644D2E">
              <w:rPr>
                <w:sz w:val="28"/>
                <w:szCs w:val="28"/>
              </w:rPr>
              <w:t>Gestione statistiche di sistema</w:t>
            </w:r>
          </w:p>
        </w:tc>
        <w:tc>
          <w:tcPr>
            <w:tcW w:w="2439" w:type="dxa"/>
            <w:shd w:val="clear" w:color="auto" w:fill="auto"/>
          </w:tcPr>
          <w:p w:rsidR="0000158A" w:rsidRPr="00644D2E" w:rsidRDefault="0000158A" w:rsidP="005049F4">
            <w:pPr>
              <w:rPr>
                <w:sz w:val="28"/>
                <w:szCs w:val="28"/>
              </w:rPr>
            </w:pPr>
            <w:r w:rsidRPr="00644D2E">
              <w:rPr>
                <w:sz w:val="28"/>
                <w:szCs w:val="28"/>
              </w:rPr>
              <w:t>MEDIA</w:t>
            </w:r>
          </w:p>
        </w:tc>
      </w:tr>
    </w:tbl>
    <w:p w:rsidR="0000158A" w:rsidRDefault="0000158A" w:rsidP="0000158A">
      <w:pPr>
        <w:rPr>
          <w:b/>
          <w:i/>
          <w:sz w:val="32"/>
        </w:rPr>
      </w:pPr>
      <w:bookmarkStart w:id="6" w:name="_Hlk532551439"/>
    </w:p>
    <w:p w:rsidR="0000158A" w:rsidRPr="00FE3685" w:rsidRDefault="0000158A" w:rsidP="0000158A">
      <w:pPr>
        <w:pStyle w:val="Titolo2"/>
        <w:numPr>
          <w:ilvl w:val="0"/>
          <w:numId w:val="0"/>
        </w:numPr>
        <w:rPr>
          <w:i/>
          <w:sz w:val="30"/>
          <w:szCs w:val="30"/>
        </w:rPr>
      </w:pPr>
      <w:bookmarkStart w:id="7" w:name="_Toc1138679"/>
      <w:r w:rsidRPr="00FE3685">
        <w:rPr>
          <w:sz w:val="30"/>
          <w:szCs w:val="30"/>
        </w:rPr>
        <w:t>2.1 AF_RF_0 - Gestione Autenticazione</w:t>
      </w:r>
      <w:bookmarkEnd w:id="7"/>
    </w:p>
    <w:p w:rsidR="0000158A" w:rsidRPr="00ED4296" w:rsidRDefault="0000158A" w:rsidP="0000158A">
      <w:pPr>
        <w:rPr>
          <w:sz w:val="28"/>
          <w:szCs w:val="28"/>
        </w:rPr>
      </w:pPr>
      <w:bookmarkStart w:id="8" w:name="_Hlk532551130"/>
      <w:r w:rsidRPr="00FE3685">
        <w:rPr>
          <w:sz w:val="28"/>
          <w:szCs w:val="28"/>
        </w:rPr>
        <w:t>Questa funzionalità permette di essere riconosciuto dal sistema come un utente abilitato ad effettuare determinate operazioni quali:</w:t>
      </w:r>
    </w:p>
    <w:p w:rsidR="0000158A" w:rsidRPr="008F4C3F" w:rsidRDefault="0000158A" w:rsidP="0000158A">
      <w:pPr>
        <w:rPr>
          <w:b/>
          <w:sz w:val="28"/>
          <w:szCs w:val="28"/>
        </w:rPr>
      </w:pPr>
      <w:r w:rsidRPr="008F4C3F">
        <w:rPr>
          <w:b/>
          <w:sz w:val="28"/>
          <w:szCs w:val="28"/>
        </w:rPr>
        <w:t xml:space="preserve">Attore: </w:t>
      </w:r>
      <w:r w:rsidR="00D03AE4">
        <w:rPr>
          <w:b/>
          <w:sz w:val="28"/>
          <w:szCs w:val="28"/>
        </w:rPr>
        <w:t>Visitatore</w:t>
      </w:r>
    </w:p>
    <w:p w:rsidR="008F17A5" w:rsidRDefault="0000158A" w:rsidP="0000158A">
      <w:pPr>
        <w:rPr>
          <w:sz w:val="28"/>
          <w:szCs w:val="28"/>
        </w:rPr>
      </w:pPr>
      <w:r w:rsidRPr="00FE3685">
        <w:rPr>
          <w:sz w:val="28"/>
          <w:szCs w:val="28"/>
        </w:rPr>
        <w:t>AF_RF_0.</w:t>
      </w:r>
      <w:r w:rsidR="00E6612D">
        <w:rPr>
          <w:sz w:val="28"/>
          <w:szCs w:val="28"/>
        </w:rPr>
        <w:t>1</w:t>
      </w:r>
      <w:r w:rsidRPr="00FE3685">
        <w:rPr>
          <w:sz w:val="28"/>
          <w:szCs w:val="28"/>
        </w:rPr>
        <w:t xml:space="preserve"> – Registrazione: consente all’utente di registrarsi nel sistema.</w:t>
      </w:r>
    </w:p>
    <w:p w:rsidR="0000158A" w:rsidRDefault="0000158A" w:rsidP="0000158A">
      <w:pPr>
        <w:rPr>
          <w:b/>
          <w:sz w:val="28"/>
          <w:szCs w:val="28"/>
        </w:rPr>
      </w:pPr>
      <w:r w:rsidRPr="00FE3685">
        <w:rPr>
          <w:b/>
          <w:sz w:val="28"/>
          <w:szCs w:val="28"/>
        </w:rPr>
        <w:t>Attore: Utente Registrato</w:t>
      </w:r>
    </w:p>
    <w:p w:rsidR="00E6612D" w:rsidRPr="00FE3685" w:rsidRDefault="00E6612D" w:rsidP="0000158A">
      <w:pPr>
        <w:rPr>
          <w:b/>
          <w:sz w:val="28"/>
          <w:szCs w:val="28"/>
        </w:rPr>
      </w:pPr>
      <w:r w:rsidRPr="00FE3685">
        <w:rPr>
          <w:sz w:val="28"/>
          <w:szCs w:val="28"/>
        </w:rPr>
        <w:t>AF_RF_0.</w:t>
      </w:r>
      <w:r w:rsidR="008F17A5">
        <w:rPr>
          <w:sz w:val="28"/>
          <w:szCs w:val="28"/>
        </w:rPr>
        <w:t>2</w:t>
      </w:r>
      <w:r w:rsidRPr="00FE3685">
        <w:rPr>
          <w:sz w:val="28"/>
          <w:szCs w:val="28"/>
        </w:rPr>
        <w:t xml:space="preserve"> – Login: consente ad un utente</w:t>
      </w:r>
      <w:r>
        <w:rPr>
          <w:sz w:val="28"/>
          <w:szCs w:val="28"/>
        </w:rPr>
        <w:t xml:space="preserve"> </w:t>
      </w:r>
      <w:r w:rsidRPr="00FE3685">
        <w:rPr>
          <w:sz w:val="28"/>
          <w:szCs w:val="28"/>
        </w:rPr>
        <w:t>di accedere al sistema e svolgere operazioni a lui consentite.</w:t>
      </w:r>
    </w:p>
    <w:p w:rsidR="0000158A" w:rsidRPr="00FE3685" w:rsidRDefault="0000158A" w:rsidP="0000158A">
      <w:pPr>
        <w:rPr>
          <w:sz w:val="28"/>
          <w:szCs w:val="28"/>
        </w:rPr>
      </w:pPr>
      <w:r w:rsidRPr="00FE3685">
        <w:rPr>
          <w:sz w:val="28"/>
          <w:szCs w:val="28"/>
        </w:rPr>
        <w:t>AF_RF_0.</w:t>
      </w:r>
      <w:r w:rsidR="008F17A5">
        <w:rPr>
          <w:sz w:val="28"/>
          <w:szCs w:val="28"/>
        </w:rPr>
        <w:t>3</w:t>
      </w:r>
      <w:r w:rsidRPr="00FE3685">
        <w:rPr>
          <w:sz w:val="28"/>
          <w:szCs w:val="28"/>
        </w:rPr>
        <w:t xml:space="preserve">– </w:t>
      </w:r>
      <w:proofErr w:type="spellStart"/>
      <w:r w:rsidRPr="00FE3685">
        <w:rPr>
          <w:sz w:val="28"/>
          <w:szCs w:val="28"/>
        </w:rPr>
        <w:t>Logout</w:t>
      </w:r>
      <w:proofErr w:type="spellEnd"/>
      <w:r w:rsidRPr="00FE3685">
        <w:rPr>
          <w:sz w:val="28"/>
          <w:szCs w:val="28"/>
        </w:rPr>
        <w:t>: consente all’utente di uscire dal sistema.</w:t>
      </w:r>
    </w:p>
    <w:p w:rsidR="0000158A" w:rsidRDefault="0000158A" w:rsidP="0000158A">
      <w:pPr>
        <w:rPr>
          <w:sz w:val="28"/>
          <w:szCs w:val="28"/>
        </w:rPr>
      </w:pPr>
      <w:r w:rsidRPr="00FE3685">
        <w:rPr>
          <w:sz w:val="28"/>
          <w:szCs w:val="28"/>
        </w:rPr>
        <w:t>AF_RF_0.</w:t>
      </w:r>
      <w:r w:rsidR="008F17A5">
        <w:rPr>
          <w:sz w:val="28"/>
          <w:szCs w:val="28"/>
        </w:rPr>
        <w:t>4</w:t>
      </w:r>
      <w:r w:rsidRPr="00FE3685">
        <w:rPr>
          <w:sz w:val="28"/>
          <w:szCs w:val="28"/>
        </w:rPr>
        <w:t xml:space="preserve"> – Recupera Password: consente di recuperare la password dell’account utente in caso di smarrimento.</w:t>
      </w:r>
    </w:p>
    <w:bookmarkEnd w:id="8"/>
    <w:p w:rsidR="004A2964" w:rsidRDefault="004A2964" w:rsidP="0000158A">
      <w:pPr>
        <w:rPr>
          <w:sz w:val="28"/>
          <w:szCs w:val="28"/>
        </w:rPr>
      </w:pPr>
    </w:p>
    <w:p w:rsidR="008F17A5" w:rsidRPr="004A2964" w:rsidRDefault="008F17A5" w:rsidP="004A2964"/>
    <w:p w:rsidR="0000158A" w:rsidRPr="00BF1365" w:rsidRDefault="0000158A" w:rsidP="0000158A">
      <w:pPr>
        <w:pStyle w:val="Titolo2"/>
        <w:numPr>
          <w:ilvl w:val="0"/>
          <w:numId w:val="0"/>
        </w:numPr>
        <w:rPr>
          <w:i/>
          <w:sz w:val="32"/>
          <w:szCs w:val="32"/>
        </w:rPr>
      </w:pPr>
      <w:bookmarkStart w:id="9" w:name="_Toc1138680"/>
      <w:r w:rsidRPr="00BF1365">
        <w:rPr>
          <w:sz w:val="32"/>
          <w:szCs w:val="32"/>
        </w:rPr>
        <w:lastRenderedPageBreak/>
        <w:t>2.2 AF_RF_1 - Gestione Account Utente</w:t>
      </w:r>
      <w:bookmarkEnd w:id="9"/>
    </w:p>
    <w:p w:rsidR="0000158A" w:rsidRPr="00ED4296" w:rsidRDefault="0000158A" w:rsidP="0000158A">
      <w:pPr>
        <w:rPr>
          <w:sz w:val="28"/>
          <w:szCs w:val="28"/>
        </w:rPr>
      </w:pPr>
      <w:r w:rsidRPr="00FE3685">
        <w:rPr>
          <w:sz w:val="28"/>
          <w:szCs w:val="28"/>
        </w:rPr>
        <w:t>Questa funzionalità permette all’utente di occuparsi della gestione del proprio account.</w:t>
      </w:r>
    </w:p>
    <w:p w:rsidR="0000158A" w:rsidRPr="00FE3685" w:rsidRDefault="0000158A" w:rsidP="0000158A">
      <w:pPr>
        <w:rPr>
          <w:b/>
          <w:sz w:val="28"/>
          <w:szCs w:val="28"/>
        </w:rPr>
      </w:pPr>
      <w:r w:rsidRPr="00FE3685">
        <w:rPr>
          <w:b/>
          <w:sz w:val="28"/>
          <w:szCs w:val="28"/>
        </w:rPr>
        <w:t>Attore: Utente Registrato</w:t>
      </w:r>
    </w:p>
    <w:p w:rsidR="00ED4296" w:rsidRDefault="0000158A" w:rsidP="0000158A">
      <w:pPr>
        <w:rPr>
          <w:sz w:val="28"/>
          <w:szCs w:val="28"/>
        </w:rPr>
      </w:pPr>
      <w:r w:rsidRPr="00FE3685">
        <w:rPr>
          <w:sz w:val="28"/>
          <w:szCs w:val="28"/>
        </w:rPr>
        <w:t>AF_RF_1.1 – Visualizza Informazioni Personali: consente all’utente di visionare le proprie informazioni personali quali: username,</w:t>
      </w:r>
      <w:r w:rsidR="00F97681">
        <w:rPr>
          <w:sz w:val="28"/>
          <w:szCs w:val="28"/>
        </w:rPr>
        <w:t xml:space="preserve"> </w:t>
      </w:r>
      <w:proofErr w:type="gramStart"/>
      <w:r w:rsidRPr="00FE3685">
        <w:rPr>
          <w:sz w:val="28"/>
          <w:szCs w:val="28"/>
        </w:rPr>
        <w:t>email</w:t>
      </w:r>
      <w:proofErr w:type="gramEnd"/>
      <w:r w:rsidRPr="00FE3685">
        <w:rPr>
          <w:sz w:val="28"/>
          <w:szCs w:val="28"/>
        </w:rPr>
        <w:t>, inserite durante la fase di registrazione al sistema.</w:t>
      </w:r>
    </w:p>
    <w:p w:rsidR="007F445C" w:rsidRPr="00231AB0" w:rsidRDefault="0000158A" w:rsidP="0000158A">
      <w:pPr>
        <w:rPr>
          <w:sz w:val="28"/>
          <w:szCs w:val="28"/>
          <w:u w:val="single"/>
        </w:rPr>
      </w:pPr>
      <w:r w:rsidRPr="00FE3685">
        <w:rPr>
          <w:sz w:val="28"/>
          <w:szCs w:val="28"/>
        </w:rPr>
        <w:t xml:space="preserve">AF_RF_1.2 – Modifica Informazioni Personali: consente all’utente registrato di modificare </w:t>
      </w:r>
      <w:r w:rsidR="00264357">
        <w:rPr>
          <w:sz w:val="28"/>
          <w:szCs w:val="28"/>
        </w:rPr>
        <w:t>l</w:t>
      </w:r>
      <w:r w:rsidR="00B71DF8">
        <w:rPr>
          <w:sz w:val="28"/>
          <w:szCs w:val="28"/>
        </w:rPr>
        <w:t>’username</w:t>
      </w:r>
      <w:r w:rsidR="003343C8">
        <w:rPr>
          <w:sz w:val="28"/>
          <w:szCs w:val="28"/>
        </w:rPr>
        <w:t>.</w:t>
      </w:r>
    </w:p>
    <w:p w:rsidR="0000158A" w:rsidRPr="00FE3685" w:rsidRDefault="0000158A" w:rsidP="0000158A">
      <w:pPr>
        <w:rPr>
          <w:b/>
          <w:sz w:val="28"/>
          <w:szCs w:val="28"/>
        </w:rPr>
      </w:pPr>
      <w:r w:rsidRPr="00FE3685">
        <w:rPr>
          <w:b/>
          <w:sz w:val="28"/>
          <w:szCs w:val="28"/>
        </w:rPr>
        <w:t>Attore: Utente Amministratore</w:t>
      </w:r>
    </w:p>
    <w:p w:rsidR="0000158A" w:rsidRDefault="0000158A" w:rsidP="0000158A">
      <w:pPr>
        <w:rPr>
          <w:sz w:val="28"/>
          <w:szCs w:val="28"/>
        </w:rPr>
      </w:pPr>
      <w:r w:rsidRPr="00FE3685">
        <w:rPr>
          <w:sz w:val="28"/>
          <w:szCs w:val="28"/>
        </w:rPr>
        <w:t>AF_RF_1.3 - Elimina Account: consente all’utente di cancellare un account dal sistema.</w:t>
      </w:r>
    </w:p>
    <w:p w:rsidR="00ED4296" w:rsidRDefault="00ED4296" w:rsidP="0000158A">
      <w:pPr>
        <w:rPr>
          <w:sz w:val="28"/>
          <w:szCs w:val="28"/>
        </w:rPr>
      </w:pPr>
    </w:p>
    <w:p w:rsidR="00D35EE0" w:rsidRDefault="00D35EE0" w:rsidP="0000158A">
      <w:pPr>
        <w:rPr>
          <w:sz w:val="28"/>
          <w:szCs w:val="28"/>
        </w:rPr>
      </w:pPr>
    </w:p>
    <w:p w:rsidR="00274BE2" w:rsidRDefault="00274BE2" w:rsidP="0000158A">
      <w:pPr>
        <w:rPr>
          <w:sz w:val="28"/>
          <w:szCs w:val="28"/>
        </w:rPr>
      </w:pPr>
    </w:p>
    <w:p w:rsidR="00274BE2" w:rsidRPr="00FE3685" w:rsidRDefault="00274BE2" w:rsidP="0000158A">
      <w:pPr>
        <w:rPr>
          <w:sz w:val="28"/>
          <w:szCs w:val="28"/>
        </w:rPr>
      </w:pPr>
    </w:p>
    <w:p w:rsidR="0000158A" w:rsidRPr="00BF1365" w:rsidRDefault="0000158A" w:rsidP="0000158A">
      <w:pPr>
        <w:pStyle w:val="Titolo2"/>
        <w:numPr>
          <w:ilvl w:val="0"/>
          <w:numId w:val="0"/>
        </w:numPr>
        <w:rPr>
          <w:sz w:val="32"/>
          <w:szCs w:val="32"/>
        </w:rPr>
      </w:pPr>
      <w:bookmarkStart w:id="10" w:name="_Toc1138681"/>
      <w:r w:rsidRPr="00BF1365">
        <w:rPr>
          <w:sz w:val="32"/>
          <w:szCs w:val="32"/>
        </w:rPr>
        <w:t xml:space="preserve">2.3 AF_RF_2 – Gestione </w:t>
      </w:r>
      <w:r w:rsidR="001261C5" w:rsidRPr="00BF1365">
        <w:rPr>
          <w:sz w:val="32"/>
          <w:szCs w:val="32"/>
        </w:rPr>
        <w:t>Elenco dei film</w:t>
      </w:r>
      <w:bookmarkEnd w:id="10"/>
    </w:p>
    <w:p w:rsidR="0000158A" w:rsidRPr="00FE3685" w:rsidRDefault="0000158A" w:rsidP="0000158A">
      <w:pPr>
        <w:rPr>
          <w:sz w:val="28"/>
          <w:szCs w:val="28"/>
        </w:rPr>
      </w:pPr>
      <w:r w:rsidRPr="00FE3685">
        <w:rPr>
          <w:sz w:val="28"/>
          <w:szCs w:val="28"/>
        </w:rPr>
        <w:t xml:space="preserve">Questa funzionalità permette all’utente di gestire i </w:t>
      </w:r>
      <w:r w:rsidR="000948E3">
        <w:rPr>
          <w:sz w:val="28"/>
          <w:szCs w:val="28"/>
        </w:rPr>
        <w:t>film</w:t>
      </w:r>
      <w:r w:rsidRPr="00FE3685">
        <w:rPr>
          <w:sz w:val="28"/>
          <w:szCs w:val="28"/>
        </w:rPr>
        <w:t xml:space="preserve"> presenti nel</w:t>
      </w:r>
      <w:r w:rsidR="001261C5">
        <w:rPr>
          <w:sz w:val="28"/>
          <w:szCs w:val="28"/>
        </w:rPr>
        <w:t>l’elenco</w:t>
      </w:r>
      <w:r w:rsidRPr="00FE3685">
        <w:rPr>
          <w:sz w:val="28"/>
          <w:szCs w:val="28"/>
        </w:rPr>
        <w:t xml:space="preserve"> del sistema.</w:t>
      </w:r>
    </w:p>
    <w:p w:rsidR="0000158A" w:rsidRPr="00EB5FEC" w:rsidRDefault="0000158A" w:rsidP="0000158A">
      <w:pPr>
        <w:rPr>
          <w:b/>
          <w:sz w:val="28"/>
          <w:szCs w:val="28"/>
        </w:rPr>
      </w:pPr>
      <w:r w:rsidRPr="00FE3685">
        <w:rPr>
          <w:b/>
          <w:sz w:val="28"/>
          <w:szCs w:val="28"/>
        </w:rPr>
        <w:t>Attore: Utente Amministratore</w:t>
      </w:r>
    </w:p>
    <w:p w:rsidR="0000158A" w:rsidRPr="00FE3685" w:rsidRDefault="0000158A" w:rsidP="0000158A">
      <w:pPr>
        <w:rPr>
          <w:sz w:val="28"/>
          <w:szCs w:val="28"/>
        </w:rPr>
      </w:pPr>
      <w:r w:rsidRPr="00FE3685">
        <w:rPr>
          <w:sz w:val="28"/>
          <w:szCs w:val="28"/>
        </w:rPr>
        <w:t>AF_RF_2.1 - Aggiungi film: consente all’utente amministratore di aggiungere un film al</w:t>
      </w:r>
      <w:r w:rsidR="001261C5">
        <w:rPr>
          <w:sz w:val="28"/>
          <w:szCs w:val="28"/>
        </w:rPr>
        <w:t>la lista dei film</w:t>
      </w:r>
      <w:r w:rsidRPr="00FE3685">
        <w:rPr>
          <w:sz w:val="28"/>
          <w:szCs w:val="28"/>
        </w:rPr>
        <w:t>.</w:t>
      </w:r>
    </w:p>
    <w:p w:rsidR="0000158A" w:rsidRPr="00FE3685" w:rsidRDefault="0000158A" w:rsidP="0000158A">
      <w:pPr>
        <w:rPr>
          <w:sz w:val="28"/>
          <w:szCs w:val="28"/>
        </w:rPr>
      </w:pPr>
      <w:r w:rsidRPr="00FE3685">
        <w:rPr>
          <w:sz w:val="28"/>
          <w:szCs w:val="28"/>
        </w:rPr>
        <w:t xml:space="preserve">AF_RF_2.2 - Modifica film: consente all’utente amministratore di modificare un film </w:t>
      </w:r>
      <w:r w:rsidR="001261C5" w:rsidRPr="00FE3685">
        <w:rPr>
          <w:sz w:val="28"/>
          <w:szCs w:val="28"/>
        </w:rPr>
        <w:t>al</w:t>
      </w:r>
      <w:r w:rsidR="001261C5">
        <w:rPr>
          <w:sz w:val="28"/>
          <w:szCs w:val="28"/>
        </w:rPr>
        <w:t>la lista dei film.</w:t>
      </w:r>
    </w:p>
    <w:p w:rsidR="0000158A" w:rsidRDefault="0000158A" w:rsidP="0000158A">
      <w:pPr>
        <w:rPr>
          <w:sz w:val="28"/>
          <w:szCs w:val="28"/>
        </w:rPr>
      </w:pPr>
      <w:r w:rsidRPr="00FE3685">
        <w:rPr>
          <w:sz w:val="28"/>
          <w:szCs w:val="28"/>
        </w:rPr>
        <w:t xml:space="preserve">AF_RF_2.3 - Rimuovi film: consente all’utente amministratore di eliminare un film </w:t>
      </w:r>
      <w:r w:rsidR="001261C5" w:rsidRPr="00FE3685">
        <w:rPr>
          <w:sz w:val="28"/>
          <w:szCs w:val="28"/>
        </w:rPr>
        <w:t>al</w:t>
      </w:r>
      <w:r w:rsidR="001261C5">
        <w:rPr>
          <w:sz w:val="28"/>
          <w:szCs w:val="28"/>
        </w:rPr>
        <w:t>la lista dei film.</w:t>
      </w:r>
    </w:p>
    <w:p w:rsidR="00D35EE0" w:rsidRDefault="00D35EE0" w:rsidP="0000158A">
      <w:pPr>
        <w:rPr>
          <w:sz w:val="28"/>
          <w:szCs w:val="28"/>
        </w:rPr>
      </w:pPr>
    </w:p>
    <w:p w:rsidR="00D35EE0" w:rsidRDefault="00D35EE0" w:rsidP="0000158A">
      <w:pPr>
        <w:rPr>
          <w:sz w:val="28"/>
          <w:szCs w:val="28"/>
        </w:rPr>
      </w:pPr>
    </w:p>
    <w:p w:rsidR="00D35EE0" w:rsidRPr="00FE3685" w:rsidRDefault="00D35EE0" w:rsidP="0000158A">
      <w:pPr>
        <w:rPr>
          <w:sz w:val="28"/>
          <w:szCs w:val="28"/>
        </w:rPr>
      </w:pPr>
    </w:p>
    <w:p w:rsidR="0000158A" w:rsidRPr="00D214A9" w:rsidRDefault="0000158A" w:rsidP="0000158A">
      <w:pPr>
        <w:pStyle w:val="Titolo2"/>
        <w:numPr>
          <w:ilvl w:val="0"/>
          <w:numId w:val="0"/>
        </w:numPr>
        <w:rPr>
          <w:i/>
          <w:sz w:val="32"/>
          <w:szCs w:val="32"/>
          <w:u w:val="single"/>
        </w:rPr>
      </w:pPr>
      <w:bookmarkStart w:id="11" w:name="_Toc1138682"/>
      <w:r w:rsidRPr="00BF1365">
        <w:rPr>
          <w:sz w:val="32"/>
          <w:szCs w:val="32"/>
        </w:rPr>
        <w:t>2.4 AF_RF_3 – Gestione Ricerca</w:t>
      </w:r>
      <w:bookmarkEnd w:id="11"/>
      <w:r w:rsidR="00977CF9" w:rsidRPr="00BF1365">
        <w:rPr>
          <w:sz w:val="32"/>
          <w:szCs w:val="32"/>
        </w:rPr>
        <w:t xml:space="preserve"> </w:t>
      </w:r>
    </w:p>
    <w:p w:rsidR="0000158A" w:rsidRPr="00ED4296" w:rsidRDefault="0000158A" w:rsidP="0000158A">
      <w:pPr>
        <w:pStyle w:val="Default"/>
        <w:rPr>
          <w:sz w:val="28"/>
          <w:szCs w:val="28"/>
        </w:rPr>
      </w:pPr>
      <w:r w:rsidRPr="00FE3685">
        <w:rPr>
          <w:sz w:val="28"/>
          <w:szCs w:val="28"/>
        </w:rPr>
        <w:t>Questa funzionalità permette all’utente di ricercare un film all’interno del catalogo</w:t>
      </w:r>
      <w:r w:rsidR="00D214A9">
        <w:rPr>
          <w:sz w:val="28"/>
          <w:szCs w:val="28"/>
        </w:rPr>
        <w:t xml:space="preserve"> e la ricerca di un cinema.</w:t>
      </w:r>
    </w:p>
    <w:p w:rsidR="0000158A" w:rsidRPr="00EB5FEC" w:rsidRDefault="0000158A" w:rsidP="0000158A">
      <w:pPr>
        <w:pStyle w:val="Default"/>
        <w:rPr>
          <w:sz w:val="28"/>
          <w:szCs w:val="28"/>
        </w:rPr>
      </w:pPr>
      <w:r w:rsidRPr="00FE3685">
        <w:rPr>
          <w:b/>
          <w:bCs/>
          <w:sz w:val="28"/>
          <w:szCs w:val="28"/>
        </w:rPr>
        <w:t>Attore: Utente</w:t>
      </w:r>
      <w:r w:rsidR="00231AB0">
        <w:rPr>
          <w:b/>
          <w:bCs/>
          <w:sz w:val="28"/>
          <w:szCs w:val="28"/>
        </w:rPr>
        <w:t xml:space="preserve"> </w:t>
      </w:r>
      <w:r w:rsidR="00757E0A">
        <w:rPr>
          <w:b/>
          <w:bCs/>
          <w:sz w:val="28"/>
          <w:szCs w:val="28"/>
        </w:rPr>
        <w:t>R</w:t>
      </w:r>
      <w:r w:rsidR="00231AB0">
        <w:rPr>
          <w:b/>
          <w:bCs/>
          <w:sz w:val="28"/>
          <w:szCs w:val="28"/>
        </w:rPr>
        <w:t>egistrato</w:t>
      </w:r>
    </w:p>
    <w:p w:rsidR="00B104B6" w:rsidRDefault="0000158A" w:rsidP="0000158A">
      <w:pPr>
        <w:pStyle w:val="Default"/>
        <w:rPr>
          <w:sz w:val="28"/>
          <w:szCs w:val="28"/>
        </w:rPr>
      </w:pPr>
      <w:r w:rsidRPr="00FE3685">
        <w:rPr>
          <w:bCs/>
          <w:sz w:val="28"/>
          <w:szCs w:val="28"/>
        </w:rPr>
        <w:t xml:space="preserve">AF_RF_3.1 – Ricerca film: </w:t>
      </w:r>
      <w:r w:rsidRPr="00FE3685">
        <w:rPr>
          <w:sz w:val="28"/>
          <w:szCs w:val="28"/>
        </w:rPr>
        <w:t>consente all’utente di ricercare un film all’interno</w:t>
      </w:r>
      <w:r w:rsidR="001261C5">
        <w:rPr>
          <w:sz w:val="28"/>
          <w:szCs w:val="28"/>
        </w:rPr>
        <w:t xml:space="preserve"> della lista dei film.</w:t>
      </w:r>
    </w:p>
    <w:p w:rsidR="00BB563C" w:rsidRDefault="00BB563C" w:rsidP="0000158A">
      <w:pPr>
        <w:pStyle w:val="Default"/>
        <w:rPr>
          <w:sz w:val="28"/>
          <w:szCs w:val="28"/>
        </w:rPr>
      </w:pPr>
      <w:r>
        <w:rPr>
          <w:sz w:val="28"/>
          <w:szCs w:val="28"/>
        </w:rPr>
        <w:t xml:space="preserve">AF_RF_3.2 – Ricerca Cinema: consente all’utente di ricercare un cinema che trasmette un determinato film. </w:t>
      </w:r>
    </w:p>
    <w:p w:rsidR="00D214A9" w:rsidRDefault="00D214A9" w:rsidP="0000158A">
      <w:pPr>
        <w:pStyle w:val="Default"/>
        <w:rPr>
          <w:b/>
          <w:sz w:val="28"/>
          <w:szCs w:val="28"/>
        </w:rPr>
      </w:pPr>
    </w:p>
    <w:p w:rsidR="00D214A9" w:rsidRDefault="00D214A9" w:rsidP="0000158A">
      <w:pPr>
        <w:pStyle w:val="Default"/>
        <w:rPr>
          <w:b/>
          <w:sz w:val="28"/>
          <w:szCs w:val="28"/>
        </w:rPr>
      </w:pPr>
    </w:p>
    <w:p w:rsidR="00D214A9" w:rsidRPr="00D214A9" w:rsidRDefault="00D214A9" w:rsidP="00D214A9">
      <w:pPr>
        <w:pStyle w:val="Titolo2"/>
        <w:numPr>
          <w:ilvl w:val="0"/>
          <w:numId w:val="0"/>
        </w:numPr>
        <w:rPr>
          <w:i/>
          <w:sz w:val="32"/>
          <w:szCs w:val="32"/>
          <w:u w:val="single"/>
        </w:rPr>
      </w:pPr>
      <w:bookmarkStart w:id="12" w:name="_Toc1138683"/>
      <w:r w:rsidRPr="00D214A9">
        <w:rPr>
          <w:sz w:val="32"/>
          <w:szCs w:val="32"/>
        </w:rPr>
        <w:t>2.5 AF</w:t>
      </w:r>
      <w:r w:rsidRPr="00BF1365">
        <w:rPr>
          <w:sz w:val="32"/>
          <w:szCs w:val="32"/>
        </w:rPr>
        <w:t>_</w:t>
      </w:r>
      <w:r w:rsidRPr="00D214A9">
        <w:rPr>
          <w:sz w:val="32"/>
          <w:szCs w:val="32"/>
        </w:rPr>
        <w:t>RF</w:t>
      </w:r>
      <w:r>
        <w:rPr>
          <w:sz w:val="32"/>
          <w:szCs w:val="32"/>
        </w:rPr>
        <w:t>_</w:t>
      </w:r>
      <w:r w:rsidRPr="00D214A9">
        <w:rPr>
          <w:sz w:val="32"/>
          <w:szCs w:val="32"/>
        </w:rPr>
        <w:t>4 – Gestione inserimento Recensione</w:t>
      </w:r>
      <w:bookmarkEnd w:id="12"/>
    </w:p>
    <w:p w:rsidR="00D214A9" w:rsidRPr="00D214A9" w:rsidRDefault="00D214A9" w:rsidP="0000158A">
      <w:pPr>
        <w:pStyle w:val="Default"/>
        <w:rPr>
          <w:sz w:val="28"/>
          <w:szCs w:val="28"/>
        </w:rPr>
      </w:pPr>
      <w:r w:rsidRPr="00D214A9">
        <w:rPr>
          <w:sz w:val="28"/>
          <w:szCs w:val="28"/>
        </w:rPr>
        <w:t>Questa funzionalità permette all’utente l’inserimento di una recensione in merito ad un film.</w:t>
      </w:r>
    </w:p>
    <w:p w:rsidR="001A1ED0" w:rsidRPr="001A1ED0" w:rsidRDefault="001A1ED0" w:rsidP="0000158A">
      <w:pPr>
        <w:pStyle w:val="Default"/>
        <w:rPr>
          <w:b/>
          <w:sz w:val="28"/>
          <w:szCs w:val="28"/>
        </w:rPr>
      </w:pPr>
      <w:r w:rsidRPr="001A1ED0">
        <w:rPr>
          <w:b/>
          <w:sz w:val="28"/>
          <w:szCs w:val="28"/>
        </w:rPr>
        <w:t>Attore: Utente Registrato</w:t>
      </w:r>
    </w:p>
    <w:p w:rsidR="007C2A0E" w:rsidRPr="007C2A0E" w:rsidRDefault="007C2A0E" w:rsidP="0000158A">
      <w:pPr>
        <w:rPr>
          <w:bCs/>
          <w:sz w:val="28"/>
          <w:szCs w:val="28"/>
        </w:rPr>
      </w:pPr>
      <w:r w:rsidRPr="00FE3685">
        <w:rPr>
          <w:bCs/>
          <w:sz w:val="28"/>
          <w:szCs w:val="28"/>
        </w:rPr>
        <w:t>AF_RF_</w:t>
      </w:r>
      <w:r w:rsidR="00D214A9">
        <w:rPr>
          <w:bCs/>
          <w:sz w:val="28"/>
          <w:szCs w:val="28"/>
        </w:rPr>
        <w:t>4</w:t>
      </w:r>
      <w:r>
        <w:rPr>
          <w:bCs/>
          <w:sz w:val="28"/>
          <w:szCs w:val="28"/>
        </w:rPr>
        <w:t>.</w:t>
      </w:r>
      <w:r w:rsidR="00D214A9">
        <w:rPr>
          <w:bCs/>
          <w:sz w:val="28"/>
          <w:szCs w:val="28"/>
        </w:rPr>
        <w:t>1</w:t>
      </w:r>
      <w:r>
        <w:rPr>
          <w:bCs/>
          <w:sz w:val="28"/>
          <w:szCs w:val="28"/>
        </w:rPr>
        <w:t xml:space="preserve"> </w:t>
      </w:r>
      <w:r w:rsidRPr="00FE3685">
        <w:rPr>
          <w:bCs/>
          <w:sz w:val="28"/>
          <w:szCs w:val="28"/>
        </w:rPr>
        <w:t>–</w:t>
      </w:r>
      <w:r>
        <w:rPr>
          <w:bCs/>
          <w:sz w:val="28"/>
          <w:szCs w:val="28"/>
        </w:rPr>
        <w:t xml:space="preserve"> Inserire recensione: consente all’utente di scrivere una recensione inerente al film ricercato.</w:t>
      </w:r>
    </w:p>
    <w:p w:rsidR="00C4467A" w:rsidRDefault="00C4467A" w:rsidP="0000158A">
      <w:pPr>
        <w:rPr>
          <w:b/>
          <w:i/>
          <w:sz w:val="28"/>
          <w:szCs w:val="28"/>
        </w:rPr>
      </w:pPr>
    </w:p>
    <w:p w:rsidR="00D35EE0" w:rsidRPr="00FE3685" w:rsidRDefault="00D35EE0" w:rsidP="0000158A">
      <w:pPr>
        <w:rPr>
          <w:b/>
          <w:i/>
          <w:sz w:val="28"/>
          <w:szCs w:val="28"/>
        </w:rPr>
      </w:pPr>
    </w:p>
    <w:p w:rsidR="0000158A" w:rsidRPr="00D214A9" w:rsidRDefault="0000158A" w:rsidP="0000158A">
      <w:pPr>
        <w:pStyle w:val="Titolo2"/>
        <w:numPr>
          <w:ilvl w:val="0"/>
          <w:numId w:val="0"/>
        </w:numPr>
        <w:rPr>
          <w:i/>
          <w:sz w:val="32"/>
          <w:szCs w:val="32"/>
        </w:rPr>
      </w:pPr>
      <w:bookmarkStart w:id="13" w:name="_Toc1138684"/>
      <w:r w:rsidRPr="00D214A9">
        <w:rPr>
          <w:sz w:val="32"/>
          <w:szCs w:val="32"/>
        </w:rPr>
        <w:t>2.</w:t>
      </w:r>
      <w:r w:rsidR="00D214A9" w:rsidRPr="00D214A9">
        <w:rPr>
          <w:sz w:val="32"/>
          <w:szCs w:val="32"/>
        </w:rPr>
        <w:t>6</w:t>
      </w:r>
      <w:r w:rsidRPr="00D214A9">
        <w:rPr>
          <w:sz w:val="32"/>
          <w:szCs w:val="32"/>
        </w:rPr>
        <w:t xml:space="preserve"> AF_RF_</w:t>
      </w:r>
      <w:r w:rsidR="00D214A9" w:rsidRPr="00D214A9">
        <w:rPr>
          <w:sz w:val="32"/>
          <w:szCs w:val="32"/>
        </w:rPr>
        <w:t>5</w:t>
      </w:r>
      <w:r w:rsidRPr="00D214A9">
        <w:rPr>
          <w:sz w:val="32"/>
          <w:szCs w:val="32"/>
        </w:rPr>
        <w:t xml:space="preserve"> – Gestione Statistiche di sistema</w:t>
      </w:r>
      <w:bookmarkEnd w:id="13"/>
    </w:p>
    <w:p w:rsidR="00EB5FEC" w:rsidRPr="00FE3685" w:rsidRDefault="0000158A" w:rsidP="0000158A">
      <w:pPr>
        <w:pStyle w:val="Default"/>
        <w:rPr>
          <w:sz w:val="28"/>
          <w:szCs w:val="28"/>
        </w:rPr>
      </w:pPr>
      <w:r w:rsidRPr="00FE3685">
        <w:rPr>
          <w:sz w:val="28"/>
          <w:szCs w:val="28"/>
        </w:rPr>
        <w:t xml:space="preserve">Questa funzionalità permette all’amministratore di visualizzare le statistiche globali del sistema. </w:t>
      </w:r>
    </w:p>
    <w:p w:rsidR="0000158A" w:rsidRPr="00FE3685" w:rsidRDefault="0000158A" w:rsidP="0000158A">
      <w:pPr>
        <w:pStyle w:val="Default"/>
        <w:rPr>
          <w:sz w:val="28"/>
          <w:szCs w:val="28"/>
        </w:rPr>
      </w:pPr>
      <w:r w:rsidRPr="00FE3685">
        <w:rPr>
          <w:b/>
          <w:bCs/>
          <w:sz w:val="28"/>
          <w:szCs w:val="28"/>
        </w:rPr>
        <w:t xml:space="preserve">Attore: Utente </w:t>
      </w:r>
      <w:r w:rsidR="00D6688C">
        <w:rPr>
          <w:b/>
          <w:bCs/>
          <w:sz w:val="28"/>
          <w:szCs w:val="28"/>
        </w:rPr>
        <w:t>Amministratore</w:t>
      </w:r>
    </w:p>
    <w:p w:rsidR="004A2964" w:rsidRPr="00BB1AD6" w:rsidRDefault="0000158A" w:rsidP="00ED4296">
      <w:pPr>
        <w:pStyle w:val="Default"/>
        <w:rPr>
          <w:sz w:val="28"/>
          <w:szCs w:val="28"/>
        </w:rPr>
      </w:pPr>
      <w:r w:rsidRPr="00FE3685">
        <w:rPr>
          <w:bCs/>
          <w:sz w:val="28"/>
          <w:szCs w:val="28"/>
        </w:rPr>
        <w:t>AF_RF_</w:t>
      </w:r>
      <w:r w:rsidR="00423FBA">
        <w:rPr>
          <w:bCs/>
          <w:sz w:val="28"/>
          <w:szCs w:val="28"/>
        </w:rPr>
        <w:t>5</w:t>
      </w:r>
      <w:r w:rsidRPr="00FE3685">
        <w:rPr>
          <w:bCs/>
          <w:sz w:val="28"/>
          <w:szCs w:val="28"/>
        </w:rPr>
        <w:t xml:space="preserve">.1 – Visualizza Statistiche: </w:t>
      </w:r>
      <w:r w:rsidRPr="00FE3685">
        <w:rPr>
          <w:sz w:val="28"/>
          <w:szCs w:val="28"/>
        </w:rPr>
        <w:t xml:space="preserve">consente all’utente di visualizzare tutte le statistiche del sistema, riguardanti: n° di utenti </w:t>
      </w:r>
      <w:proofErr w:type="gramStart"/>
      <w:r w:rsidRPr="00FE3685">
        <w:rPr>
          <w:sz w:val="28"/>
          <w:szCs w:val="28"/>
        </w:rPr>
        <w:t>registrati</w:t>
      </w:r>
      <w:r w:rsidR="00757E0A">
        <w:rPr>
          <w:bCs/>
          <w:sz w:val="28"/>
          <w:szCs w:val="28"/>
        </w:rPr>
        <w:t xml:space="preserve">, </w:t>
      </w:r>
      <w:r w:rsidR="00757E0A" w:rsidRPr="00FE3685">
        <w:rPr>
          <w:sz w:val="28"/>
          <w:szCs w:val="28"/>
        </w:rPr>
        <w:t xml:space="preserve"> n</w:t>
      </w:r>
      <w:proofErr w:type="gramEnd"/>
      <w:r w:rsidR="00757E0A" w:rsidRPr="00FE3685">
        <w:rPr>
          <w:sz w:val="28"/>
          <w:szCs w:val="28"/>
        </w:rPr>
        <w:t xml:space="preserve">° di film presenti </w:t>
      </w:r>
      <w:r w:rsidR="00757E0A">
        <w:rPr>
          <w:sz w:val="28"/>
          <w:szCs w:val="28"/>
        </w:rPr>
        <w:t xml:space="preserve">nell’elenco dei film e il </w:t>
      </w:r>
      <w:r w:rsidR="00757E0A" w:rsidRPr="00FE3685">
        <w:rPr>
          <w:sz w:val="28"/>
          <w:szCs w:val="28"/>
        </w:rPr>
        <w:t xml:space="preserve">n° totale di recensioni.  </w:t>
      </w:r>
      <w:bookmarkEnd w:id="5"/>
      <w:bookmarkEnd w:id="6"/>
    </w:p>
    <w:p w:rsidR="0000158A" w:rsidRPr="007E63EC" w:rsidRDefault="0000158A" w:rsidP="00572639">
      <w:pPr>
        <w:pStyle w:val="Titolo1"/>
        <w:numPr>
          <w:ilvl w:val="0"/>
          <w:numId w:val="21"/>
        </w:numPr>
        <w:rPr>
          <w:rFonts w:cstheme="majorHAnsi"/>
        </w:rPr>
      </w:pPr>
      <w:bookmarkStart w:id="14" w:name="_Toc1138685"/>
      <w:r w:rsidRPr="007E63EC">
        <w:rPr>
          <w:rFonts w:cstheme="majorHAnsi"/>
        </w:rPr>
        <w:lastRenderedPageBreak/>
        <w:t>Requisiti Non Funzionali</w:t>
      </w:r>
      <w:bookmarkEnd w:id="14"/>
    </w:p>
    <w:p w:rsidR="0000158A" w:rsidRDefault="0000158A" w:rsidP="0000158A">
      <w:pPr>
        <w:rPr>
          <w:b/>
          <w:i/>
          <w:sz w:val="32"/>
        </w:rPr>
      </w:pPr>
    </w:p>
    <w:p w:rsidR="0000158A" w:rsidRPr="00BF1365" w:rsidRDefault="0000158A" w:rsidP="0000158A">
      <w:pPr>
        <w:pStyle w:val="Default"/>
        <w:rPr>
          <w:b/>
          <w:sz w:val="32"/>
          <w:szCs w:val="32"/>
        </w:rPr>
      </w:pPr>
      <w:r w:rsidRPr="00BF1365">
        <w:rPr>
          <w:b/>
          <w:sz w:val="32"/>
          <w:szCs w:val="32"/>
        </w:rPr>
        <w:t xml:space="preserve">3.1 RNF_0 – Usabilità </w:t>
      </w:r>
    </w:p>
    <w:p w:rsidR="0000158A" w:rsidRPr="009618AD" w:rsidRDefault="0000158A" w:rsidP="0000158A">
      <w:pPr>
        <w:pStyle w:val="Default"/>
        <w:rPr>
          <w:sz w:val="28"/>
          <w:szCs w:val="28"/>
        </w:rPr>
      </w:pPr>
      <w:r w:rsidRPr="009618AD">
        <w:rPr>
          <w:sz w:val="28"/>
          <w:szCs w:val="28"/>
        </w:rPr>
        <w:t xml:space="preserve">Il sistema deve poter essere utilizzabile da un’utenza quanto più eterogenea possibile. Le funzionalità del sistema dovranno essere facilmente accessibili agli utenti affinché siano invogliati a servirsi del sistema. </w:t>
      </w:r>
    </w:p>
    <w:p w:rsidR="0000158A" w:rsidRPr="00BF1365" w:rsidRDefault="0000158A" w:rsidP="0000158A">
      <w:pPr>
        <w:pStyle w:val="Default"/>
        <w:rPr>
          <w:b/>
          <w:sz w:val="32"/>
          <w:szCs w:val="32"/>
        </w:rPr>
      </w:pPr>
      <w:r w:rsidRPr="00BF1365">
        <w:rPr>
          <w:b/>
          <w:sz w:val="32"/>
          <w:szCs w:val="32"/>
        </w:rPr>
        <w:t xml:space="preserve">3.2 RNF_1 – Performance </w:t>
      </w:r>
    </w:p>
    <w:p w:rsidR="0000158A" w:rsidRPr="009618AD" w:rsidRDefault="0000158A" w:rsidP="0000158A">
      <w:pPr>
        <w:pStyle w:val="Default"/>
        <w:rPr>
          <w:sz w:val="28"/>
          <w:szCs w:val="28"/>
        </w:rPr>
      </w:pPr>
      <w:r w:rsidRPr="009618AD">
        <w:rPr>
          <w:sz w:val="28"/>
          <w:szCs w:val="28"/>
        </w:rPr>
        <w:t xml:space="preserve">Il sistema deve essere in grado di servire, contemporaneamente, decine di utenti, mantenendo tempi di risposta inferiori ad 1 secondo, in modo offrire all’utente un’ottima esperienza di uso. </w:t>
      </w:r>
    </w:p>
    <w:p w:rsidR="0000158A" w:rsidRPr="00BF1365" w:rsidRDefault="0000158A" w:rsidP="0000158A">
      <w:pPr>
        <w:pStyle w:val="Default"/>
        <w:rPr>
          <w:b/>
          <w:sz w:val="32"/>
          <w:szCs w:val="32"/>
        </w:rPr>
      </w:pPr>
      <w:r w:rsidRPr="00BF1365">
        <w:rPr>
          <w:b/>
          <w:sz w:val="32"/>
          <w:szCs w:val="32"/>
        </w:rPr>
        <w:t xml:space="preserve">3.3 RNF_2 – Manutenibilità </w:t>
      </w:r>
    </w:p>
    <w:p w:rsidR="0000158A" w:rsidRPr="009618AD" w:rsidRDefault="0000158A" w:rsidP="0000158A">
      <w:pPr>
        <w:pStyle w:val="Default"/>
        <w:rPr>
          <w:sz w:val="28"/>
          <w:szCs w:val="28"/>
        </w:rPr>
      </w:pPr>
      <w:r w:rsidRPr="009618AD">
        <w:rPr>
          <w:sz w:val="28"/>
          <w:szCs w:val="28"/>
        </w:rPr>
        <w:t xml:space="preserve">Il sistema deve essere facilmente </w:t>
      </w:r>
      <w:proofErr w:type="spellStart"/>
      <w:r w:rsidRPr="009618AD">
        <w:rPr>
          <w:sz w:val="28"/>
          <w:szCs w:val="28"/>
        </w:rPr>
        <w:t>manutenibile</w:t>
      </w:r>
      <w:proofErr w:type="spellEnd"/>
      <w:r w:rsidRPr="009618AD">
        <w:rPr>
          <w:sz w:val="28"/>
          <w:szCs w:val="28"/>
        </w:rPr>
        <w:t xml:space="preserve"> ed estendibile per sviluppi futuri. </w:t>
      </w:r>
    </w:p>
    <w:p w:rsidR="0000158A" w:rsidRPr="00BF1365" w:rsidRDefault="0000158A" w:rsidP="0000158A">
      <w:pPr>
        <w:pStyle w:val="Default"/>
        <w:rPr>
          <w:b/>
          <w:sz w:val="32"/>
          <w:szCs w:val="32"/>
        </w:rPr>
      </w:pPr>
      <w:r w:rsidRPr="00BF1365">
        <w:rPr>
          <w:b/>
          <w:sz w:val="32"/>
          <w:szCs w:val="32"/>
        </w:rPr>
        <w:t xml:space="preserve">3.4 RNF_3 – Sicurezza </w:t>
      </w:r>
    </w:p>
    <w:p w:rsidR="0000158A" w:rsidRPr="009618AD" w:rsidRDefault="0000158A" w:rsidP="0000158A">
      <w:pPr>
        <w:pStyle w:val="Default"/>
        <w:rPr>
          <w:sz w:val="28"/>
          <w:szCs w:val="28"/>
        </w:rPr>
      </w:pPr>
      <w:r w:rsidRPr="009618AD">
        <w:rPr>
          <w:sz w:val="28"/>
          <w:szCs w:val="28"/>
        </w:rPr>
        <w:t xml:space="preserve">Il sistema offre un apposito modulo per l’autenticazione in modo da facilitare l’accesso da parte degli utenti registrati. Tutti i dati degli utenti saranno inviati attraverso il web tramite l’uso di protocolli sicuri. </w:t>
      </w:r>
    </w:p>
    <w:p w:rsidR="00D97686" w:rsidRDefault="0000158A" w:rsidP="0000158A">
      <w:pPr>
        <w:pStyle w:val="Default"/>
        <w:rPr>
          <w:b/>
          <w:sz w:val="32"/>
          <w:szCs w:val="32"/>
        </w:rPr>
      </w:pPr>
      <w:r w:rsidRPr="00BF1365">
        <w:rPr>
          <w:b/>
          <w:sz w:val="32"/>
          <w:szCs w:val="32"/>
        </w:rPr>
        <w:t>3.</w:t>
      </w:r>
      <w:r w:rsidR="004B30A6">
        <w:rPr>
          <w:b/>
          <w:sz w:val="32"/>
          <w:szCs w:val="32"/>
        </w:rPr>
        <w:t>5</w:t>
      </w:r>
      <w:r w:rsidRPr="00BF1365">
        <w:rPr>
          <w:b/>
          <w:sz w:val="32"/>
          <w:szCs w:val="32"/>
        </w:rPr>
        <w:t xml:space="preserve"> RNF_4 – Implementazione </w:t>
      </w:r>
    </w:p>
    <w:p w:rsidR="0000158A" w:rsidRPr="00D97686" w:rsidRDefault="0000158A" w:rsidP="0000158A">
      <w:pPr>
        <w:pStyle w:val="Default"/>
        <w:rPr>
          <w:b/>
          <w:sz w:val="32"/>
          <w:szCs w:val="32"/>
        </w:rPr>
      </w:pPr>
      <w:r w:rsidRPr="009618AD">
        <w:rPr>
          <w:sz w:val="28"/>
          <w:szCs w:val="28"/>
        </w:rPr>
        <w:t xml:space="preserve">Tecnologie utilizzate per lo sviluppo del sistema: </w:t>
      </w:r>
    </w:p>
    <w:p w:rsidR="0000158A" w:rsidRPr="009B4E27" w:rsidRDefault="0000158A" w:rsidP="0000158A">
      <w:pPr>
        <w:pStyle w:val="Default"/>
        <w:rPr>
          <w:b/>
          <w:i/>
          <w:sz w:val="28"/>
          <w:szCs w:val="28"/>
          <w:lang w:val="en-US"/>
        </w:rPr>
      </w:pPr>
      <w:proofErr w:type="spellStart"/>
      <w:r w:rsidRPr="009B4E27">
        <w:rPr>
          <w:b/>
          <w:i/>
          <w:sz w:val="28"/>
          <w:szCs w:val="28"/>
          <w:lang w:val="en-US"/>
        </w:rPr>
        <w:t>Lato</w:t>
      </w:r>
      <w:proofErr w:type="spellEnd"/>
      <w:r w:rsidRPr="009B4E27">
        <w:rPr>
          <w:b/>
          <w:i/>
          <w:sz w:val="28"/>
          <w:szCs w:val="28"/>
          <w:lang w:val="en-US"/>
        </w:rPr>
        <w:t xml:space="preserve"> Server </w:t>
      </w:r>
    </w:p>
    <w:p w:rsidR="0000158A" w:rsidRPr="009B4E27" w:rsidRDefault="0000158A" w:rsidP="009618AD">
      <w:pPr>
        <w:pStyle w:val="Default"/>
        <w:spacing w:after="49"/>
        <w:rPr>
          <w:sz w:val="28"/>
          <w:szCs w:val="28"/>
          <w:lang w:val="en-US"/>
        </w:rPr>
      </w:pPr>
      <w:r w:rsidRPr="009B4E27">
        <w:rPr>
          <w:sz w:val="28"/>
          <w:szCs w:val="28"/>
          <w:lang w:val="en-US"/>
        </w:rPr>
        <w:t xml:space="preserve">• Web Server Apache Tomcat </w:t>
      </w:r>
      <w:r w:rsidR="00704B24" w:rsidRPr="009B4E27">
        <w:rPr>
          <w:sz w:val="28"/>
          <w:szCs w:val="28"/>
          <w:lang w:val="en-US"/>
        </w:rPr>
        <w:t>8.5</w:t>
      </w:r>
    </w:p>
    <w:p w:rsidR="0000158A" w:rsidRPr="009618AD" w:rsidRDefault="0000158A" w:rsidP="009618AD">
      <w:pPr>
        <w:pStyle w:val="Default"/>
        <w:spacing w:after="49"/>
        <w:rPr>
          <w:sz w:val="28"/>
          <w:szCs w:val="28"/>
        </w:rPr>
      </w:pPr>
      <w:r w:rsidRPr="009618AD">
        <w:rPr>
          <w:sz w:val="28"/>
          <w:szCs w:val="28"/>
        </w:rPr>
        <w:t xml:space="preserve">• Ambiente di sviluppo Eclipse Neon.3 </w:t>
      </w:r>
    </w:p>
    <w:p w:rsidR="0000158A" w:rsidRPr="009618AD" w:rsidRDefault="0000158A" w:rsidP="009618AD">
      <w:pPr>
        <w:pStyle w:val="Default"/>
        <w:spacing w:after="49"/>
        <w:rPr>
          <w:sz w:val="28"/>
          <w:szCs w:val="28"/>
        </w:rPr>
      </w:pPr>
      <w:r w:rsidRPr="009618AD">
        <w:rPr>
          <w:sz w:val="28"/>
          <w:szCs w:val="28"/>
        </w:rPr>
        <w:t xml:space="preserve">• Linguaggio di programmazione Java </w:t>
      </w:r>
    </w:p>
    <w:p w:rsidR="0000158A" w:rsidRPr="009618AD" w:rsidRDefault="0000158A" w:rsidP="009618AD">
      <w:pPr>
        <w:pStyle w:val="Default"/>
        <w:spacing w:after="49"/>
        <w:rPr>
          <w:sz w:val="28"/>
          <w:szCs w:val="28"/>
        </w:rPr>
      </w:pPr>
      <w:r w:rsidRPr="009618AD">
        <w:rPr>
          <w:sz w:val="28"/>
          <w:szCs w:val="28"/>
        </w:rPr>
        <w:t xml:space="preserve">• Java Server Page (JPS) e </w:t>
      </w:r>
      <w:proofErr w:type="spellStart"/>
      <w:r w:rsidRPr="009618AD">
        <w:rPr>
          <w:sz w:val="28"/>
          <w:szCs w:val="28"/>
        </w:rPr>
        <w:t>Servlet</w:t>
      </w:r>
      <w:proofErr w:type="spellEnd"/>
      <w:r w:rsidRPr="009618AD">
        <w:rPr>
          <w:sz w:val="28"/>
          <w:szCs w:val="28"/>
        </w:rPr>
        <w:t xml:space="preserve"> </w:t>
      </w:r>
    </w:p>
    <w:p w:rsidR="0000158A" w:rsidRPr="009618AD" w:rsidRDefault="0000158A" w:rsidP="0000158A">
      <w:pPr>
        <w:pStyle w:val="Default"/>
        <w:rPr>
          <w:sz w:val="28"/>
          <w:szCs w:val="28"/>
        </w:rPr>
      </w:pPr>
      <w:r w:rsidRPr="009618AD">
        <w:rPr>
          <w:sz w:val="28"/>
          <w:szCs w:val="28"/>
        </w:rPr>
        <w:t xml:space="preserve">• Database relazionale MySQL </w:t>
      </w:r>
    </w:p>
    <w:p w:rsidR="0000158A" w:rsidRPr="009618AD" w:rsidRDefault="0000158A" w:rsidP="0000158A">
      <w:pPr>
        <w:pStyle w:val="Default"/>
        <w:rPr>
          <w:b/>
          <w:i/>
          <w:sz w:val="28"/>
          <w:szCs w:val="28"/>
        </w:rPr>
      </w:pPr>
      <w:r w:rsidRPr="009618AD">
        <w:rPr>
          <w:b/>
          <w:i/>
          <w:sz w:val="28"/>
          <w:szCs w:val="28"/>
        </w:rPr>
        <w:t xml:space="preserve">Lato Client </w:t>
      </w:r>
    </w:p>
    <w:p w:rsidR="0000158A" w:rsidRPr="009618AD" w:rsidRDefault="0000158A" w:rsidP="0000158A">
      <w:pPr>
        <w:pStyle w:val="Default"/>
        <w:rPr>
          <w:sz w:val="28"/>
          <w:szCs w:val="28"/>
        </w:rPr>
      </w:pPr>
      <w:r w:rsidRPr="009618AD">
        <w:rPr>
          <w:sz w:val="28"/>
          <w:szCs w:val="28"/>
        </w:rPr>
        <w:t xml:space="preserve">• JavaScript, Ajax, </w:t>
      </w:r>
      <w:proofErr w:type="spellStart"/>
      <w:r w:rsidRPr="009618AD">
        <w:rPr>
          <w:sz w:val="28"/>
          <w:szCs w:val="28"/>
        </w:rPr>
        <w:t>JQuery</w:t>
      </w:r>
      <w:proofErr w:type="spellEnd"/>
      <w:r w:rsidRPr="009618AD">
        <w:rPr>
          <w:sz w:val="28"/>
          <w:szCs w:val="28"/>
        </w:rPr>
        <w:t xml:space="preserve"> </w:t>
      </w:r>
    </w:p>
    <w:p w:rsidR="009618AD" w:rsidRPr="00F37C14" w:rsidRDefault="0000158A" w:rsidP="00F37C14">
      <w:pPr>
        <w:rPr>
          <w:b/>
          <w:i/>
          <w:sz w:val="28"/>
          <w:szCs w:val="28"/>
        </w:rPr>
      </w:pPr>
      <w:r w:rsidRPr="009618AD">
        <w:rPr>
          <w:sz w:val="28"/>
          <w:szCs w:val="28"/>
        </w:rPr>
        <w:t>Il portale web del sistema è ottimizzato per i seguenti browser: Firefox 54+, Chrome</w:t>
      </w:r>
    </w:p>
    <w:p w:rsidR="00495506" w:rsidRPr="007E63EC" w:rsidRDefault="00495506" w:rsidP="00572639">
      <w:pPr>
        <w:pStyle w:val="Titolo1"/>
        <w:numPr>
          <w:ilvl w:val="0"/>
          <w:numId w:val="21"/>
        </w:numPr>
        <w:rPr>
          <w:rFonts w:cstheme="majorHAnsi"/>
        </w:rPr>
      </w:pPr>
      <w:bookmarkStart w:id="15" w:name="_Toc527800071"/>
      <w:bookmarkStart w:id="16" w:name="_Toc1138686"/>
      <w:r w:rsidRPr="007E63EC">
        <w:rPr>
          <w:rFonts w:cstheme="majorHAnsi"/>
        </w:rPr>
        <w:lastRenderedPageBreak/>
        <w:t>Scenari</w:t>
      </w:r>
      <w:bookmarkEnd w:id="15"/>
      <w:bookmarkEnd w:id="16"/>
    </w:p>
    <w:p w:rsidR="00BA5CFF" w:rsidRDefault="00BA5CFF" w:rsidP="00BA5CFF">
      <w:pPr>
        <w:pStyle w:val="Titolo2"/>
      </w:pPr>
      <w:bookmarkStart w:id="17" w:name="_Toc952258"/>
      <w:bookmarkStart w:id="18" w:name="_Toc1138687"/>
      <w:r>
        <w:t>Scenario Utente</w:t>
      </w:r>
      <w:bookmarkEnd w:id="17"/>
      <w:bookmarkEnd w:id="18"/>
    </w:p>
    <w:p w:rsidR="00BA5CFF" w:rsidRDefault="00BA5CFF" w:rsidP="00BA5CFF">
      <w:pPr>
        <w:rPr>
          <w:sz w:val="28"/>
          <w:szCs w:val="28"/>
        </w:rPr>
      </w:pPr>
    </w:p>
    <w:p w:rsidR="00BA5CFF" w:rsidRDefault="00BA5CFF" w:rsidP="00BA5CFF">
      <w:pPr>
        <w:rPr>
          <w:sz w:val="28"/>
          <w:szCs w:val="28"/>
        </w:rPr>
      </w:pPr>
      <w:r>
        <w:rPr>
          <w:sz w:val="28"/>
          <w:szCs w:val="28"/>
        </w:rPr>
        <w:t>Alina è un nuovo utente iscritta alla pagina. Alina vuole inserire una recensione sul film “</w:t>
      </w:r>
      <w:proofErr w:type="spellStart"/>
      <w:r>
        <w:rPr>
          <w:sz w:val="28"/>
          <w:szCs w:val="28"/>
        </w:rPr>
        <w:t>Shutter</w:t>
      </w:r>
      <w:proofErr w:type="spellEnd"/>
      <w:r>
        <w:rPr>
          <w:sz w:val="28"/>
          <w:szCs w:val="28"/>
        </w:rPr>
        <w:t xml:space="preserve"> Island”. Nell’intestazione della pagina principale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Alina inserisce i suoi dati, </w:t>
      </w:r>
      <w:proofErr w:type="gramStart"/>
      <w:r>
        <w:rPr>
          <w:sz w:val="28"/>
          <w:szCs w:val="28"/>
        </w:rPr>
        <w:t>in  Email</w:t>
      </w:r>
      <w:proofErr w:type="gramEnd"/>
      <w:r>
        <w:rPr>
          <w:sz w:val="28"/>
          <w:szCs w:val="28"/>
        </w:rPr>
        <w:t xml:space="preserve"> “</w:t>
      </w:r>
      <w:hyperlink r:id="rId21" w:history="1">
        <w:r>
          <w:rPr>
            <w:rStyle w:val="Collegamentoipertestuale"/>
            <w:sz w:val="28"/>
            <w:szCs w:val="28"/>
          </w:rPr>
          <w:t>Alina.aprea2@hotmail.it</w:t>
        </w:r>
      </w:hyperlink>
      <w:r>
        <w:rPr>
          <w:sz w:val="28"/>
          <w:szCs w:val="28"/>
        </w:rPr>
        <w:t xml:space="preserve">” e in Password  “Alina2” e clicca sul bottone </w:t>
      </w:r>
      <w:proofErr w:type="spellStart"/>
      <w:r>
        <w:rPr>
          <w:sz w:val="28"/>
          <w:szCs w:val="28"/>
        </w:rPr>
        <w:t>Submit</w:t>
      </w:r>
      <w:proofErr w:type="spellEnd"/>
      <w:r>
        <w:rPr>
          <w:sz w:val="28"/>
          <w:szCs w:val="28"/>
        </w:rPr>
        <w:t>. Quindi viene reindirizzata alla pagina principale del sito, poiché è autenticata Alina visualizza nella barra di navigazione del sito una casella di testo, inserisce quindi il titolo del film “</w:t>
      </w:r>
      <w:proofErr w:type="spellStart"/>
      <w:r>
        <w:rPr>
          <w:sz w:val="28"/>
          <w:szCs w:val="28"/>
        </w:rPr>
        <w:t>Shutter</w:t>
      </w:r>
      <w:proofErr w:type="spellEnd"/>
      <w:r>
        <w:rPr>
          <w:sz w:val="28"/>
          <w:szCs w:val="28"/>
        </w:rPr>
        <w:t xml:space="preserve"> Island” e preme sul bottone </w:t>
      </w:r>
      <w:proofErr w:type="spellStart"/>
      <w:r>
        <w:rPr>
          <w:sz w:val="28"/>
          <w:szCs w:val="28"/>
        </w:rPr>
        <w:t>Search</w:t>
      </w:r>
      <w:proofErr w:type="spellEnd"/>
      <w:r>
        <w:rPr>
          <w:sz w:val="28"/>
          <w:szCs w:val="28"/>
        </w:rPr>
        <w:t>. Le appare una pagina con i risultati della ricerca, cioè una lista che contiene la locandina e il titolo del film da lei cercato:</w:t>
      </w:r>
    </w:p>
    <w:p w:rsidR="00BA5CFF" w:rsidRDefault="00BA5CFF" w:rsidP="00BA5CFF">
      <w:pPr>
        <w:rPr>
          <w:sz w:val="28"/>
          <w:szCs w:val="28"/>
        </w:rPr>
      </w:pPr>
      <w:r>
        <w:rPr>
          <w:sz w:val="28"/>
          <w:szCs w:val="28"/>
        </w:rPr>
        <w:t>-</w:t>
      </w:r>
      <w:proofErr w:type="spellStart"/>
      <w:r>
        <w:rPr>
          <w:sz w:val="28"/>
          <w:szCs w:val="28"/>
        </w:rPr>
        <w:t>Shutter</w:t>
      </w:r>
      <w:proofErr w:type="spellEnd"/>
      <w:r>
        <w:rPr>
          <w:sz w:val="28"/>
          <w:szCs w:val="28"/>
        </w:rPr>
        <w:t xml:space="preserve"> Island</w:t>
      </w:r>
    </w:p>
    <w:p w:rsidR="00BA5CFF" w:rsidRDefault="00BA5CFF" w:rsidP="00BA5CFF">
      <w:pPr>
        <w:rPr>
          <w:sz w:val="28"/>
          <w:szCs w:val="28"/>
        </w:rPr>
      </w:pPr>
      <w:r>
        <w:rPr>
          <w:sz w:val="28"/>
          <w:szCs w:val="28"/>
        </w:rPr>
        <w:t>I film sono rappresentati da un titolo e dalla locandina. Alina clicca sul titolo del film “</w:t>
      </w:r>
      <w:proofErr w:type="spellStart"/>
      <w:r>
        <w:rPr>
          <w:sz w:val="28"/>
          <w:szCs w:val="28"/>
        </w:rPr>
        <w:t>Shutter</w:t>
      </w:r>
      <w:proofErr w:type="spellEnd"/>
      <w:r>
        <w:rPr>
          <w:sz w:val="28"/>
          <w:szCs w:val="28"/>
        </w:rPr>
        <w:t xml:space="preserve"> Island” e viene rimandata alla pagina specifica su di esso dove sono presenti recensioni, trama e dettagli sul film. Quindi Alina scrive la sua recensione sul film “</w:t>
      </w:r>
      <w:proofErr w:type="spellStart"/>
      <w:r>
        <w:rPr>
          <w:sz w:val="28"/>
          <w:szCs w:val="28"/>
        </w:rPr>
        <w:t>Shutter</w:t>
      </w:r>
      <w:proofErr w:type="spellEnd"/>
      <w:r>
        <w:rPr>
          <w:sz w:val="28"/>
          <w:szCs w:val="28"/>
        </w:rPr>
        <w:t xml:space="preserve"> Island” nella text area per le recensioni e il titolo nell’apposita text area, conferma poi con il pulsante “</w:t>
      </w:r>
      <w:proofErr w:type="spellStart"/>
      <w:r>
        <w:rPr>
          <w:sz w:val="28"/>
          <w:szCs w:val="28"/>
        </w:rPr>
        <w:t>Submit</w:t>
      </w:r>
      <w:proofErr w:type="spellEnd"/>
      <w:r>
        <w:rPr>
          <w:sz w:val="28"/>
          <w:szCs w:val="28"/>
        </w:rPr>
        <w:t>” situato al di sotto. Viene quindi mostrata la pagina del film “</w:t>
      </w:r>
      <w:proofErr w:type="spellStart"/>
      <w:r>
        <w:rPr>
          <w:sz w:val="28"/>
          <w:szCs w:val="28"/>
        </w:rPr>
        <w:t>Shutter</w:t>
      </w:r>
      <w:proofErr w:type="spellEnd"/>
      <w:r>
        <w:rPr>
          <w:sz w:val="28"/>
          <w:szCs w:val="28"/>
        </w:rPr>
        <w:t xml:space="preserve"> Island” con aggiunta la sua recensione. Alina ora vuole modificare il suo username perché non è soddisfatta del suo vecchio username. Clicca quindi sul logo del sito e viene reindirizzata alla pagina principale, al centro della pagina è presente un bottone “Personal Page”. Si apre quindi la sua pagina personale, dove sono presenti i film suggeriti per lei e due bottoni, “Personal Info” che reindirizza alla pagina dove vengono mostrate le informazioni personali e il bottone “</w:t>
      </w:r>
      <w:proofErr w:type="spellStart"/>
      <w:r>
        <w:rPr>
          <w:sz w:val="28"/>
          <w:szCs w:val="28"/>
        </w:rPr>
        <w:t>Edit</w:t>
      </w:r>
      <w:proofErr w:type="spellEnd"/>
      <w:r>
        <w:rPr>
          <w:sz w:val="28"/>
          <w:szCs w:val="28"/>
        </w:rPr>
        <w:t xml:space="preserve"> Info” che porta alla pagina per la modifica dei dati personali. In questa pagina è presente una text box per l’inserimento del nuovo username. Alina quindi inserisce il nuovo username “Alea01” e clicca sul bottone “</w:t>
      </w:r>
      <w:proofErr w:type="spellStart"/>
      <w:r>
        <w:rPr>
          <w:sz w:val="28"/>
          <w:szCs w:val="28"/>
        </w:rPr>
        <w:t>Confirm</w:t>
      </w:r>
      <w:proofErr w:type="spellEnd"/>
      <w:r>
        <w:rPr>
          <w:sz w:val="28"/>
          <w:szCs w:val="28"/>
        </w:rPr>
        <w:t xml:space="preserve"> </w:t>
      </w:r>
      <w:proofErr w:type="spellStart"/>
      <w:proofErr w:type="gramStart"/>
      <w:r>
        <w:rPr>
          <w:sz w:val="28"/>
          <w:szCs w:val="28"/>
        </w:rPr>
        <w:t>Changes”e</w:t>
      </w:r>
      <w:proofErr w:type="spellEnd"/>
      <w:proofErr w:type="gramEnd"/>
      <w:r>
        <w:rPr>
          <w:sz w:val="28"/>
          <w:szCs w:val="28"/>
        </w:rPr>
        <w:t xml:space="preserve"> viene inoltrata sulla pagina principale.</w:t>
      </w:r>
    </w:p>
    <w:p w:rsidR="00BA5CFF" w:rsidRDefault="00BA5CFF" w:rsidP="00BA5CFF">
      <w:pPr>
        <w:rPr>
          <w:sz w:val="28"/>
          <w:szCs w:val="28"/>
        </w:rPr>
      </w:pPr>
    </w:p>
    <w:p w:rsidR="00BA5CFF" w:rsidRPr="007E63EC" w:rsidRDefault="00BA5CFF" w:rsidP="00BA5CFF">
      <w:pPr>
        <w:rPr>
          <w:sz w:val="30"/>
          <w:szCs w:val="30"/>
        </w:rPr>
      </w:pPr>
    </w:p>
    <w:p w:rsidR="00BA5CFF" w:rsidRPr="00463571" w:rsidRDefault="00BA5CFF" w:rsidP="00463571">
      <w:pPr>
        <w:pStyle w:val="Titolo2"/>
      </w:pPr>
      <w:bookmarkStart w:id="19" w:name="_Toc952259"/>
      <w:bookmarkStart w:id="20" w:name="_Toc1138688"/>
      <w:r>
        <w:lastRenderedPageBreak/>
        <w:t>Scenario Amministratore</w:t>
      </w:r>
      <w:bookmarkEnd w:id="19"/>
      <w:bookmarkEnd w:id="20"/>
    </w:p>
    <w:p w:rsidR="00463571" w:rsidRDefault="00BA5CFF" w:rsidP="00BA5CFF">
      <w:pPr>
        <w:rPr>
          <w:sz w:val="28"/>
          <w:szCs w:val="28"/>
        </w:rPr>
      </w:pPr>
      <w:r>
        <w:rPr>
          <w:sz w:val="28"/>
          <w:szCs w:val="28"/>
        </w:rPr>
        <w:t xml:space="preserve">Vincenzo è un amministratore della pagina Analytics </w:t>
      </w:r>
      <w:proofErr w:type="spellStart"/>
      <w:proofErr w:type="gramStart"/>
      <w:r>
        <w:rPr>
          <w:sz w:val="28"/>
          <w:szCs w:val="28"/>
        </w:rPr>
        <w:t>Films</w:t>
      </w:r>
      <w:proofErr w:type="spellEnd"/>
      <w:r>
        <w:rPr>
          <w:sz w:val="28"/>
          <w:szCs w:val="28"/>
        </w:rPr>
        <w:t xml:space="preserve"> .</w:t>
      </w:r>
      <w:proofErr w:type="gramEnd"/>
      <w:r>
        <w:rPr>
          <w:sz w:val="28"/>
          <w:szCs w:val="28"/>
        </w:rPr>
        <w:t xml:space="preserve"> Vincenzo vuole inserire un nuovo film</w:t>
      </w:r>
      <w:proofErr w:type="gramStart"/>
      <w:r>
        <w:rPr>
          <w:sz w:val="28"/>
          <w:szCs w:val="28"/>
        </w:rPr>
        <w:t>, ”Interstellar</w:t>
      </w:r>
      <w:proofErr w:type="gramEnd"/>
      <w:r>
        <w:rPr>
          <w:sz w:val="28"/>
          <w:szCs w:val="28"/>
        </w:rPr>
        <w:t xml:space="preserve">” ,con l’annessa trama . Apre il portale web e nella barra di navigazione posta nell’intestazione della pagina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Quindi inserisce alla casella </w:t>
      </w:r>
      <w:proofErr w:type="gramStart"/>
      <w:r>
        <w:rPr>
          <w:sz w:val="28"/>
          <w:szCs w:val="28"/>
        </w:rPr>
        <w:t>Email</w:t>
      </w:r>
      <w:proofErr w:type="gramEnd"/>
      <w:r>
        <w:rPr>
          <w:sz w:val="28"/>
          <w:szCs w:val="28"/>
        </w:rPr>
        <w:t xml:space="preserve"> “Vincenzo.armenio1@gmail.com” e nella casella della Password “</w:t>
      </w:r>
      <w:proofErr w:type="spellStart"/>
      <w:r>
        <w:rPr>
          <w:sz w:val="28"/>
          <w:szCs w:val="28"/>
        </w:rPr>
        <w:t>Unisa</w:t>
      </w:r>
      <w:proofErr w:type="spellEnd"/>
      <w:r>
        <w:rPr>
          <w:sz w:val="28"/>
          <w:szCs w:val="28"/>
        </w:rPr>
        <w:t xml:space="preserve">”. Vincenzo viene reindirizzato al suo profilo amministratore dove sono presenti i suoi dati e 4 bottoni: “Lista dei Film”, “Aggiungi un film”, “Visualizza statistiche utenti”, “Lista utenti”. Clicca quindi sul bottone “Aggiungi un film” e viene reindirizzato sulla pagina per l’aggiunta di un film dove è presente un </w:t>
      </w:r>
      <w:proofErr w:type="spellStart"/>
      <w:r>
        <w:rPr>
          <w:sz w:val="28"/>
          <w:szCs w:val="28"/>
        </w:rPr>
        <w:t>form</w:t>
      </w:r>
      <w:proofErr w:type="spellEnd"/>
      <w:r>
        <w:rPr>
          <w:sz w:val="28"/>
          <w:szCs w:val="28"/>
        </w:rPr>
        <w:t xml:space="preserve"> per l’inserimento di un film, quindi Vincenzo inserisce nel campo “</w:t>
      </w:r>
      <w:proofErr w:type="spellStart"/>
      <w:r>
        <w:rPr>
          <w:sz w:val="28"/>
          <w:szCs w:val="28"/>
        </w:rPr>
        <w:t>TitoloFilm</w:t>
      </w:r>
      <w:proofErr w:type="spellEnd"/>
      <w:r>
        <w:rPr>
          <w:sz w:val="28"/>
          <w:szCs w:val="28"/>
        </w:rPr>
        <w:t xml:space="preserve">” il titolo “Interstellar”, nel campo “Trama” la trama del film: </w:t>
      </w:r>
      <w:r>
        <w:rPr>
          <w:rFonts w:ascii="Times New Roman" w:hAnsi="Times New Roman" w:cs="Times New Roman"/>
          <w:sz w:val="28"/>
          <w:szCs w:val="28"/>
        </w:rPr>
        <w:t>“</w:t>
      </w:r>
      <w:r>
        <w:rPr>
          <w:rFonts w:ascii="Times New Roman" w:hAnsi="Times New Roman" w:cs="Times New Roman"/>
          <w:sz w:val="28"/>
          <w:szCs w:val="28"/>
          <w:shd w:val="clear" w:color="auto" w:fill="FFFFFF"/>
        </w:rPr>
        <w:t>In un futuro non precisato, un drastico cambiamento climatico colpisce duramente l'agricoltura. Il granturco è l'unica coltivazione ancora in grado di crescere ed un gruppo di scienziati è intenzionato ad attraversare lo spazio per trovare nuovi luoghi adatti a coltivarlo.</w:t>
      </w:r>
      <w:r>
        <w:rPr>
          <w:sz w:val="28"/>
          <w:szCs w:val="28"/>
          <w:shd w:val="clear" w:color="auto" w:fill="FFFFFF"/>
        </w:rPr>
        <w:t xml:space="preserve">” Nel campo “Categoria” inserisce “Drammatico” e infine clicca sul bottone “Aggiungi Film” posizionato sotto il </w:t>
      </w:r>
      <w:proofErr w:type="spellStart"/>
      <w:r>
        <w:rPr>
          <w:sz w:val="28"/>
          <w:szCs w:val="28"/>
          <w:shd w:val="clear" w:color="auto" w:fill="FFFFFF"/>
        </w:rPr>
        <w:t>form</w:t>
      </w:r>
      <w:proofErr w:type="spellEnd"/>
      <w:r>
        <w:rPr>
          <w:sz w:val="28"/>
          <w:szCs w:val="28"/>
          <w:shd w:val="clear" w:color="auto" w:fill="FFFFFF"/>
        </w:rPr>
        <w:t xml:space="preserve">, torna quindi alla pagina personale. </w:t>
      </w:r>
      <w:r>
        <w:rPr>
          <w:sz w:val="28"/>
          <w:szCs w:val="28"/>
        </w:rPr>
        <w:t xml:space="preserve">Successivamente al caricamento del nuovo film, si accorge di aver commesso un errore nella scrittura della trama. Quindi vuole modificare la trama del film “Interstellar “, dalla sua pagina personale clicca sul bottone “Lista dei film” e viene reindirizzato ad una pagina che mostra un elenco con tutti i film, di fianco ad ogni film sono presenti due bottoni: “Elimina” per eliminare un film e “Modifica”, individua quindi il film “Interstellar” nell’elenco e clicca su Modifica, si apre una pagina per la modifica del film dove è presente un </w:t>
      </w:r>
      <w:proofErr w:type="spellStart"/>
      <w:r>
        <w:rPr>
          <w:sz w:val="28"/>
          <w:szCs w:val="28"/>
        </w:rPr>
        <w:t>form</w:t>
      </w:r>
      <w:proofErr w:type="spellEnd"/>
      <w:r>
        <w:rPr>
          <w:sz w:val="28"/>
          <w:szCs w:val="28"/>
        </w:rPr>
        <w:t xml:space="preserve"> con i campi “Trama” e “Genere”, Vincenzo inserisce nel campo “Trama” la trama corretta e clicca sul bottone “Aggiorna” posto sotto il </w:t>
      </w:r>
      <w:proofErr w:type="spellStart"/>
      <w:r>
        <w:rPr>
          <w:sz w:val="28"/>
          <w:szCs w:val="28"/>
        </w:rPr>
        <w:t>form</w:t>
      </w:r>
      <w:proofErr w:type="spellEnd"/>
      <w:r>
        <w:rPr>
          <w:sz w:val="28"/>
          <w:szCs w:val="28"/>
        </w:rPr>
        <w:t>. Viene quindi reindirizzato alla sua pagina personale.</w:t>
      </w:r>
    </w:p>
    <w:p w:rsidR="00BA5CFF" w:rsidRDefault="00BA5CFF" w:rsidP="00BA5CFF">
      <w:pPr>
        <w:rPr>
          <w:sz w:val="28"/>
          <w:szCs w:val="28"/>
        </w:rPr>
      </w:pPr>
      <w:r>
        <w:rPr>
          <w:sz w:val="28"/>
          <w:szCs w:val="28"/>
        </w:rPr>
        <w:t xml:space="preserve">Adesso Vincenzo vuole eliminare l’utente “Alea01” perché ha scritto una recensione sul film “Resta con me” in un linguaggio scurrile. Clicca quindi sul bottone “Lista utenti”, si apre quindi una pagina con un elenco di tutti gli utenti della pagina, con un bottone “Elimina” vicino ad ogni utente. Trova l’utente “Alea01” e clicca sul bottone “Elimina”. Viene quindi eliminato l’utente e Vincenzo viene inoltrato sulla sua pagina personale. Prima di lasciare il sito Vincenzo vuole visualizzare le statistiche riguardanti il numero di utenti registrati al sito, il numero di film presenti nel catalogo e il numero totale di recensioni. Clicca quindi sul bottone “Visualizza Statistiche” nella sua pagina personale. Si apre una pagina dove sono presenti le </w:t>
      </w:r>
      <w:r>
        <w:rPr>
          <w:sz w:val="28"/>
          <w:szCs w:val="28"/>
        </w:rPr>
        <w:lastRenderedPageBreak/>
        <w:t xml:space="preserve">statistiche dell’intero sito. Vincenzo effettua quindi il </w:t>
      </w:r>
      <w:proofErr w:type="spellStart"/>
      <w:r>
        <w:rPr>
          <w:sz w:val="28"/>
          <w:szCs w:val="28"/>
        </w:rPr>
        <w:t>logout</w:t>
      </w:r>
      <w:proofErr w:type="spellEnd"/>
      <w:r>
        <w:rPr>
          <w:sz w:val="28"/>
          <w:szCs w:val="28"/>
        </w:rPr>
        <w:t xml:space="preserve"> con il pulsante “</w:t>
      </w:r>
      <w:proofErr w:type="spellStart"/>
      <w:r>
        <w:rPr>
          <w:sz w:val="28"/>
          <w:szCs w:val="28"/>
        </w:rPr>
        <w:t>Logout</w:t>
      </w:r>
      <w:proofErr w:type="spellEnd"/>
      <w:r>
        <w:rPr>
          <w:sz w:val="28"/>
          <w:szCs w:val="28"/>
        </w:rPr>
        <w:t>” posto in alto a destra nella sua pagina personale.</w:t>
      </w:r>
    </w:p>
    <w:p w:rsidR="00495506" w:rsidRPr="00BA5CFF" w:rsidRDefault="00495506" w:rsidP="00495506">
      <w:pPr>
        <w:rPr>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DD5879" w:rsidRDefault="00DD5879" w:rsidP="00495506">
      <w:pPr>
        <w:rPr>
          <w:b/>
          <w:i/>
          <w:sz w:val="32"/>
        </w:rPr>
      </w:pPr>
    </w:p>
    <w:p w:rsidR="00356587" w:rsidRDefault="00356587"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3D31F4" w:rsidRPr="00463571" w:rsidRDefault="00495506" w:rsidP="00572639">
      <w:pPr>
        <w:pStyle w:val="Titolo1"/>
        <w:numPr>
          <w:ilvl w:val="0"/>
          <w:numId w:val="21"/>
        </w:numPr>
        <w:rPr>
          <w:rFonts w:cstheme="majorHAnsi"/>
        </w:rPr>
      </w:pPr>
      <w:bookmarkStart w:id="21" w:name="_Toc527800072"/>
      <w:bookmarkStart w:id="22" w:name="_Toc1138689"/>
      <w:r w:rsidRPr="00463571">
        <w:rPr>
          <w:rFonts w:cstheme="majorHAnsi"/>
        </w:rPr>
        <w:lastRenderedPageBreak/>
        <w:t>Use Case</w:t>
      </w:r>
      <w:bookmarkEnd w:id="21"/>
      <w:bookmarkEnd w:id="22"/>
    </w:p>
    <w:p w:rsidR="00A74CCA" w:rsidRDefault="00A74CCA" w:rsidP="00A74CCA"/>
    <w:p w:rsidR="004A2374" w:rsidRDefault="004A2374" w:rsidP="004A2374">
      <w:pPr>
        <w:pStyle w:val="Titolo2"/>
        <w:numPr>
          <w:ilvl w:val="0"/>
          <w:numId w:val="0"/>
        </w:numPr>
      </w:pPr>
      <w:bookmarkStart w:id="23" w:name="_Toc1138690"/>
      <w:bookmarkEnd w:id="0"/>
      <w:r w:rsidRPr="00C640DE">
        <w:t>AF_RF_</w:t>
      </w:r>
      <w:r>
        <w:t>0</w:t>
      </w:r>
      <w:r w:rsidRPr="00C640DE">
        <w:t xml:space="preserve"> – Gestione </w:t>
      </w:r>
      <w:r>
        <w:t>Autenticazione</w:t>
      </w:r>
      <w:bookmarkEnd w:id="23"/>
    </w:p>
    <w:p w:rsidR="003A56BA" w:rsidRDefault="00605FBC" w:rsidP="000F2CE5">
      <w:pPr>
        <w:rPr>
          <w:sz w:val="28"/>
          <w:szCs w:val="28"/>
        </w:rPr>
      </w:pPr>
      <w:r>
        <w:rPr>
          <w:noProof/>
        </w:rPr>
        <w:drawing>
          <wp:anchor distT="0" distB="0" distL="114300" distR="114300" simplePos="0" relativeHeight="251682304" behindDoc="0" locked="0" layoutInCell="1" allowOverlap="1" wp14:anchorId="081100E0" wp14:editId="0F5B4262">
            <wp:simplePos x="0" y="0"/>
            <wp:positionH relativeFrom="column">
              <wp:posOffset>19551</wp:posOffset>
            </wp:positionH>
            <wp:positionV relativeFrom="paragraph">
              <wp:posOffset>237239</wp:posOffset>
            </wp:positionV>
            <wp:extent cx="6114415" cy="3959860"/>
            <wp:effectExtent l="0" t="0" r="0" b="0"/>
            <wp:wrapNone/>
            <wp:docPr id="10" name="Immagine 1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95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lastRenderedPageBreak/>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453"/>
            </w:tblGrid>
            <w:tr w:rsidR="003A56BA" w:rsidRPr="00DB2245" w:rsidTr="009E7494">
              <w:trPr>
                <w:trHeight w:val="107"/>
              </w:trPr>
              <w:tc>
                <w:tcPr>
                  <w:tcW w:w="0" w:type="auto"/>
                </w:tcPr>
                <w:p w:rsidR="003A56BA" w:rsidRPr="00DB2245" w:rsidRDefault="003A56BA" w:rsidP="009E7494">
                  <w:pPr>
                    <w:pStyle w:val="Default"/>
                  </w:pPr>
                  <w:r w:rsidRPr="00DB2245">
                    <w:rPr>
                      <w:b/>
                      <w:bCs/>
                    </w:rPr>
                    <w:t>UC_0.</w:t>
                  </w:r>
                  <w:r>
                    <w:rPr>
                      <w:b/>
                      <w:bCs/>
                    </w:rPr>
                    <w:t>1</w:t>
                  </w:r>
                  <w:r w:rsidRPr="00DB2245">
                    <w:rPr>
                      <w:b/>
                      <w:bCs/>
                    </w:rPr>
                    <w:t xml:space="preserve"> - Registrazione </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Attori partecipanti</w:t>
            </w:r>
          </w:p>
        </w:tc>
        <w:tc>
          <w:tcPr>
            <w:tcW w:w="6120" w:type="dxa"/>
            <w:shd w:val="clear" w:color="auto" w:fill="auto"/>
          </w:tcPr>
          <w:p w:rsidR="003A56BA" w:rsidRPr="006C2B3C" w:rsidRDefault="003A56BA" w:rsidP="009E7494">
            <w:pPr>
              <w:rPr>
                <w:b/>
                <w:sz w:val="30"/>
                <w:szCs w:val="30"/>
              </w:rPr>
            </w:pPr>
            <w:r w:rsidRPr="006C2B3C">
              <w:rPr>
                <w:rFonts w:eastAsia="Times New Roman"/>
              </w:rPr>
              <w:t xml:space="preserve">Iniziata </w:t>
            </w:r>
            <w:r w:rsidRPr="00BD4E38">
              <w:rPr>
                <w:rFonts w:eastAsia="Times New Roman"/>
              </w:rPr>
              <w:t xml:space="preserve">da </w:t>
            </w:r>
            <w:r w:rsidR="005E70A2">
              <w:rPr>
                <w:rFonts w:eastAsia="Times New Roman"/>
              </w:rPr>
              <w:t>Visitatore</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1492"/>
              </w:trPr>
              <w:tc>
                <w:tcPr>
                  <w:tcW w:w="2947" w:type="dxa"/>
                  <w:shd w:val="clear" w:color="auto" w:fill="auto"/>
                </w:tcPr>
                <w:p w:rsidR="003A56BA" w:rsidRDefault="003A56BA" w:rsidP="009E7494">
                  <w:r>
                    <w:t>1.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DB2245" w:rsidRDefault="003A56BA" w:rsidP="009E7494">
                  <w:r>
                    <w:t xml:space="preserve">Clicca sulla </w:t>
                  </w:r>
                  <w:proofErr w:type="spellStart"/>
                  <w:r>
                    <w:t>checkbox</w:t>
                  </w:r>
                  <w:proofErr w:type="spellEnd"/>
                  <w:r>
                    <w:t xml:space="preserve"> "Accetto le condizioni"</w:t>
                  </w:r>
                </w:p>
              </w:tc>
              <w:tc>
                <w:tcPr>
                  <w:tcW w:w="2947" w:type="dxa"/>
                  <w:shd w:val="clear" w:color="auto" w:fill="auto"/>
                </w:tcPr>
                <w:p w:rsidR="003A56BA" w:rsidRPr="006C2B3C" w:rsidRDefault="003A56BA" w:rsidP="009E7494">
                  <w:pPr>
                    <w:rPr>
                      <w:b/>
                      <w:sz w:val="30"/>
                      <w:szCs w:val="30"/>
                    </w:rPr>
                  </w:pPr>
                </w:p>
              </w:tc>
            </w:tr>
            <w:tr w:rsidR="003A56BA" w:rsidRPr="006C2B3C" w:rsidTr="009E7494">
              <w:trPr>
                <w:trHeight w:val="1019"/>
              </w:trPr>
              <w:tc>
                <w:tcPr>
                  <w:tcW w:w="2947" w:type="dxa"/>
                  <w:shd w:val="clear" w:color="auto" w:fill="auto"/>
                </w:tcPr>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r w:rsidRPr="00DB2245">
                    <w:t>2. Il sistema controlla i dati inseriti, se corretti mostra il bottone "Registrati"</w:t>
                  </w:r>
                </w:p>
              </w:tc>
            </w:tr>
            <w:tr w:rsidR="003A56BA" w:rsidRPr="006C2B3C" w:rsidTr="009E7494">
              <w:trPr>
                <w:trHeight w:val="588"/>
              </w:trPr>
              <w:tc>
                <w:tcPr>
                  <w:tcW w:w="2947" w:type="dxa"/>
                  <w:shd w:val="clear" w:color="auto" w:fill="auto"/>
                </w:tcPr>
                <w:p w:rsidR="003A56BA" w:rsidRPr="00687DB5" w:rsidRDefault="003A56BA" w:rsidP="009E7494">
                  <w:r w:rsidRPr="00687DB5">
                    <w:t>3. L' Utente clicca sul bottone "Registrati"</w:t>
                  </w:r>
                </w:p>
              </w:tc>
              <w:tc>
                <w:tcPr>
                  <w:tcW w:w="2947" w:type="dxa"/>
                  <w:shd w:val="clear" w:color="auto" w:fill="auto"/>
                </w:tcPr>
                <w:p w:rsidR="003A56BA" w:rsidRPr="00DB2245" w:rsidRDefault="003A56BA" w:rsidP="009E7494"/>
              </w:tc>
            </w:tr>
            <w:tr w:rsidR="003A56BA" w:rsidRPr="006C2B3C" w:rsidTr="009E7494">
              <w:trPr>
                <w:trHeight w:val="582"/>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rsidRPr="00687DB5">
                    <w:t>4. Il sistema accetta la registrazione</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d’entrata</w:t>
            </w:r>
          </w:p>
        </w:tc>
        <w:tc>
          <w:tcPr>
            <w:tcW w:w="6120" w:type="dxa"/>
            <w:shd w:val="clear" w:color="auto" w:fill="auto"/>
          </w:tcPr>
          <w:p w:rsidR="003A56BA" w:rsidRPr="00687DB5" w:rsidRDefault="003A56BA" w:rsidP="00572639">
            <w:pPr>
              <w:numPr>
                <w:ilvl w:val="0"/>
                <w:numId w:val="2"/>
              </w:numPr>
            </w:pPr>
            <w:r w:rsidRPr="00687DB5">
              <w:t xml:space="preserve">L’ Utente si trova nella pagina di </w:t>
            </w:r>
            <w:r w:rsidR="00305B21">
              <w:t>Registrazione</w:t>
            </w:r>
            <w:r w:rsidRPr="00687DB5">
              <w:t xml:space="preserve"> di</w:t>
            </w:r>
            <w:r>
              <w:t xml:space="preserve"> </w:t>
            </w:r>
            <w:proofErr w:type="spellStart"/>
            <w:r>
              <w:t>AnalyticsFilms</w:t>
            </w:r>
            <w:proofErr w:type="spellEnd"/>
            <w:r>
              <w:t>.</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d’uscita</w:t>
            </w:r>
          </w:p>
        </w:tc>
        <w:tc>
          <w:tcPr>
            <w:tcW w:w="6120" w:type="dxa"/>
            <w:shd w:val="clear" w:color="auto" w:fill="auto"/>
          </w:tcPr>
          <w:p w:rsidR="003A56BA" w:rsidRPr="00687DB5" w:rsidRDefault="003A56BA" w:rsidP="00572639">
            <w:pPr>
              <w:numPr>
                <w:ilvl w:val="0"/>
                <w:numId w:val="2"/>
              </w:numPr>
            </w:pPr>
            <w:r w:rsidRPr="00687DB5">
              <w:t>L’ Utente guest è registrato su</w:t>
            </w:r>
            <w:r>
              <w:t xml:space="preserve"> </w:t>
            </w:r>
            <w:proofErr w:type="spellStart"/>
            <w:r>
              <w:t>AnalyticsFilms</w:t>
            </w:r>
            <w:proofErr w:type="spellEnd"/>
            <w:r>
              <w:t>.</w:t>
            </w:r>
          </w:p>
        </w:tc>
      </w:tr>
      <w:tr w:rsidR="003A56BA" w:rsidRPr="006C2B3C" w:rsidTr="009E7494">
        <w:tc>
          <w:tcPr>
            <w:tcW w:w="3733" w:type="dxa"/>
            <w:shd w:val="clear" w:color="auto" w:fill="auto"/>
            <w:vAlign w:val="bottom"/>
          </w:tcPr>
          <w:p w:rsidR="003A56BA" w:rsidRPr="006C2B3C" w:rsidRDefault="003A56BA" w:rsidP="009E7494">
            <w:pPr>
              <w:spacing w:line="264" w:lineRule="exact"/>
              <w:rPr>
                <w:rFonts w:eastAsia="Times New Roman"/>
                <w:b/>
              </w:rPr>
            </w:pPr>
            <w:r>
              <w:rPr>
                <w:rFonts w:eastAsia="Times New Roman"/>
                <w:b/>
              </w:rPr>
              <w:t>Eccezioni</w:t>
            </w:r>
          </w:p>
        </w:tc>
        <w:tc>
          <w:tcPr>
            <w:tcW w:w="6120" w:type="dxa"/>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9E1613" w:rsidRDefault="003A56BA" w:rsidP="009E7494">
            <w:pPr>
              <w:pStyle w:val="Default"/>
              <w:rPr>
                <w:sz w:val="23"/>
                <w:szCs w:val="23"/>
              </w:rPr>
            </w:pPr>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Pr>
                <w:rFonts w:eastAsia="Times New Roman"/>
                <w:b/>
              </w:rPr>
              <w:t>Nome caso d’uso</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b/>
              </w:rPr>
            </w:pPr>
            <w:r w:rsidRPr="00C46945">
              <w:rPr>
                <w:b/>
              </w:rPr>
              <w:t>UC</w:t>
            </w:r>
            <w:r w:rsidR="008F17A5">
              <w:rPr>
                <w:b/>
              </w:rPr>
              <w:t xml:space="preserve"> </w:t>
            </w:r>
            <w:proofErr w:type="gramStart"/>
            <w:r w:rsidR="008F17A5">
              <w:rPr>
                <w:b/>
              </w:rPr>
              <w:t xml:space="preserve">- </w:t>
            </w:r>
            <w:r w:rsidRPr="00C46945">
              <w:rPr>
                <w:b/>
              </w:rPr>
              <w:t xml:space="preserve"> Registrazione</w:t>
            </w:r>
            <w:proofErr w:type="gramEnd"/>
            <w:r w:rsidRPr="00C46945">
              <w:rPr>
                <w:b/>
              </w:rPr>
              <w:t xml:space="preserve"> Errata</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Attori partecipanti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r>
              <w:t xml:space="preserve">Iniziata da </w:t>
            </w:r>
            <w:r w:rsidRPr="00BD4E38">
              <w:rPr>
                <w:i/>
              </w:rPr>
              <w:t>Utente</w:t>
            </w:r>
            <w:r w:rsidR="00C96299" w:rsidRPr="00BD4E38">
              <w:rPr>
                <w:i/>
              </w:rPr>
              <w:t xml:space="preserve"> Guest</w:t>
            </w:r>
          </w:p>
        </w:tc>
      </w:tr>
      <w:tr w:rsidR="003A56BA" w:rsidRPr="006C2B3C" w:rsidTr="009E7494">
        <w:trPr>
          <w:trHeight w:val="8779"/>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Flusso degli eventi</w:t>
            </w:r>
          </w:p>
        </w:tc>
        <w:tc>
          <w:tcPr>
            <w:tcW w:w="6120" w:type="dxa"/>
            <w:tcBorders>
              <w:top w:val="single" w:sz="4" w:space="0" w:color="auto"/>
              <w:left w:val="single" w:sz="4" w:space="0" w:color="auto"/>
              <w:bottom w:val="single" w:sz="4" w:space="0" w:color="auto"/>
              <w:right w:val="single" w:sz="4" w:space="0" w:color="auto"/>
            </w:tcBorders>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691"/>
              </w:trPr>
              <w:tc>
                <w:tcPr>
                  <w:tcW w:w="2947" w:type="dxa"/>
                  <w:shd w:val="clear" w:color="auto" w:fill="auto"/>
                </w:tcPr>
                <w:p w:rsidR="003A56BA" w:rsidRPr="009F16D2" w:rsidRDefault="003A56BA" w:rsidP="009E7494"/>
                <w:p w:rsidR="003A56BA" w:rsidRPr="009F16D2" w:rsidRDefault="003A56BA" w:rsidP="009E7494"/>
              </w:tc>
              <w:tc>
                <w:tcPr>
                  <w:tcW w:w="2947" w:type="dxa"/>
                  <w:shd w:val="clear" w:color="auto" w:fill="auto"/>
                </w:tcPr>
                <w:p w:rsidR="003A56BA" w:rsidRPr="00C36BE7" w:rsidRDefault="003A56BA" w:rsidP="009E7494">
                  <w:r w:rsidRPr="00C36BE7">
                    <w:t>1</w:t>
                  </w:r>
                  <w:r>
                    <w:t>.</w:t>
                  </w:r>
                  <w:r w:rsidRPr="00C36BE7">
                    <w:t>Il sistema invia un messaggio di errore</w:t>
                  </w:r>
                </w:p>
              </w:tc>
            </w:tr>
            <w:tr w:rsidR="003A56BA" w:rsidRPr="006C2B3C" w:rsidTr="009E7494">
              <w:trPr>
                <w:trHeight w:val="828"/>
              </w:trPr>
              <w:tc>
                <w:tcPr>
                  <w:tcW w:w="2947" w:type="dxa"/>
                  <w:shd w:val="clear" w:color="auto" w:fill="auto"/>
                </w:tcPr>
                <w:p w:rsidR="003A56BA" w:rsidRPr="006C2B3C" w:rsidRDefault="003A56BA" w:rsidP="009E7494">
                  <w:pPr>
                    <w:rPr>
                      <w:b/>
                      <w:sz w:val="30"/>
                      <w:szCs w:val="30"/>
                    </w:rPr>
                  </w:pPr>
                  <w:r>
                    <w:t>2.L’utente legge il messaggio di errore</w:t>
                  </w:r>
                </w:p>
              </w:tc>
              <w:tc>
                <w:tcPr>
                  <w:tcW w:w="2947" w:type="dxa"/>
                  <w:shd w:val="clear" w:color="auto" w:fill="auto"/>
                </w:tcPr>
                <w:p w:rsidR="003A56BA" w:rsidRPr="009F16D2" w:rsidRDefault="003A56BA" w:rsidP="009E7494">
                  <w:pPr>
                    <w:ind w:left="360"/>
                  </w:pPr>
                </w:p>
              </w:tc>
            </w:tr>
            <w:tr w:rsidR="003A56BA" w:rsidRPr="006C2B3C" w:rsidTr="009E7494">
              <w:trPr>
                <w:trHeight w:val="698"/>
              </w:trPr>
              <w:tc>
                <w:tcPr>
                  <w:tcW w:w="2947" w:type="dxa"/>
                  <w:shd w:val="clear" w:color="auto" w:fill="auto"/>
                </w:tcPr>
                <w:p w:rsidR="003A56BA" w:rsidRPr="00DB2245" w:rsidRDefault="003A56BA" w:rsidP="009E7494"/>
                <w:p w:rsidR="003A56BA" w:rsidRPr="00DB2245" w:rsidRDefault="003A56BA" w:rsidP="009E7494"/>
              </w:tc>
              <w:tc>
                <w:tcPr>
                  <w:tcW w:w="2947" w:type="dxa"/>
                  <w:shd w:val="clear" w:color="auto" w:fill="auto"/>
                </w:tcPr>
                <w:p w:rsidR="003A56BA" w:rsidRPr="006C2B3C" w:rsidRDefault="003A56BA" w:rsidP="009E7494">
                  <w:pPr>
                    <w:rPr>
                      <w:b/>
                      <w:sz w:val="30"/>
                      <w:szCs w:val="30"/>
                    </w:rPr>
                  </w:pPr>
                  <w:r>
                    <w:t>3.</w:t>
                  </w:r>
                  <w:r w:rsidRPr="00867CB4">
                    <w:t>Il sistema</w:t>
                  </w:r>
                  <w:r>
                    <w:t xml:space="preserve"> permette di reinserire i dati</w:t>
                  </w:r>
                </w:p>
              </w:tc>
            </w:tr>
            <w:tr w:rsidR="003A56BA" w:rsidRPr="006C2B3C" w:rsidTr="009E7494">
              <w:trPr>
                <w:trHeight w:val="2408"/>
              </w:trPr>
              <w:tc>
                <w:tcPr>
                  <w:tcW w:w="2947" w:type="dxa"/>
                  <w:shd w:val="clear" w:color="auto" w:fill="auto"/>
                </w:tcPr>
                <w:p w:rsidR="003A56BA" w:rsidRDefault="003A56BA" w:rsidP="009E7494">
                  <w:r>
                    <w:t>4.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6C2B3C" w:rsidRDefault="003A56BA" w:rsidP="009E7494">
                  <w:pPr>
                    <w:rPr>
                      <w:b/>
                      <w:sz w:val="30"/>
                      <w:szCs w:val="30"/>
                    </w:rPr>
                  </w:pPr>
                  <w:r>
                    <w:t xml:space="preserve">Clicca sulla </w:t>
                  </w:r>
                  <w:proofErr w:type="spellStart"/>
                  <w:r>
                    <w:t>checkbox</w:t>
                  </w:r>
                  <w:proofErr w:type="spellEnd"/>
                  <w:r>
                    <w:t xml:space="preserve"> "Accetto le condizioni"</w:t>
                  </w: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t>5</w:t>
                  </w:r>
                  <w:r w:rsidRPr="00DB2245">
                    <w:t>. Il sistema controlla i dati inseriti, se corretti mostra il bottone "Registrati"</w:t>
                  </w:r>
                </w:p>
              </w:tc>
            </w:tr>
            <w:tr w:rsidR="003A56BA" w:rsidRPr="006C2B3C" w:rsidTr="009E7494">
              <w:trPr>
                <w:trHeight w:val="913"/>
              </w:trPr>
              <w:tc>
                <w:tcPr>
                  <w:tcW w:w="2947" w:type="dxa"/>
                  <w:shd w:val="clear" w:color="auto" w:fill="auto"/>
                </w:tcPr>
                <w:p w:rsidR="003A56BA" w:rsidRPr="00687DB5" w:rsidRDefault="003A56BA" w:rsidP="009E7494">
                  <w:r>
                    <w:t>6</w:t>
                  </w:r>
                  <w:r w:rsidRPr="00687DB5">
                    <w:t>. L' Utente clicca sul bottone "Registrati"</w:t>
                  </w: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Default="003A56BA" w:rsidP="009E7494"/>
              </w:tc>
              <w:tc>
                <w:tcPr>
                  <w:tcW w:w="2947" w:type="dxa"/>
                  <w:shd w:val="clear" w:color="auto" w:fill="auto"/>
                </w:tcPr>
                <w:p w:rsidR="003A56BA" w:rsidRDefault="003A56BA" w:rsidP="009E7494">
                  <w:r>
                    <w:t>7</w:t>
                  </w:r>
                  <w:r w:rsidRPr="00687DB5">
                    <w:t>. Il sistema accetta la registrazione</w:t>
                  </w:r>
                </w:p>
              </w:tc>
            </w:tr>
          </w:tbl>
          <w:p w:rsidR="003A56BA" w:rsidRPr="00C46945" w:rsidRDefault="003A56BA" w:rsidP="009E7494">
            <w:pPr>
              <w:ind w:left="720" w:hanging="360"/>
            </w:pP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lastRenderedPageBreak/>
              <w:t>Condizioni d’entrata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9F16D2" w:rsidRDefault="003A56BA" w:rsidP="00572639">
            <w:pPr>
              <w:numPr>
                <w:ilvl w:val="0"/>
                <w:numId w:val="2"/>
              </w:numPr>
            </w:pPr>
            <w:r>
              <w:t>L’utente inserisce i dati e il sistema non trova una corrispondenza con i dati inseriti.</w:t>
            </w:r>
          </w:p>
        </w:tc>
      </w:tr>
      <w:tr w:rsidR="003A56BA" w:rsidRPr="006C2B3C" w:rsidTr="009E7494">
        <w:trPr>
          <w:trHeight w:val="547"/>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Condizioni d’uscita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572639">
            <w:pPr>
              <w:numPr>
                <w:ilvl w:val="0"/>
                <w:numId w:val="3"/>
              </w:numPr>
            </w:pPr>
            <w:r w:rsidRPr="00867CB4">
              <w:t>L’ Utente può reinserire i dati</w:t>
            </w:r>
          </w:p>
          <w:p w:rsidR="003A56BA" w:rsidRPr="009F16D2" w:rsidRDefault="003A56BA" w:rsidP="00572639">
            <w:pPr>
              <w:numPr>
                <w:ilvl w:val="0"/>
                <w:numId w:val="3"/>
              </w:numPr>
            </w:pPr>
            <w:r>
              <w:t>L’Utente è registrato.</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Eccezioni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867CB4" w:rsidRDefault="003A56BA" w:rsidP="009E7494">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Pr="00ED4296"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14"/>
      </w:tblGrid>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bl>
    <w:p w:rsidR="00D35EE0" w:rsidRPr="00104B9D" w:rsidRDefault="00D35EE0" w:rsidP="00104B9D">
      <w:pPr>
        <w:rPr>
          <w:vanish/>
        </w:rPr>
      </w:pPr>
    </w:p>
    <w:p w:rsidR="00192323" w:rsidRDefault="00192323"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4D5F12">
            <w:pPr>
              <w:rPr>
                <w:b/>
                <w:sz w:val="30"/>
                <w:szCs w:val="30"/>
              </w:rPr>
            </w:pPr>
            <w:bookmarkStart w:id="24" w:name="_Hlk528834960"/>
            <w:r w:rsidRPr="006C2B3C">
              <w:rPr>
                <w:rFonts w:eastAsia="Times New Roman"/>
                <w:b/>
              </w:rPr>
              <w:t>Nome caso d’uso</w:t>
            </w:r>
          </w:p>
        </w:tc>
        <w:tc>
          <w:tcPr>
            <w:tcW w:w="6120" w:type="dxa"/>
            <w:shd w:val="clear" w:color="auto" w:fill="auto"/>
          </w:tcPr>
          <w:p w:rsidR="003D31F4" w:rsidRPr="006C2B3C" w:rsidRDefault="003D31F4" w:rsidP="004D5F12">
            <w:pPr>
              <w:rPr>
                <w:b/>
                <w:sz w:val="30"/>
                <w:szCs w:val="30"/>
              </w:rPr>
            </w:pPr>
            <w:r w:rsidRPr="006C2B3C">
              <w:rPr>
                <w:rFonts w:eastAsia="Times New Roman"/>
                <w:b/>
              </w:rPr>
              <w:t>UC_0.</w:t>
            </w:r>
            <w:r w:rsidR="00C4467A">
              <w:rPr>
                <w:rFonts w:eastAsia="Times New Roman"/>
                <w:b/>
              </w:rPr>
              <w:t>2</w:t>
            </w:r>
            <w:r w:rsidRPr="006C2B3C">
              <w:rPr>
                <w:rFonts w:eastAsia="Times New Roman"/>
                <w:b/>
              </w:rPr>
              <w:t xml:space="preserve"> - Login</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4D5F12">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4D5F12">
                  <w:pPr>
                    <w:rPr>
                      <w:b/>
                      <w:sz w:val="30"/>
                      <w:szCs w:val="30"/>
                    </w:rPr>
                  </w:pPr>
                  <w:r w:rsidRPr="006C2B3C">
                    <w:rPr>
                      <w:rFonts w:eastAsia="Times New Roman"/>
                      <w:b/>
                    </w:rPr>
                    <w:t>ATTORE</w:t>
                  </w:r>
                </w:p>
              </w:tc>
              <w:tc>
                <w:tcPr>
                  <w:tcW w:w="2947" w:type="dxa"/>
                  <w:shd w:val="clear" w:color="auto" w:fill="FFF2CC"/>
                </w:tcPr>
                <w:p w:rsidR="003D31F4" w:rsidRPr="006C2B3C" w:rsidRDefault="003D31F4" w:rsidP="004D5F12">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4D5F12">
                  <w:r w:rsidRPr="009F16D2">
                    <w:t xml:space="preserve">1. L’Utente compila il </w:t>
                  </w:r>
                  <w:proofErr w:type="spellStart"/>
                  <w:r w:rsidRPr="009F16D2">
                    <w:t>form</w:t>
                  </w:r>
                  <w:proofErr w:type="spellEnd"/>
                  <w:r w:rsidRPr="009F16D2">
                    <w:t xml:space="preserve"> specificando la sua </w:t>
                  </w:r>
                  <w:proofErr w:type="gramStart"/>
                  <w:r w:rsidRPr="009F16D2">
                    <w:t>email</w:t>
                  </w:r>
                  <w:proofErr w:type="gramEnd"/>
                  <w:r>
                    <w:t xml:space="preserve"> e la password, successivamente preme su invio. </w:t>
                  </w:r>
                </w:p>
              </w:tc>
              <w:tc>
                <w:tcPr>
                  <w:tcW w:w="2947" w:type="dxa"/>
                  <w:shd w:val="clear" w:color="auto" w:fill="auto"/>
                </w:tcPr>
                <w:p w:rsidR="003D31F4" w:rsidRPr="006C2B3C" w:rsidRDefault="003D31F4" w:rsidP="004D5F12">
                  <w:pPr>
                    <w:rPr>
                      <w:b/>
                      <w:sz w:val="30"/>
                      <w:szCs w:val="30"/>
                    </w:rPr>
                  </w:pPr>
                </w:p>
              </w:tc>
            </w:tr>
            <w:tr w:rsidR="003D31F4" w:rsidRPr="006C2B3C" w:rsidTr="006C2B3C">
              <w:trPr>
                <w:trHeight w:val="1545"/>
              </w:trPr>
              <w:tc>
                <w:tcPr>
                  <w:tcW w:w="2947" w:type="dxa"/>
                  <w:shd w:val="clear" w:color="auto" w:fill="auto"/>
                </w:tcPr>
                <w:p w:rsidR="003D31F4" w:rsidRPr="006C2B3C" w:rsidRDefault="003D31F4" w:rsidP="004D5F12">
                  <w:pPr>
                    <w:rPr>
                      <w:b/>
                      <w:sz w:val="30"/>
                      <w:szCs w:val="30"/>
                    </w:rPr>
                  </w:pPr>
                </w:p>
              </w:tc>
              <w:tc>
                <w:tcPr>
                  <w:tcW w:w="2947" w:type="dxa"/>
                  <w:shd w:val="clear" w:color="auto" w:fill="auto"/>
                </w:tcPr>
                <w:p w:rsidR="003D31F4" w:rsidRPr="009F16D2" w:rsidRDefault="009F16D2" w:rsidP="004D5F12">
                  <w:r w:rsidRPr="009F16D2">
                    <w:t>2. Il sistema esegue il controllo delle credenziali e reindirizza l’utente all</w:t>
                  </w:r>
                  <w:r>
                    <w:t>a Homepage</w:t>
                  </w:r>
                  <w:r w:rsidRPr="009F16D2">
                    <w:t>.</w:t>
                  </w:r>
                </w:p>
              </w:tc>
            </w:tr>
          </w:tbl>
          <w:p w:rsidR="003D31F4" w:rsidRPr="006C2B3C" w:rsidRDefault="003D31F4" w:rsidP="004D5F12">
            <w:pPr>
              <w:rPr>
                <w:b/>
                <w:sz w:val="30"/>
                <w:szCs w:val="30"/>
              </w:rPr>
            </w:pP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rsidRPr="009F16D2">
              <w:t xml:space="preserve">L’Utente si trova nella </w:t>
            </w:r>
            <w:proofErr w:type="spellStart"/>
            <w:r w:rsidR="00B50DDA">
              <w:t>HomePage</w:t>
            </w:r>
            <w:proofErr w:type="spellEnd"/>
            <w:r w:rsidR="00B50DDA">
              <w:t xml:space="preserve"> </w:t>
            </w:r>
            <w:r w:rsidRPr="009F16D2">
              <w:t>di</w:t>
            </w:r>
            <w:r>
              <w:t xml:space="preserve"> </w:t>
            </w:r>
            <w:proofErr w:type="spellStart"/>
            <w:r>
              <w:t>AnalyticsFilms</w:t>
            </w:r>
            <w:proofErr w:type="spellEnd"/>
            <w:r>
              <w:t>.</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d’uscita</w:t>
            </w:r>
          </w:p>
        </w:tc>
        <w:tc>
          <w:tcPr>
            <w:tcW w:w="6120" w:type="dxa"/>
            <w:shd w:val="clear" w:color="auto" w:fill="auto"/>
          </w:tcPr>
          <w:p w:rsidR="003D31F4" w:rsidRPr="009F16D2" w:rsidRDefault="009F16D2" w:rsidP="00572639">
            <w:pPr>
              <w:numPr>
                <w:ilvl w:val="0"/>
                <w:numId w:val="2"/>
              </w:numPr>
            </w:pPr>
            <w:r w:rsidRPr="009F16D2">
              <w:t>L’Utente viene riconosciuto e viene reindirizzato alla sua pagina personale</w:t>
            </w:r>
            <w:r w:rsidR="00060D87">
              <w:t>.</w:t>
            </w:r>
          </w:p>
        </w:tc>
      </w:tr>
      <w:tr w:rsidR="003D31F4" w:rsidRPr="006C2B3C" w:rsidTr="00E56E5D">
        <w:trPr>
          <w:trHeight w:val="279"/>
        </w:trPr>
        <w:tc>
          <w:tcPr>
            <w:tcW w:w="3733" w:type="dxa"/>
            <w:shd w:val="clear" w:color="auto" w:fill="auto"/>
            <w:vAlign w:val="bottom"/>
          </w:tcPr>
          <w:p w:rsidR="003D31F4" w:rsidRPr="006C2B3C" w:rsidRDefault="00A46692" w:rsidP="004144CA">
            <w:pPr>
              <w:spacing w:line="264" w:lineRule="exact"/>
              <w:rPr>
                <w:rFonts w:eastAsia="Times New Roman"/>
                <w:b/>
              </w:rPr>
            </w:pPr>
            <w:r>
              <w:rPr>
                <w:rFonts w:eastAsia="Times New Roman"/>
                <w:b/>
              </w:rPr>
              <w:t>Eccezioni</w:t>
            </w:r>
          </w:p>
        </w:tc>
        <w:tc>
          <w:tcPr>
            <w:tcW w:w="6120" w:type="dxa"/>
            <w:shd w:val="clear" w:color="auto" w:fill="auto"/>
          </w:tcPr>
          <w:p w:rsidR="003D31F4" w:rsidRPr="00764506" w:rsidRDefault="0076044B" w:rsidP="00764506">
            <w:pPr>
              <w:pStyle w:val="Default"/>
              <w:rPr>
                <w:sz w:val="23"/>
                <w:szCs w:val="23"/>
              </w:rPr>
            </w:pPr>
            <w:r>
              <w:rPr>
                <w:sz w:val="23"/>
                <w:szCs w:val="23"/>
              </w:rPr>
              <w:t xml:space="preserve">Se il sistema non riconosce </w:t>
            </w:r>
            <w:r w:rsidR="00764506">
              <w:rPr>
                <w:sz w:val="23"/>
                <w:szCs w:val="23"/>
              </w:rPr>
              <w:t>l’email o l’username o la password dell’utente</w:t>
            </w:r>
            <w:r>
              <w:rPr>
                <w:sz w:val="23"/>
                <w:szCs w:val="23"/>
              </w:rPr>
              <w:t xml:space="preserve"> si passa allo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 xml:space="preserve"> </w:t>
            </w:r>
            <w:r w:rsidR="00DD696A">
              <w:rPr>
                <w:sz w:val="23"/>
                <w:szCs w:val="23"/>
              </w:rPr>
              <w:t>Login</w:t>
            </w:r>
            <w:proofErr w:type="gramEnd"/>
            <w:r w:rsidR="00DD696A">
              <w:rPr>
                <w:sz w:val="23"/>
                <w:szCs w:val="23"/>
              </w:rPr>
              <w:t xml:space="preserve"> Errato</w:t>
            </w:r>
            <w:r w:rsidR="00764506">
              <w:rPr>
                <w:sz w:val="23"/>
                <w:szCs w:val="23"/>
              </w:rPr>
              <w:t>.</w:t>
            </w:r>
          </w:p>
        </w:tc>
      </w:tr>
      <w:bookmarkEnd w:id="24"/>
    </w:tbl>
    <w:p w:rsidR="00192323" w:rsidRDefault="00192323" w:rsidP="004D5F12">
      <w:pPr>
        <w:rPr>
          <w:b/>
          <w:sz w:val="30"/>
          <w:szCs w:val="30"/>
        </w:rPr>
      </w:pPr>
    </w:p>
    <w:p w:rsidR="00192323" w:rsidRDefault="00192323" w:rsidP="004D5F12">
      <w:pPr>
        <w:rPr>
          <w:b/>
          <w:sz w:val="30"/>
          <w:szCs w:val="30"/>
        </w:rPr>
      </w:pPr>
    </w:p>
    <w:p w:rsidR="00216735" w:rsidRDefault="00216735" w:rsidP="004D5F12">
      <w:pPr>
        <w:rPr>
          <w:b/>
          <w:sz w:val="30"/>
          <w:szCs w:val="30"/>
        </w:rPr>
      </w:pPr>
    </w:p>
    <w:p w:rsidR="00216735" w:rsidRDefault="00216735" w:rsidP="004D5F12">
      <w:pPr>
        <w:rPr>
          <w:b/>
          <w:sz w:val="30"/>
          <w:szCs w:val="30"/>
        </w:rPr>
      </w:pPr>
    </w:p>
    <w:p w:rsidR="00216735" w:rsidRPr="00C404F7" w:rsidRDefault="00216735"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lastRenderedPageBreak/>
              <w:t>Nome caso d’uso</w:t>
            </w:r>
          </w:p>
        </w:tc>
        <w:tc>
          <w:tcPr>
            <w:tcW w:w="6120" w:type="dxa"/>
            <w:shd w:val="clear" w:color="auto" w:fill="auto"/>
          </w:tcPr>
          <w:p w:rsidR="003D31F4" w:rsidRPr="006C2B3C" w:rsidRDefault="003D31F4" w:rsidP="006C2B3C">
            <w:pPr>
              <w:rPr>
                <w:b/>
                <w:sz w:val="30"/>
                <w:szCs w:val="30"/>
              </w:rPr>
            </w:pPr>
            <w:r w:rsidRPr="006C2B3C">
              <w:rPr>
                <w:rFonts w:eastAsia="Times New Roman"/>
                <w:b/>
              </w:rPr>
              <w:t>UC_0.</w:t>
            </w:r>
            <w:r w:rsidR="00C4467A">
              <w:rPr>
                <w:rFonts w:eastAsia="Times New Roman"/>
                <w:b/>
              </w:rPr>
              <w:t>3</w:t>
            </w:r>
            <w:r w:rsidRPr="006C2B3C">
              <w:rPr>
                <w:rFonts w:eastAsia="Times New Roman"/>
                <w:b/>
              </w:rPr>
              <w:t xml:space="preserve"> - </w:t>
            </w:r>
            <w:proofErr w:type="spellStart"/>
            <w:r w:rsidRPr="006C2B3C">
              <w:rPr>
                <w:rFonts w:eastAsia="Times New Roman"/>
                <w:b/>
              </w:rPr>
              <w:t>L</w:t>
            </w:r>
            <w:r w:rsidR="001223D0" w:rsidRPr="006C2B3C">
              <w:rPr>
                <w:rFonts w:eastAsia="Times New Roman"/>
                <w:b/>
              </w:rPr>
              <w:t>ogout</w:t>
            </w:r>
            <w:proofErr w:type="spellEnd"/>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6C2B3C">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6C2B3C">
                  <w:pPr>
                    <w:rPr>
                      <w:b/>
                      <w:sz w:val="30"/>
                      <w:szCs w:val="30"/>
                    </w:rPr>
                  </w:pPr>
                  <w:r w:rsidRPr="006C2B3C">
                    <w:rPr>
                      <w:rFonts w:eastAsia="Times New Roman"/>
                      <w:b/>
                    </w:rPr>
                    <w:t>ATTORE</w:t>
                  </w:r>
                </w:p>
              </w:tc>
              <w:tc>
                <w:tcPr>
                  <w:tcW w:w="2947" w:type="dxa"/>
                  <w:shd w:val="clear" w:color="auto" w:fill="FFF2CC"/>
                </w:tcPr>
                <w:p w:rsidR="003D31F4" w:rsidRPr="006C2B3C" w:rsidRDefault="003D31F4" w:rsidP="006C2B3C">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6C2B3C">
                  <w:r w:rsidRPr="009F16D2">
                    <w:t>1. L’Utente clicca sul bottone "</w:t>
                  </w:r>
                  <w:proofErr w:type="spellStart"/>
                  <w:r w:rsidRPr="009F16D2">
                    <w:t>Logout</w:t>
                  </w:r>
                  <w:proofErr w:type="spellEnd"/>
                  <w:r w:rsidRPr="009F16D2">
                    <w:t>".</w:t>
                  </w:r>
                  <w:r>
                    <w:t xml:space="preserve"> </w:t>
                  </w:r>
                </w:p>
              </w:tc>
              <w:tc>
                <w:tcPr>
                  <w:tcW w:w="2947" w:type="dxa"/>
                  <w:shd w:val="clear" w:color="auto" w:fill="auto"/>
                </w:tcPr>
                <w:p w:rsidR="003D31F4" w:rsidRPr="009F16D2" w:rsidRDefault="003D31F4" w:rsidP="006C2B3C"/>
              </w:tc>
            </w:tr>
            <w:tr w:rsidR="003D31F4" w:rsidRPr="006C2B3C" w:rsidTr="006C2B3C">
              <w:trPr>
                <w:trHeight w:val="1545"/>
              </w:trPr>
              <w:tc>
                <w:tcPr>
                  <w:tcW w:w="2947" w:type="dxa"/>
                  <w:shd w:val="clear" w:color="auto" w:fill="auto"/>
                </w:tcPr>
                <w:p w:rsidR="003D31F4" w:rsidRPr="006C2B3C" w:rsidRDefault="003D31F4" w:rsidP="006C2B3C">
                  <w:pPr>
                    <w:rPr>
                      <w:b/>
                      <w:sz w:val="30"/>
                      <w:szCs w:val="30"/>
                    </w:rPr>
                  </w:pPr>
                </w:p>
              </w:tc>
              <w:tc>
                <w:tcPr>
                  <w:tcW w:w="2947" w:type="dxa"/>
                  <w:shd w:val="clear" w:color="auto" w:fill="auto"/>
                </w:tcPr>
                <w:p w:rsidR="003D31F4" w:rsidRPr="009F16D2" w:rsidRDefault="009F16D2" w:rsidP="006C2B3C">
                  <w:r w:rsidRPr="009F16D2">
                    <w:t xml:space="preserve">2. </w:t>
                  </w:r>
                  <w:proofErr w:type="spellStart"/>
                  <w:r>
                    <w:t>AnalyticsFilms</w:t>
                  </w:r>
                  <w:proofErr w:type="spellEnd"/>
                  <w:r>
                    <w:t xml:space="preserve"> </w:t>
                  </w:r>
                  <w:r w:rsidRPr="009F16D2">
                    <w:t xml:space="preserve">risponde facendo il </w:t>
                  </w:r>
                  <w:proofErr w:type="spellStart"/>
                  <w:r w:rsidRPr="009F16D2">
                    <w:t>logout</w:t>
                  </w:r>
                  <w:proofErr w:type="spellEnd"/>
                  <w:r w:rsidRPr="009F16D2">
                    <w:t xml:space="preserve"> e reindirizza l’utente </w:t>
                  </w:r>
                  <w:proofErr w:type="gramStart"/>
                  <w:r w:rsidRPr="009F16D2">
                    <w:t>alla  Homepage</w:t>
                  </w:r>
                  <w:proofErr w:type="gramEnd"/>
                  <w:r w:rsidRPr="009F16D2">
                    <w:t>.</w:t>
                  </w:r>
                </w:p>
              </w:tc>
            </w:tr>
          </w:tbl>
          <w:p w:rsidR="003D31F4" w:rsidRPr="006C2B3C" w:rsidRDefault="003D31F4" w:rsidP="006C2B3C">
            <w:pPr>
              <w:rPr>
                <w:b/>
                <w:sz w:val="30"/>
                <w:szCs w:val="30"/>
              </w:rPr>
            </w:pP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t xml:space="preserve">L’ Utente </w:t>
            </w:r>
            <w:r w:rsidR="00706A18">
              <w:t>è loggato sulla homepage</w:t>
            </w:r>
            <w:r>
              <w:t>.</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d’uscita</w:t>
            </w:r>
          </w:p>
        </w:tc>
        <w:tc>
          <w:tcPr>
            <w:tcW w:w="6120" w:type="dxa"/>
            <w:shd w:val="clear" w:color="auto" w:fill="auto"/>
          </w:tcPr>
          <w:p w:rsidR="003D31F4" w:rsidRPr="00DB2245" w:rsidRDefault="00DB2245" w:rsidP="00572639">
            <w:pPr>
              <w:numPr>
                <w:ilvl w:val="0"/>
                <w:numId w:val="2"/>
              </w:numPr>
            </w:pPr>
            <w:r w:rsidRPr="00DB2245">
              <w:t xml:space="preserve">L’ Utente </w:t>
            </w:r>
            <w:r w:rsidR="00706A18">
              <w:t xml:space="preserve">viene </w:t>
            </w:r>
            <w:proofErr w:type="spellStart"/>
            <w:r w:rsidR="00706A18">
              <w:t>rendirizzato</w:t>
            </w:r>
            <w:proofErr w:type="spellEnd"/>
            <w:r w:rsidR="00706A18">
              <w:t xml:space="preserve"> alla homepage fuori dal suo account</w:t>
            </w:r>
          </w:p>
        </w:tc>
      </w:tr>
    </w:tbl>
    <w:p w:rsidR="00BD4E38" w:rsidRDefault="00BD4E38" w:rsidP="004D5F12">
      <w:pPr>
        <w:rPr>
          <w:b/>
          <w:sz w:val="30"/>
          <w:szCs w:val="30"/>
        </w:rPr>
      </w:pPr>
    </w:p>
    <w:p w:rsidR="00D35EE0" w:rsidRDefault="00D35EE0"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Nome caso d’uso</w:t>
            </w:r>
          </w:p>
        </w:tc>
        <w:tc>
          <w:tcPr>
            <w:tcW w:w="6120" w:type="dxa"/>
            <w:shd w:val="clear" w:color="auto" w:fill="auto"/>
          </w:tcPr>
          <w:p w:rsidR="004C7ACF" w:rsidRPr="006C2B3C" w:rsidRDefault="004C7ACF" w:rsidP="00235311">
            <w:pPr>
              <w:rPr>
                <w:b/>
                <w:sz w:val="30"/>
                <w:szCs w:val="30"/>
              </w:rPr>
            </w:pPr>
            <w:r w:rsidRPr="006C2B3C">
              <w:rPr>
                <w:rFonts w:eastAsia="Times New Roman"/>
                <w:b/>
              </w:rPr>
              <w:t>UC_0.</w:t>
            </w:r>
            <w:r w:rsidR="00C4467A">
              <w:rPr>
                <w:rFonts w:eastAsia="Times New Roman"/>
                <w:b/>
              </w:rPr>
              <w:t>4</w:t>
            </w:r>
            <w:r w:rsidRPr="006C2B3C">
              <w:rPr>
                <w:rFonts w:eastAsia="Times New Roman"/>
                <w:b/>
              </w:rPr>
              <w:t xml:space="preserve"> - </w:t>
            </w:r>
            <w:r w:rsidRPr="004C7ACF">
              <w:rPr>
                <w:rFonts w:eastAsia="Times New Roman"/>
                <w:b/>
              </w:rPr>
              <w:t>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Attori partecipanti</w:t>
            </w:r>
          </w:p>
        </w:tc>
        <w:tc>
          <w:tcPr>
            <w:tcW w:w="6120" w:type="dxa"/>
            <w:shd w:val="clear" w:color="auto" w:fill="auto"/>
          </w:tcPr>
          <w:p w:rsidR="004C7ACF" w:rsidRPr="006C2B3C" w:rsidRDefault="004C7ACF" w:rsidP="00235311">
            <w:pPr>
              <w:rPr>
                <w:b/>
                <w:sz w:val="30"/>
                <w:szCs w:val="30"/>
              </w:rPr>
            </w:pPr>
            <w:r w:rsidRPr="006C2B3C">
              <w:rPr>
                <w:rFonts w:eastAsia="Times New Roman"/>
              </w:rPr>
              <w:t xml:space="preserve">Iniziata da </w:t>
            </w:r>
            <w:r w:rsidRPr="006C2B3C">
              <w:rPr>
                <w:rFonts w:eastAsia="Times New Roman"/>
                <w:i/>
              </w:rPr>
              <w:t>Utente Registrato</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4C7ACF" w:rsidRPr="006C2B3C" w:rsidTr="00235311">
              <w:trPr>
                <w:trHeight w:val="417"/>
              </w:trPr>
              <w:tc>
                <w:tcPr>
                  <w:tcW w:w="2947" w:type="dxa"/>
                  <w:shd w:val="clear" w:color="auto" w:fill="FFF2CC"/>
                </w:tcPr>
                <w:p w:rsidR="004C7ACF" w:rsidRPr="006C2B3C" w:rsidRDefault="004C7ACF" w:rsidP="00235311">
                  <w:pPr>
                    <w:rPr>
                      <w:b/>
                      <w:sz w:val="30"/>
                      <w:szCs w:val="30"/>
                    </w:rPr>
                  </w:pPr>
                  <w:r w:rsidRPr="006C2B3C">
                    <w:rPr>
                      <w:rFonts w:eastAsia="Times New Roman"/>
                      <w:b/>
                    </w:rPr>
                    <w:t>ATTORE</w:t>
                  </w:r>
                </w:p>
              </w:tc>
              <w:tc>
                <w:tcPr>
                  <w:tcW w:w="2947" w:type="dxa"/>
                  <w:shd w:val="clear" w:color="auto" w:fill="FFF2CC"/>
                </w:tcPr>
                <w:p w:rsidR="004C7ACF" w:rsidRPr="006C2B3C" w:rsidRDefault="004C7ACF" w:rsidP="00235311">
                  <w:pPr>
                    <w:rPr>
                      <w:b/>
                      <w:sz w:val="30"/>
                      <w:szCs w:val="30"/>
                    </w:rPr>
                  </w:pPr>
                  <w:r w:rsidRPr="006C2B3C">
                    <w:rPr>
                      <w:rFonts w:eastAsia="Times New Roman"/>
                      <w:b/>
                    </w:rPr>
                    <w:t>SISTEMA</w:t>
                  </w:r>
                </w:p>
              </w:tc>
            </w:tr>
            <w:tr w:rsidR="004C7ACF" w:rsidRPr="006C2B3C" w:rsidTr="00235311">
              <w:trPr>
                <w:trHeight w:val="1492"/>
              </w:trPr>
              <w:tc>
                <w:tcPr>
                  <w:tcW w:w="2947" w:type="dxa"/>
                  <w:shd w:val="clear" w:color="auto" w:fill="auto"/>
                </w:tcPr>
                <w:p w:rsidR="004C7ACF" w:rsidRPr="009F16D2" w:rsidRDefault="00867CB4" w:rsidP="00235311">
                  <w:r w:rsidRPr="00867CB4">
                    <w:t xml:space="preserve">1. L' Utente inserisce la sua </w:t>
                  </w:r>
                  <w:proofErr w:type="gramStart"/>
                  <w:r w:rsidRPr="00867CB4">
                    <w:t>email</w:t>
                  </w:r>
                  <w:proofErr w:type="gramEnd"/>
                  <w:r w:rsidRPr="00867CB4">
                    <w:t xml:space="preserve"> e clicca sul bottone "Conferma"</w:t>
                  </w:r>
                </w:p>
              </w:tc>
              <w:tc>
                <w:tcPr>
                  <w:tcW w:w="2947" w:type="dxa"/>
                  <w:shd w:val="clear" w:color="auto" w:fill="auto"/>
                </w:tcPr>
                <w:p w:rsidR="004C7ACF" w:rsidRPr="006C2B3C" w:rsidRDefault="004C7ACF" w:rsidP="00235311">
                  <w:pPr>
                    <w:rPr>
                      <w:b/>
                      <w:sz w:val="30"/>
                      <w:szCs w:val="30"/>
                    </w:rPr>
                  </w:pPr>
                </w:p>
              </w:tc>
            </w:tr>
            <w:tr w:rsidR="004C7ACF" w:rsidRPr="006C2B3C" w:rsidTr="00235311">
              <w:trPr>
                <w:trHeight w:val="1545"/>
              </w:trPr>
              <w:tc>
                <w:tcPr>
                  <w:tcW w:w="2947" w:type="dxa"/>
                  <w:shd w:val="clear" w:color="auto" w:fill="auto"/>
                </w:tcPr>
                <w:p w:rsidR="004C7ACF" w:rsidRPr="006C2B3C" w:rsidRDefault="004C7ACF" w:rsidP="00235311">
                  <w:pPr>
                    <w:rPr>
                      <w:b/>
                      <w:sz w:val="30"/>
                      <w:szCs w:val="30"/>
                    </w:rPr>
                  </w:pPr>
                </w:p>
              </w:tc>
              <w:tc>
                <w:tcPr>
                  <w:tcW w:w="2947" w:type="dxa"/>
                  <w:shd w:val="clear" w:color="auto" w:fill="auto"/>
                </w:tcPr>
                <w:p w:rsidR="004C7ACF" w:rsidRPr="009F16D2" w:rsidRDefault="00867CB4" w:rsidP="00235311">
                  <w:r w:rsidRPr="00867CB4">
                    <w:t xml:space="preserve">2. Il sistema controlla se </w:t>
                  </w:r>
                  <w:proofErr w:type="gramStart"/>
                  <w:r w:rsidRPr="00867CB4">
                    <w:t>l’email</w:t>
                  </w:r>
                  <w:proofErr w:type="gramEnd"/>
                  <w:r w:rsidRPr="00867CB4">
                    <w:t xml:space="preserve"> è associata ad un account e invia l'email di recupero password.</w:t>
                  </w:r>
                </w:p>
              </w:tc>
            </w:tr>
          </w:tbl>
          <w:p w:rsidR="004C7ACF" w:rsidRPr="006C2B3C" w:rsidRDefault="004C7ACF" w:rsidP="00235311">
            <w:pPr>
              <w:rPr>
                <w:b/>
                <w:sz w:val="30"/>
                <w:szCs w:val="30"/>
              </w:rPr>
            </w:pP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d’entrata</w:t>
            </w:r>
          </w:p>
        </w:tc>
        <w:tc>
          <w:tcPr>
            <w:tcW w:w="6120" w:type="dxa"/>
            <w:shd w:val="clear" w:color="auto" w:fill="auto"/>
          </w:tcPr>
          <w:p w:rsidR="00867CB4" w:rsidRDefault="00867CB4" w:rsidP="00572639">
            <w:pPr>
              <w:numPr>
                <w:ilvl w:val="0"/>
                <w:numId w:val="2"/>
              </w:numPr>
            </w:pPr>
            <w:r>
              <w:t xml:space="preserve">L’ Utente registrato non ricorda la password. </w:t>
            </w:r>
          </w:p>
          <w:p w:rsidR="004C7ACF" w:rsidRPr="009F16D2" w:rsidRDefault="00867CB4" w:rsidP="00572639">
            <w:pPr>
              <w:numPr>
                <w:ilvl w:val="0"/>
                <w:numId w:val="2"/>
              </w:numPr>
            </w:pPr>
            <w:r>
              <w:t>L’Utente registrato si trova sulla pagina di 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d’uscita</w:t>
            </w:r>
          </w:p>
        </w:tc>
        <w:tc>
          <w:tcPr>
            <w:tcW w:w="6120" w:type="dxa"/>
            <w:shd w:val="clear" w:color="auto" w:fill="auto"/>
          </w:tcPr>
          <w:p w:rsidR="004C7ACF" w:rsidRDefault="00867CB4" w:rsidP="00572639">
            <w:pPr>
              <w:numPr>
                <w:ilvl w:val="0"/>
                <w:numId w:val="3"/>
              </w:numPr>
            </w:pPr>
            <w:r w:rsidRPr="00867CB4">
              <w:t>L’ Utente registrato può reinserire i dati</w:t>
            </w:r>
          </w:p>
          <w:p w:rsidR="00836F8A" w:rsidRPr="009F16D2" w:rsidRDefault="00836F8A" w:rsidP="00572639">
            <w:pPr>
              <w:numPr>
                <w:ilvl w:val="0"/>
                <w:numId w:val="3"/>
              </w:numPr>
            </w:pPr>
            <w:r>
              <w:t xml:space="preserve">L’Utente ha ricevuto </w:t>
            </w:r>
            <w:proofErr w:type="gramStart"/>
            <w:r>
              <w:t>l’email</w:t>
            </w:r>
            <w:proofErr w:type="gramEnd"/>
            <w:r>
              <w:t xml:space="preserve"> per il recupero password.</w:t>
            </w:r>
          </w:p>
        </w:tc>
      </w:tr>
      <w:tr w:rsidR="00B850EE" w:rsidRPr="006C2B3C" w:rsidTr="00235311">
        <w:tc>
          <w:tcPr>
            <w:tcW w:w="3733" w:type="dxa"/>
            <w:shd w:val="clear" w:color="auto" w:fill="auto"/>
          </w:tcPr>
          <w:p w:rsidR="00B850EE" w:rsidRPr="006C2B3C" w:rsidRDefault="00B850EE" w:rsidP="00235311">
            <w:pPr>
              <w:rPr>
                <w:rFonts w:eastAsia="Times New Roman"/>
                <w:b/>
              </w:rPr>
            </w:pPr>
            <w:r>
              <w:rPr>
                <w:rFonts w:eastAsia="Times New Roman"/>
                <w:b/>
              </w:rPr>
              <w:lastRenderedPageBreak/>
              <w:t>Eccezioni</w:t>
            </w:r>
          </w:p>
        </w:tc>
        <w:tc>
          <w:tcPr>
            <w:tcW w:w="6120" w:type="dxa"/>
            <w:shd w:val="clear" w:color="auto" w:fill="auto"/>
          </w:tcPr>
          <w:p w:rsidR="00B850EE" w:rsidRPr="00867CB4" w:rsidRDefault="00B850EE" w:rsidP="009E1613">
            <w:pPr>
              <w:pStyle w:val="Default"/>
            </w:pPr>
            <w:r>
              <w:t xml:space="preserve">Il </w:t>
            </w:r>
            <w:r>
              <w:rPr>
                <w:sz w:val="23"/>
                <w:szCs w:val="23"/>
              </w:rPr>
              <w:t xml:space="preserve">sistema potrebbe non trovare corrispondenza fra l’email inserita e quelle presente nel database,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sidR="009E1613">
              <w:rPr>
                <w:sz w:val="23"/>
                <w:szCs w:val="23"/>
              </w:rPr>
              <w:t>Recupera</w:t>
            </w:r>
            <w:proofErr w:type="gramEnd"/>
            <w:r w:rsidR="009E1613">
              <w:rPr>
                <w:sz w:val="23"/>
                <w:szCs w:val="23"/>
              </w:rPr>
              <w:t xml:space="preserve"> password errata.</w:t>
            </w:r>
            <w:r w:rsidR="009E1613" w:rsidRPr="00867CB4">
              <w:t xml:space="preserve"> </w:t>
            </w:r>
          </w:p>
        </w:tc>
      </w:tr>
    </w:tbl>
    <w:p w:rsidR="00356587" w:rsidRDefault="00356587" w:rsidP="004D5F12">
      <w:pPr>
        <w:rPr>
          <w:b/>
          <w:sz w:val="28"/>
          <w:szCs w:val="28"/>
        </w:rPr>
      </w:pPr>
    </w:p>
    <w:p w:rsidR="00356587" w:rsidRDefault="00356587" w:rsidP="004D5F12">
      <w:pPr>
        <w:rPr>
          <w:b/>
          <w:sz w:val="28"/>
          <w:szCs w:val="28"/>
        </w:rPr>
      </w:pPr>
    </w:p>
    <w:p w:rsidR="00356587" w:rsidRDefault="00356587" w:rsidP="004D5F12">
      <w:pPr>
        <w:rPr>
          <w:b/>
          <w:sz w:val="28"/>
          <w:szCs w:val="28"/>
        </w:rPr>
      </w:pPr>
    </w:p>
    <w:p w:rsidR="001548D7" w:rsidRDefault="001548D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Nome caso d’uso</w:t>
            </w:r>
          </w:p>
        </w:tc>
        <w:tc>
          <w:tcPr>
            <w:tcW w:w="6120" w:type="dxa"/>
            <w:shd w:val="clear" w:color="auto" w:fill="auto"/>
          </w:tcPr>
          <w:p w:rsidR="001548D7" w:rsidRPr="006C2B3C" w:rsidRDefault="001548D7" w:rsidP="007A09B4">
            <w:pPr>
              <w:rPr>
                <w:b/>
                <w:sz w:val="30"/>
                <w:szCs w:val="30"/>
              </w:rPr>
            </w:pPr>
            <w:r w:rsidRPr="006C2B3C">
              <w:rPr>
                <w:rFonts w:eastAsia="Times New Roman"/>
                <w:b/>
              </w:rPr>
              <w:t xml:space="preserve">UC </w:t>
            </w:r>
            <w:r>
              <w:rPr>
                <w:rFonts w:eastAsia="Times New Roman"/>
                <w:b/>
              </w:rPr>
              <w:t>–</w:t>
            </w:r>
            <w:r w:rsidRPr="006C2B3C">
              <w:rPr>
                <w:rFonts w:eastAsia="Times New Roman"/>
                <w:b/>
              </w:rPr>
              <w:t xml:space="preserve"> </w:t>
            </w:r>
            <w:r w:rsidR="00F34674">
              <w:rPr>
                <w:rFonts w:eastAsia="Times New Roman"/>
                <w:b/>
              </w:rPr>
              <w:t>Login Errato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Attori partecipanti</w:t>
            </w:r>
          </w:p>
        </w:tc>
        <w:tc>
          <w:tcPr>
            <w:tcW w:w="6120" w:type="dxa"/>
            <w:shd w:val="clear" w:color="auto" w:fill="auto"/>
          </w:tcPr>
          <w:p w:rsidR="001548D7" w:rsidRPr="006C2B3C" w:rsidRDefault="001548D7" w:rsidP="007A09B4">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548D7" w:rsidRPr="006C2B3C" w:rsidTr="007A09B4">
              <w:trPr>
                <w:trHeight w:val="417"/>
              </w:trPr>
              <w:tc>
                <w:tcPr>
                  <w:tcW w:w="2947" w:type="dxa"/>
                  <w:shd w:val="clear" w:color="auto" w:fill="FFF2CC"/>
                </w:tcPr>
                <w:p w:rsidR="001548D7" w:rsidRPr="006C2B3C" w:rsidRDefault="001548D7" w:rsidP="007A09B4">
                  <w:pPr>
                    <w:rPr>
                      <w:b/>
                      <w:sz w:val="30"/>
                      <w:szCs w:val="30"/>
                    </w:rPr>
                  </w:pPr>
                  <w:r w:rsidRPr="006C2B3C">
                    <w:rPr>
                      <w:rFonts w:eastAsia="Times New Roman"/>
                      <w:b/>
                    </w:rPr>
                    <w:t>ATTORE</w:t>
                  </w:r>
                </w:p>
              </w:tc>
              <w:tc>
                <w:tcPr>
                  <w:tcW w:w="2947" w:type="dxa"/>
                  <w:shd w:val="clear" w:color="auto" w:fill="FFF2CC"/>
                </w:tcPr>
                <w:p w:rsidR="001548D7" w:rsidRPr="006C2B3C" w:rsidRDefault="001548D7" w:rsidP="007A09B4">
                  <w:pPr>
                    <w:rPr>
                      <w:b/>
                      <w:sz w:val="30"/>
                      <w:szCs w:val="30"/>
                    </w:rPr>
                  </w:pPr>
                  <w:r w:rsidRPr="006C2B3C">
                    <w:rPr>
                      <w:rFonts w:eastAsia="Times New Roman"/>
                      <w:b/>
                    </w:rPr>
                    <w:t>SISTEMA</w:t>
                  </w:r>
                </w:p>
              </w:tc>
            </w:tr>
            <w:tr w:rsidR="001548D7" w:rsidRPr="006C2B3C" w:rsidTr="007A09B4">
              <w:trPr>
                <w:trHeight w:val="1492"/>
              </w:trPr>
              <w:tc>
                <w:tcPr>
                  <w:tcW w:w="2947" w:type="dxa"/>
                  <w:shd w:val="clear" w:color="auto" w:fill="auto"/>
                </w:tcPr>
                <w:p w:rsidR="001548D7" w:rsidRPr="009F16D2" w:rsidRDefault="001548D7" w:rsidP="007A09B4"/>
              </w:tc>
              <w:tc>
                <w:tcPr>
                  <w:tcW w:w="2947" w:type="dxa"/>
                  <w:shd w:val="clear" w:color="auto" w:fill="auto"/>
                </w:tcPr>
                <w:p w:rsidR="001548D7" w:rsidRPr="002F3135" w:rsidRDefault="002F3135" w:rsidP="007A09B4">
                  <w:r w:rsidRPr="002F3135">
                    <w:t>1.Il sistema invia il messaggio di errore</w:t>
                  </w:r>
                </w:p>
              </w:tc>
            </w:tr>
            <w:tr w:rsidR="001548D7" w:rsidRPr="006C2B3C" w:rsidTr="007A09B4">
              <w:trPr>
                <w:trHeight w:val="1545"/>
              </w:trPr>
              <w:tc>
                <w:tcPr>
                  <w:tcW w:w="2947" w:type="dxa"/>
                  <w:shd w:val="clear" w:color="auto" w:fill="auto"/>
                </w:tcPr>
                <w:p w:rsidR="001548D7" w:rsidRPr="006C2B3C" w:rsidRDefault="00B65B0A" w:rsidP="007A09B4">
                  <w:pPr>
                    <w:rPr>
                      <w:b/>
                      <w:sz w:val="30"/>
                      <w:szCs w:val="30"/>
                    </w:rPr>
                  </w:pPr>
                  <w:r>
                    <w:t>2</w:t>
                  </w:r>
                  <w:r w:rsidR="002F3135" w:rsidRPr="00867CB4">
                    <w:t xml:space="preserve">. L' Utente </w:t>
                  </w:r>
                  <w:r w:rsidR="002F3135">
                    <w:t>legge il messaggio di errore</w:t>
                  </w:r>
                </w:p>
              </w:tc>
              <w:tc>
                <w:tcPr>
                  <w:tcW w:w="2947" w:type="dxa"/>
                  <w:shd w:val="clear" w:color="auto" w:fill="auto"/>
                </w:tcPr>
                <w:p w:rsidR="001548D7" w:rsidRPr="009F16D2" w:rsidRDefault="001548D7" w:rsidP="007A09B4">
                  <w:r>
                    <w:t xml:space="preserve"> </w:t>
                  </w:r>
                </w:p>
              </w:tc>
            </w:tr>
            <w:tr w:rsidR="00301358" w:rsidRPr="006C2B3C" w:rsidTr="007A09B4">
              <w:trPr>
                <w:trHeight w:val="1545"/>
              </w:trPr>
              <w:tc>
                <w:tcPr>
                  <w:tcW w:w="2947" w:type="dxa"/>
                  <w:shd w:val="clear" w:color="auto" w:fill="auto"/>
                </w:tcPr>
                <w:p w:rsidR="00301358" w:rsidRPr="009F16D2" w:rsidRDefault="00301358" w:rsidP="00301358">
                  <w:r>
                    <w:t xml:space="preserve"> </w:t>
                  </w:r>
                </w:p>
              </w:tc>
              <w:tc>
                <w:tcPr>
                  <w:tcW w:w="2947" w:type="dxa"/>
                  <w:shd w:val="clear" w:color="auto" w:fill="auto"/>
                </w:tcPr>
                <w:p w:rsidR="00301358" w:rsidRDefault="00B65B0A" w:rsidP="00301358">
                  <w:pPr>
                    <w:rPr>
                      <w:b/>
                      <w:sz w:val="30"/>
                      <w:szCs w:val="30"/>
                    </w:rPr>
                  </w:pPr>
                  <w:r>
                    <w:t>3</w:t>
                  </w:r>
                  <w:r w:rsidR="002F3135" w:rsidRPr="00867CB4">
                    <w:t>. Il sistema</w:t>
                  </w:r>
                  <w:r w:rsidR="002F3135">
                    <w:t xml:space="preserve"> permette di reinserire i dati</w:t>
                  </w:r>
                </w:p>
                <w:p w:rsidR="00301358" w:rsidRPr="006C2B3C" w:rsidRDefault="00301358" w:rsidP="00301358">
                  <w:pPr>
                    <w:rPr>
                      <w:b/>
                      <w:sz w:val="30"/>
                      <w:szCs w:val="30"/>
                    </w:rPr>
                  </w:pPr>
                </w:p>
              </w:tc>
            </w:tr>
            <w:tr w:rsidR="00301358" w:rsidRPr="006C2B3C" w:rsidTr="007A09B4">
              <w:trPr>
                <w:trHeight w:val="1545"/>
              </w:trPr>
              <w:tc>
                <w:tcPr>
                  <w:tcW w:w="2947" w:type="dxa"/>
                  <w:shd w:val="clear" w:color="auto" w:fill="auto"/>
                </w:tcPr>
                <w:p w:rsidR="00301358" w:rsidRDefault="00B65B0A" w:rsidP="00301358">
                  <w:r>
                    <w:t>4</w:t>
                  </w:r>
                  <w:r w:rsidR="002F3135" w:rsidRPr="009F16D2">
                    <w:t xml:space="preserve">. L’Utente compila il </w:t>
                  </w:r>
                  <w:proofErr w:type="spellStart"/>
                  <w:r w:rsidR="002F3135" w:rsidRPr="009F16D2">
                    <w:t>form</w:t>
                  </w:r>
                  <w:proofErr w:type="spellEnd"/>
                  <w:r w:rsidR="002F3135" w:rsidRPr="009F16D2">
                    <w:t xml:space="preserve"> specificando la sua </w:t>
                  </w:r>
                  <w:proofErr w:type="gramStart"/>
                  <w:r w:rsidR="002F3135" w:rsidRPr="009F16D2">
                    <w:t>email</w:t>
                  </w:r>
                  <w:proofErr w:type="gramEnd"/>
                  <w:r w:rsidR="002F3135">
                    <w:t xml:space="preserve"> e la password, successivamente preme su invio.</w:t>
                  </w:r>
                </w:p>
              </w:tc>
              <w:tc>
                <w:tcPr>
                  <w:tcW w:w="2947" w:type="dxa"/>
                  <w:shd w:val="clear" w:color="auto" w:fill="auto"/>
                </w:tcPr>
                <w:p w:rsidR="00301358" w:rsidRDefault="00301358" w:rsidP="00301358">
                  <w:pPr>
                    <w:rPr>
                      <w:b/>
                      <w:sz w:val="30"/>
                      <w:szCs w:val="30"/>
                    </w:rPr>
                  </w:pPr>
                </w:p>
              </w:tc>
            </w:tr>
            <w:tr w:rsidR="002F3135" w:rsidRPr="006C2B3C" w:rsidTr="007A09B4">
              <w:trPr>
                <w:trHeight w:val="1545"/>
              </w:trPr>
              <w:tc>
                <w:tcPr>
                  <w:tcW w:w="2947" w:type="dxa"/>
                  <w:shd w:val="clear" w:color="auto" w:fill="auto"/>
                </w:tcPr>
                <w:p w:rsidR="002F3135" w:rsidRDefault="002F3135" w:rsidP="00301358"/>
              </w:tc>
              <w:tc>
                <w:tcPr>
                  <w:tcW w:w="2947" w:type="dxa"/>
                  <w:shd w:val="clear" w:color="auto" w:fill="auto"/>
                </w:tcPr>
                <w:p w:rsidR="002F3135" w:rsidRDefault="00B65B0A" w:rsidP="00301358">
                  <w:r>
                    <w:t>5</w:t>
                  </w:r>
                  <w:r w:rsidR="002F3135">
                    <w:t xml:space="preserve">. </w:t>
                  </w:r>
                  <w:r w:rsidR="002F3135" w:rsidRPr="009F16D2">
                    <w:t>Il sistema esegue il controllo delle credenziali e reindirizza l’utente all</w:t>
                  </w:r>
                  <w:r w:rsidR="002F3135">
                    <w:t>a Homepage</w:t>
                  </w:r>
                  <w:r w:rsidR="002F3135" w:rsidRPr="009F16D2">
                    <w:t>.</w:t>
                  </w:r>
                </w:p>
              </w:tc>
            </w:tr>
          </w:tbl>
          <w:p w:rsidR="001548D7" w:rsidRPr="006C2B3C" w:rsidRDefault="001548D7" w:rsidP="007A09B4">
            <w:pPr>
              <w:rPr>
                <w:b/>
                <w:sz w:val="30"/>
                <w:szCs w:val="30"/>
              </w:rPr>
            </w:pP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d’entrata</w:t>
            </w:r>
          </w:p>
        </w:tc>
        <w:tc>
          <w:tcPr>
            <w:tcW w:w="6120" w:type="dxa"/>
            <w:shd w:val="clear" w:color="auto" w:fill="auto"/>
          </w:tcPr>
          <w:p w:rsidR="001548D7" w:rsidRPr="009F16D2" w:rsidRDefault="00301358" w:rsidP="00572639">
            <w:pPr>
              <w:numPr>
                <w:ilvl w:val="0"/>
                <w:numId w:val="2"/>
              </w:numPr>
            </w:pPr>
            <w:r>
              <w:t xml:space="preserve">L’utente inserisce i dati preme </w:t>
            </w:r>
            <w:proofErr w:type="gramStart"/>
            <w:r>
              <w:t>invio</w:t>
            </w:r>
            <w:r w:rsidR="00B65B0A">
              <w:t xml:space="preserve"> </w:t>
            </w:r>
            <w:r w:rsidR="005F3821">
              <w:t>,</w:t>
            </w:r>
            <w:proofErr w:type="gramEnd"/>
            <w:r w:rsidR="005F3821">
              <w:t xml:space="preserve"> i dati sono errati.</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d’uscita</w:t>
            </w:r>
          </w:p>
        </w:tc>
        <w:tc>
          <w:tcPr>
            <w:tcW w:w="6120" w:type="dxa"/>
            <w:shd w:val="clear" w:color="auto" w:fill="auto"/>
          </w:tcPr>
          <w:p w:rsidR="001548D7" w:rsidRDefault="001548D7" w:rsidP="00572639">
            <w:pPr>
              <w:numPr>
                <w:ilvl w:val="0"/>
                <w:numId w:val="3"/>
              </w:numPr>
            </w:pPr>
            <w:r w:rsidRPr="00867CB4">
              <w:t>L’ Utente può reinserire i dati</w:t>
            </w:r>
          </w:p>
          <w:p w:rsidR="001A606F" w:rsidRPr="009F16D2" w:rsidRDefault="001A606F" w:rsidP="00572639">
            <w:pPr>
              <w:numPr>
                <w:ilvl w:val="0"/>
                <w:numId w:val="3"/>
              </w:numPr>
            </w:pPr>
            <w:r>
              <w:lastRenderedPageBreak/>
              <w:t>L’Utente è autenticato</w:t>
            </w:r>
          </w:p>
        </w:tc>
      </w:tr>
      <w:tr w:rsidR="00AE17A8" w:rsidRPr="006C2B3C" w:rsidTr="00EA7183">
        <w:trPr>
          <w:trHeight w:val="644"/>
        </w:trPr>
        <w:tc>
          <w:tcPr>
            <w:tcW w:w="3733" w:type="dxa"/>
            <w:shd w:val="clear" w:color="auto" w:fill="auto"/>
          </w:tcPr>
          <w:p w:rsidR="00AE17A8" w:rsidRPr="006C2B3C" w:rsidRDefault="00356587" w:rsidP="007A09B4">
            <w:pPr>
              <w:rPr>
                <w:rFonts w:eastAsia="Times New Roman"/>
                <w:b/>
              </w:rPr>
            </w:pPr>
            <w:r>
              <w:rPr>
                <w:rFonts w:eastAsia="Times New Roman"/>
                <w:b/>
              </w:rPr>
              <w:lastRenderedPageBreak/>
              <w:t>Eccezioni</w:t>
            </w:r>
          </w:p>
        </w:tc>
        <w:tc>
          <w:tcPr>
            <w:tcW w:w="6120" w:type="dxa"/>
            <w:shd w:val="clear" w:color="auto" w:fill="auto"/>
          </w:tcPr>
          <w:p w:rsidR="00231EAC" w:rsidRDefault="00645942" w:rsidP="007A7C8E">
            <w:r>
              <w:t>Se l’utente mette credenziali errate allora</w:t>
            </w:r>
            <w:r w:rsidR="00301358">
              <w:t>, v</w:t>
            </w:r>
            <w:r w:rsidR="00AE17A8">
              <w:t>edi U</w:t>
            </w:r>
            <w:r w:rsidR="00C4467A">
              <w:t xml:space="preserve">.C </w:t>
            </w:r>
            <w:r w:rsidR="00AE17A8">
              <w:t xml:space="preserve"> </w:t>
            </w:r>
          </w:p>
          <w:p w:rsidR="00AE17A8" w:rsidRPr="00867CB4" w:rsidRDefault="002962EE" w:rsidP="007A7C8E">
            <w:r>
              <w:t>Login Errato</w:t>
            </w:r>
          </w:p>
        </w:tc>
      </w:tr>
    </w:tbl>
    <w:p w:rsidR="0094028A" w:rsidRDefault="0094028A"/>
    <w:p w:rsidR="00356587" w:rsidRDefault="00356587" w:rsidP="004D5F12">
      <w:pPr>
        <w:rPr>
          <w:b/>
          <w:sz w:val="28"/>
          <w:szCs w:val="28"/>
        </w:rPr>
      </w:pPr>
    </w:p>
    <w:p w:rsidR="00356587" w:rsidRDefault="0035658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514"/>
            </w:tblGrid>
            <w:tr w:rsidR="00FA6A56" w:rsidRPr="00DB2245" w:rsidTr="00B63A4C">
              <w:trPr>
                <w:trHeight w:val="107"/>
              </w:trPr>
              <w:tc>
                <w:tcPr>
                  <w:tcW w:w="0" w:type="auto"/>
                </w:tcPr>
                <w:p w:rsidR="00FA6A56" w:rsidRPr="00DB2245" w:rsidRDefault="00FA6A56" w:rsidP="00B63A4C">
                  <w:pPr>
                    <w:pStyle w:val="Default"/>
                  </w:pPr>
                  <w:proofErr w:type="gramStart"/>
                  <w:r w:rsidRPr="00DB2245">
                    <w:rPr>
                      <w:b/>
                      <w:bCs/>
                    </w:rPr>
                    <w:t>UC</w:t>
                  </w:r>
                  <w:r w:rsidR="00C4467A">
                    <w:rPr>
                      <w:b/>
                      <w:bCs/>
                    </w:rPr>
                    <w:t xml:space="preserve"> </w:t>
                  </w:r>
                  <w:r w:rsidRPr="00DB2245">
                    <w:rPr>
                      <w:b/>
                      <w:bCs/>
                    </w:rPr>
                    <w:t xml:space="preserve"> </w:t>
                  </w:r>
                  <w:r>
                    <w:rPr>
                      <w:b/>
                      <w:bCs/>
                    </w:rPr>
                    <w:t>–</w:t>
                  </w:r>
                  <w:proofErr w:type="gramEnd"/>
                  <w:r>
                    <w:rPr>
                      <w:b/>
                      <w:bCs/>
                    </w:rPr>
                    <w:t xml:space="preserve"> Recupera password errata</w:t>
                  </w:r>
                  <w:r w:rsidRPr="00DB2245">
                    <w:rPr>
                      <w:b/>
                      <w:bCs/>
                    </w:rPr>
                    <w:t xml:space="preserve"> </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Attori partecipanti</w:t>
            </w:r>
          </w:p>
        </w:tc>
        <w:tc>
          <w:tcPr>
            <w:tcW w:w="6120" w:type="dxa"/>
            <w:shd w:val="clear" w:color="auto" w:fill="auto"/>
          </w:tcPr>
          <w:p w:rsidR="00FA6A56" w:rsidRPr="006C2B3C" w:rsidRDefault="00FA6A56" w:rsidP="00B63A4C">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FA6A56" w:rsidRPr="006C2B3C" w:rsidTr="00B63A4C">
              <w:trPr>
                <w:trHeight w:val="417"/>
              </w:trPr>
              <w:tc>
                <w:tcPr>
                  <w:tcW w:w="2947" w:type="dxa"/>
                  <w:shd w:val="clear" w:color="auto" w:fill="FFF2CC"/>
                </w:tcPr>
                <w:p w:rsidR="00FA6A56" w:rsidRPr="006C2B3C" w:rsidRDefault="00FA6A56" w:rsidP="00B63A4C">
                  <w:pPr>
                    <w:rPr>
                      <w:b/>
                      <w:sz w:val="30"/>
                      <w:szCs w:val="30"/>
                    </w:rPr>
                  </w:pPr>
                  <w:r w:rsidRPr="006C2B3C">
                    <w:rPr>
                      <w:rFonts w:eastAsia="Times New Roman"/>
                      <w:b/>
                    </w:rPr>
                    <w:t>ATTORE</w:t>
                  </w:r>
                </w:p>
              </w:tc>
              <w:tc>
                <w:tcPr>
                  <w:tcW w:w="2947" w:type="dxa"/>
                  <w:shd w:val="clear" w:color="auto" w:fill="FFF2CC"/>
                </w:tcPr>
                <w:p w:rsidR="00FA6A56" w:rsidRPr="006C2B3C" w:rsidRDefault="00FA6A56" w:rsidP="00B63A4C">
                  <w:pPr>
                    <w:rPr>
                      <w:b/>
                      <w:sz w:val="30"/>
                      <w:szCs w:val="30"/>
                    </w:rPr>
                  </w:pPr>
                  <w:r w:rsidRPr="006C2B3C">
                    <w:rPr>
                      <w:rFonts w:eastAsia="Times New Roman"/>
                      <w:b/>
                    </w:rPr>
                    <w:t>SISTEMA</w:t>
                  </w:r>
                </w:p>
              </w:tc>
            </w:tr>
            <w:tr w:rsidR="00FA6A56" w:rsidRPr="006C2B3C" w:rsidTr="00EA7183">
              <w:trPr>
                <w:trHeight w:val="814"/>
              </w:trPr>
              <w:tc>
                <w:tcPr>
                  <w:tcW w:w="2947" w:type="dxa"/>
                  <w:shd w:val="clear" w:color="auto" w:fill="auto"/>
                </w:tcPr>
                <w:p w:rsidR="00FA6A56" w:rsidRPr="00DB2245" w:rsidRDefault="00FA6A56" w:rsidP="00B63A4C"/>
              </w:tc>
              <w:tc>
                <w:tcPr>
                  <w:tcW w:w="2947" w:type="dxa"/>
                  <w:shd w:val="clear" w:color="auto" w:fill="auto"/>
                </w:tcPr>
                <w:p w:rsidR="00FA6A56" w:rsidRPr="00EA7183" w:rsidRDefault="00EA7183" w:rsidP="00B63A4C">
                  <w:r w:rsidRPr="00EA7183">
                    <w:t xml:space="preserve">1.Il sistema invia un messaggio di errore </w:t>
                  </w:r>
                </w:p>
              </w:tc>
            </w:tr>
            <w:tr w:rsidR="00FA6A56" w:rsidRPr="006C2B3C" w:rsidTr="00B63A4C">
              <w:trPr>
                <w:trHeight w:val="1019"/>
              </w:trPr>
              <w:tc>
                <w:tcPr>
                  <w:tcW w:w="2947" w:type="dxa"/>
                  <w:shd w:val="clear" w:color="auto" w:fill="auto"/>
                </w:tcPr>
                <w:p w:rsidR="00FA6A56" w:rsidRPr="00EA7183" w:rsidRDefault="00EA7183" w:rsidP="00B63A4C">
                  <w:r w:rsidRPr="00EA7183">
                    <w:t>2.L’utente legge il messaggio di errore</w:t>
                  </w:r>
                </w:p>
                <w:p w:rsidR="00FA6A56" w:rsidRPr="006C2B3C" w:rsidRDefault="00FA6A56" w:rsidP="00B63A4C">
                  <w:pPr>
                    <w:rPr>
                      <w:b/>
                      <w:sz w:val="30"/>
                      <w:szCs w:val="30"/>
                    </w:rPr>
                  </w:pPr>
                </w:p>
              </w:tc>
              <w:tc>
                <w:tcPr>
                  <w:tcW w:w="2947" w:type="dxa"/>
                  <w:shd w:val="clear" w:color="auto" w:fill="auto"/>
                </w:tcPr>
                <w:p w:rsidR="00FA6A56" w:rsidRPr="00DB2245" w:rsidRDefault="00FA6A56" w:rsidP="00B63A4C"/>
              </w:tc>
            </w:tr>
            <w:tr w:rsidR="00FA6A56" w:rsidRPr="006C2B3C" w:rsidTr="00B63A4C">
              <w:trPr>
                <w:trHeight w:val="588"/>
              </w:trPr>
              <w:tc>
                <w:tcPr>
                  <w:tcW w:w="2947" w:type="dxa"/>
                  <w:shd w:val="clear" w:color="auto" w:fill="auto"/>
                </w:tcPr>
                <w:p w:rsidR="00EA7183" w:rsidRPr="006C2B3C" w:rsidRDefault="00FA6A56" w:rsidP="00EA7183">
                  <w:pPr>
                    <w:rPr>
                      <w:b/>
                      <w:sz w:val="30"/>
                      <w:szCs w:val="30"/>
                    </w:rPr>
                  </w:pPr>
                  <w:r w:rsidRPr="00687DB5">
                    <w:t xml:space="preserve"> </w:t>
                  </w:r>
                </w:p>
                <w:p w:rsidR="00FA6A56" w:rsidRPr="00687DB5" w:rsidRDefault="00FA6A56" w:rsidP="00B63A4C"/>
              </w:tc>
              <w:tc>
                <w:tcPr>
                  <w:tcW w:w="2947" w:type="dxa"/>
                  <w:shd w:val="clear" w:color="auto" w:fill="auto"/>
                </w:tcPr>
                <w:p w:rsidR="00FA6A56" w:rsidRPr="00DB2245" w:rsidRDefault="00C83A75" w:rsidP="00B63A4C">
                  <w:r>
                    <w:t>3</w:t>
                  </w:r>
                  <w:r w:rsidR="00EA7183" w:rsidRPr="00867CB4">
                    <w:t>. I</w:t>
                  </w:r>
                  <w:r w:rsidR="00EA7183">
                    <w:t>l sistema permette di reinserire i dati per il recupero password</w:t>
                  </w:r>
                </w:p>
              </w:tc>
            </w:tr>
            <w:tr w:rsidR="00FA6A56" w:rsidRPr="006C2B3C" w:rsidTr="00B63A4C">
              <w:trPr>
                <w:trHeight w:val="582"/>
              </w:trPr>
              <w:tc>
                <w:tcPr>
                  <w:tcW w:w="2947" w:type="dxa"/>
                  <w:shd w:val="clear" w:color="auto" w:fill="auto"/>
                </w:tcPr>
                <w:p w:rsidR="00EA7183" w:rsidRPr="006C2B3C" w:rsidRDefault="007A7C8E" w:rsidP="00EA7183">
                  <w:pPr>
                    <w:rPr>
                      <w:b/>
                      <w:sz w:val="30"/>
                      <w:szCs w:val="30"/>
                    </w:rPr>
                  </w:pPr>
                  <w:r>
                    <w:t>4</w:t>
                  </w:r>
                  <w:r w:rsidR="00EA7183" w:rsidRPr="00867CB4">
                    <w:t xml:space="preserve">. L' Utente inserisce la sua </w:t>
                  </w:r>
                  <w:proofErr w:type="gramStart"/>
                  <w:r w:rsidR="00EA7183" w:rsidRPr="00867CB4">
                    <w:t>email</w:t>
                  </w:r>
                  <w:proofErr w:type="gramEnd"/>
                  <w:r w:rsidR="00EA7183" w:rsidRPr="00867CB4">
                    <w:t xml:space="preserve"> e clicca sul bottone "Conferma"</w:t>
                  </w:r>
                </w:p>
                <w:p w:rsidR="00FA6A56" w:rsidRPr="00687DB5" w:rsidRDefault="00FA6A56" w:rsidP="00B63A4C"/>
              </w:tc>
              <w:tc>
                <w:tcPr>
                  <w:tcW w:w="2947" w:type="dxa"/>
                  <w:shd w:val="clear" w:color="auto" w:fill="auto"/>
                </w:tcPr>
                <w:p w:rsidR="00FA6A56" w:rsidRPr="00DB2245" w:rsidRDefault="00FA6A56" w:rsidP="00B63A4C"/>
              </w:tc>
            </w:tr>
            <w:tr w:rsidR="00EA7183" w:rsidRPr="006C2B3C" w:rsidTr="00B63A4C">
              <w:trPr>
                <w:trHeight w:val="582"/>
              </w:trPr>
              <w:tc>
                <w:tcPr>
                  <w:tcW w:w="2947" w:type="dxa"/>
                  <w:shd w:val="clear" w:color="auto" w:fill="auto"/>
                </w:tcPr>
                <w:p w:rsidR="00EA7183" w:rsidRPr="00867CB4" w:rsidRDefault="00EA7183" w:rsidP="00EA7183"/>
              </w:tc>
              <w:tc>
                <w:tcPr>
                  <w:tcW w:w="2947" w:type="dxa"/>
                  <w:shd w:val="clear" w:color="auto" w:fill="auto"/>
                </w:tcPr>
                <w:p w:rsidR="00EA7183" w:rsidRPr="00DB2245" w:rsidRDefault="007A7C8E" w:rsidP="00B63A4C">
                  <w:r>
                    <w:t>5</w:t>
                  </w:r>
                  <w:r w:rsidR="00EA7183" w:rsidRPr="00867CB4">
                    <w:t xml:space="preserve">. Il sistema controlla se </w:t>
                  </w:r>
                  <w:proofErr w:type="gramStart"/>
                  <w:r w:rsidR="00EA7183" w:rsidRPr="00867CB4">
                    <w:t>l’email</w:t>
                  </w:r>
                  <w:proofErr w:type="gramEnd"/>
                  <w:r w:rsidR="00EA7183" w:rsidRPr="00867CB4">
                    <w:t xml:space="preserve"> è associata ad un account</w:t>
                  </w:r>
                  <w:r w:rsidR="006D5AD9">
                    <w:t xml:space="preserve"> e</w:t>
                  </w:r>
                  <w:r w:rsidR="00EA7183" w:rsidRPr="00867CB4">
                    <w:t xml:space="preserve"> invia l'email di recupero password.</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d’entrata</w:t>
            </w:r>
          </w:p>
        </w:tc>
        <w:tc>
          <w:tcPr>
            <w:tcW w:w="6120" w:type="dxa"/>
            <w:shd w:val="clear" w:color="auto" w:fill="auto"/>
          </w:tcPr>
          <w:p w:rsidR="00FA6A56" w:rsidRPr="00687DB5" w:rsidRDefault="00FA6A56" w:rsidP="00572639">
            <w:pPr>
              <w:numPr>
                <w:ilvl w:val="0"/>
                <w:numId w:val="2"/>
              </w:numPr>
            </w:pPr>
            <w:r w:rsidRPr="00687DB5">
              <w:t xml:space="preserve">L’ Utente </w:t>
            </w:r>
            <w:r w:rsidR="00836F8A">
              <w:t>inserisce i dati e il sistema non trova corrispondenza nel database.</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d’uscita</w:t>
            </w:r>
          </w:p>
        </w:tc>
        <w:tc>
          <w:tcPr>
            <w:tcW w:w="6120" w:type="dxa"/>
            <w:shd w:val="clear" w:color="auto" w:fill="auto"/>
          </w:tcPr>
          <w:p w:rsidR="00FA6A56" w:rsidRDefault="00FA6A56" w:rsidP="00572639">
            <w:pPr>
              <w:numPr>
                <w:ilvl w:val="0"/>
                <w:numId w:val="2"/>
              </w:numPr>
            </w:pPr>
            <w:r w:rsidRPr="00687DB5">
              <w:t>L’ Utente</w:t>
            </w:r>
            <w:r w:rsidR="00836F8A">
              <w:t xml:space="preserve"> può reinserire i dati.</w:t>
            </w:r>
          </w:p>
          <w:p w:rsidR="00836F8A" w:rsidRPr="00687DB5" w:rsidRDefault="00836F8A" w:rsidP="00572639">
            <w:pPr>
              <w:numPr>
                <w:ilvl w:val="0"/>
                <w:numId w:val="2"/>
              </w:numPr>
            </w:pPr>
            <w:r>
              <w:t xml:space="preserve">L’Utente ha ricevuto </w:t>
            </w:r>
            <w:proofErr w:type="gramStart"/>
            <w:r>
              <w:t>l’email</w:t>
            </w:r>
            <w:proofErr w:type="gramEnd"/>
            <w:r>
              <w:t xml:space="preserve"> per il recupero password.</w:t>
            </w:r>
          </w:p>
        </w:tc>
      </w:tr>
      <w:tr w:rsidR="00FA6A56" w:rsidRPr="006C2B3C" w:rsidTr="00B63A4C">
        <w:tc>
          <w:tcPr>
            <w:tcW w:w="3733" w:type="dxa"/>
            <w:shd w:val="clear" w:color="auto" w:fill="auto"/>
            <w:vAlign w:val="bottom"/>
          </w:tcPr>
          <w:p w:rsidR="00FA6A56" w:rsidRPr="006C2B3C" w:rsidRDefault="00FA6A56" w:rsidP="00B63A4C">
            <w:pPr>
              <w:spacing w:line="264" w:lineRule="exact"/>
              <w:rPr>
                <w:rFonts w:eastAsia="Times New Roman"/>
                <w:b/>
              </w:rPr>
            </w:pPr>
            <w:r>
              <w:rPr>
                <w:rFonts w:eastAsia="Times New Roman"/>
                <w:b/>
              </w:rPr>
              <w:t>Eccezioni</w:t>
            </w:r>
          </w:p>
        </w:tc>
        <w:tc>
          <w:tcPr>
            <w:tcW w:w="6120" w:type="dxa"/>
            <w:shd w:val="clear" w:color="auto" w:fill="auto"/>
          </w:tcPr>
          <w:p w:rsidR="00FA6A56" w:rsidRPr="009E1613" w:rsidRDefault="00FA6A56" w:rsidP="00B63A4C">
            <w:pPr>
              <w:pStyle w:val="Default"/>
              <w:rPr>
                <w:sz w:val="23"/>
                <w:szCs w:val="23"/>
              </w:rPr>
            </w:pPr>
            <w:r>
              <w:rPr>
                <w:sz w:val="23"/>
                <w:szCs w:val="23"/>
              </w:rPr>
              <w:t xml:space="preserve">Il sistema potrebbe trovare degli errori nei campi inseriti (simboli non consentiti, formato e-mail non valido…),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Re</w:t>
            </w:r>
            <w:r w:rsidR="00836F8A">
              <w:rPr>
                <w:sz w:val="23"/>
                <w:szCs w:val="23"/>
              </w:rPr>
              <w:t>cuper</w:t>
            </w:r>
            <w:r w:rsidR="00231EAC">
              <w:rPr>
                <w:sz w:val="23"/>
                <w:szCs w:val="23"/>
              </w:rPr>
              <w:t>a</w:t>
            </w:r>
            <w:proofErr w:type="gramEnd"/>
            <w:r w:rsidR="00836F8A">
              <w:rPr>
                <w:sz w:val="23"/>
                <w:szCs w:val="23"/>
              </w:rPr>
              <w:t xml:space="preserve"> password errata.</w:t>
            </w:r>
          </w:p>
        </w:tc>
      </w:tr>
    </w:tbl>
    <w:p w:rsidR="00C46945" w:rsidRDefault="00C46945" w:rsidP="004D5F12">
      <w:pPr>
        <w:rPr>
          <w:b/>
          <w:sz w:val="28"/>
          <w:szCs w:val="28"/>
        </w:rPr>
      </w:pPr>
    </w:p>
    <w:p w:rsidR="0003647E" w:rsidRDefault="0003647E" w:rsidP="0003647E">
      <w:pPr>
        <w:pStyle w:val="Titolo2"/>
        <w:numPr>
          <w:ilvl w:val="0"/>
          <w:numId w:val="0"/>
        </w:numPr>
      </w:pPr>
      <w:bookmarkStart w:id="25" w:name="_Toc1138691"/>
      <w:r w:rsidRPr="00C640DE">
        <w:lastRenderedPageBreak/>
        <w:t>AF_RF_</w:t>
      </w:r>
      <w:r>
        <w:t>1</w:t>
      </w:r>
      <w:r w:rsidRPr="00C640DE">
        <w:t xml:space="preserve"> – Gestione</w:t>
      </w:r>
      <w:r>
        <w:t xml:space="preserve"> Account Utente</w:t>
      </w:r>
      <w:bookmarkEnd w:id="25"/>
    </w:p>
    <w:p w:rsidR="00C46945" w:rsidRDefault="00C46945" w:rsidP="004D5F12">
      <w:pPr>
        <w:rPr>
          <w:b/>
          <w:sz w:val="28"/>
          <w:szCs w:val="28"/>
        </w:rPr>
      </w:pPr>
    </w:p>
    <w:p w:rsidR="00C46945" w:rsidRDefault="005F4E17" w:rsidP="004D5F12">
      <w:pPr>
        <w:rPr>
          <w:b/>
          <w:sz w:val="28"/>
          <w:szCs w:val="28"/>
        </w:rPr>
      </w:pPr>
      <w:r>
        <w:rPr>
          <w:noProof/>
        </w:rPr>
        <w:drawing>
          <wp:anchor distT="0" distB="0" distL="114300" distR="114300" simplePos="0" relativeHeight="251684352" behindDoc="0" locked="0" layoutInCell="1" allowOverlap="1" wp14:anchorId="4A43F6B8" wp14:editId="2C5CCDC2">
            <wp:simplePos x="0" y="0"/>
            <wp:positionH relativeFrom="column">
              <wp:posOffset>-297712</wp:posOffset>
            </wp:positionH>
            <wp:positionV relativeFrom="paragraph">
              <wp:posOffset>365199</wp:posOffset>
            </wp:positionV>
            <wp:extent cx="6758940" cy="2416810"/>
            <wp:effectExtent l="0" t="0" r="0" b="0"/>
            <wp:wrapNone/>
            <wp:docPr id="11" name="Immagine 11"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894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945" w:rsidRDefault="00C46945" w:rsidP="004D5F12">
      <w:pPr>
        <w:rPr>
          <w:b/>
          <w:sz w:val="28"/>
          <w:szCs w:val="28"/>
        </w:rPr>
      </w:pPr>
    </w:p>
    <w:p w:rsidR="00C46945" w:rsidRDefault="00C4694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46945" w:rsidRDefault="00C46945" w:rsidP="004D5F12">
      <w:pPr>
        <w:rPr>
          <w:b/>
          <w:sz w:val="28"/>
          <w:szCs w:val="28"/>
        </w:rPr>
      </w:pPr>
    </w:p>
    <w:p w:rsidR="006C11EC" w:rsidRDefault="006C11EC" w:rsidP="004D5F12">
      <w:pPr>
        <w:rPr>
          <w:b/>
          <w:sz w:val="28"/>
          <w:szCs w:val="28"/>
        </w:rPr>
      </w:pPr>
    </w:p>
    <w:p w:rsidR="00A74CCA" w:rsidRDefault="00A74CCA"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UC_1.1 - Visualizza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9F16D2" w:rsidRDefault="006C11EC" w:rsidP="00235311">
                  <w:r w:rsidRPr="006C11EC">
                    <w:t>1. L' Utente clicca sul link "</w:t>
                  </w:r>
                  <w:r w:rsidR="00FC1BF9">
                    <w:t>Personal Page”</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2. Il sistema reindirizza l'utente sulla sua pagina personale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FC1BF9" w:rsidRPr="009F16D2" w:rsidRDefault="00FC1BF9" w:rsidP="00572639">
            <w:pPr>
              <w:numPr>
                <w:ilvl w:val="0"/>
                <w:numId w:val="3"/>
              </w:numPr>
            </w:pPr>
            <w:r>
              <w:t xml:space="preserve">L’utente si trova sulla pagina principale di </w:t>
            </w:r>
            <w:proofErr w:type="spellStart"/>
            <w:r>
              <w:t>AnalyticsFilms</w:t>
            </w:r>
            <w:proofErr w:type="spellEnd"/>
            <w:r>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visualizza le informazioni personali relative al suo account</w:t>
            </w:r>
            <w:r>
              <w:t>.</w:t>
            </w:r>
          </w:p>
        </w:tc>
      </w:tr>
    </w:tbl>
    <w:p w:rsidR="00A74CCA" w:rsidRDefault="00A74CCA" w:rsidP="004D5F12"/>
    <w:p w:rsidR="006D1C63" w:rsidRDefault="006D1C63" w:rsidP="004D5F12"/>
    <w:p w:rsidR="006D1C63" w:rsidRDefault="006D1C63" w:rsidP="004D5F12"/>
    <w:p w:rsidR="006D1C63" w:rsidRDefault="006D1C63"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lastRenderedPageBreak/>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w:t>
            </w:r>
            <w:r>
              <w:rPr>
                <w:rFonts w:eastAsia="Times New Roman"/>
                <w:b/>
              </w:rPr>
              <w:t>2</w:t>
            </w:r>
            <w:r w:rsidRPr="006C11EC">
              <w:rPr>
                <w:rFonts w:eastAsia="Times New Roman"/>
                <w:b/>
              </w:rPr>
              <w:t xml:space="preserve"> - Modifica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B71DF8" w:rsidRDefault="006C11EC" w:rsidP="00235311">
                  <w:pPr>
                    <w:rPr>
                      <w:u w:val="single"/>
                    </w:rPr>
                  </w:pPr>
                  <w:r w:rsidRPr="006C11EC">
                    <w:t>1. L' Utente clicca</w:t>
                  </w:r>
                  <w:r w:rsidR="00B71DF8">
                    <w:t xml:space="preserve"> sul bottone che permette di modificare i dati.</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 xml:space="preserve">2. Il sistema mostra un </w:t>
                  </w:r>
                  <w:proofErr w:type="spellStart"/>
                  <w:r w:rsidRPr="006C11EC">
                    <w:t>form</w:t>
                  </w:r>
                  <w:proofErr w:type="spellEnd"/>
                  <w:r w:rsidRPr="006C11EC">
                    <w:t xml:space="preserve"> per modificare i dati</w:t>
                  </w:r>
                  <w:r w:rsidR="00180767">
                    <w:t xml:space="preserve"> e </w:t>
                  </w:r>
                  <w:r w:rsidRPr="006C11EC">
                    <w:t>un bottone per confermare l’operazione</w:t>
                  </w:r>
                </w:p>
              </w:tc>
            </w:tr>
            <w:tr w:rsidR="006C11EC" w:rsidRPr="006C2B3C" w:rsidTr="00235311">
              <w:trPr>
                <w:trHeight w:val="714"/>
              </w:trPr>
              <w:tc>
                <w:tcPr>
                  <w:tcW w:w="2947" w:type="dxa"/>
                  <w:shd w:val="clear" w:color="auto" w:fill="auto"/>
                </w:tcPr>
                <w:p w:rsidR="006C11EC" w:rsidRPr="006C11EC" w:rsidRDefault="006C11EC" w:rsidP="00235311">
                  <w:r w:rsidRPr="006C11EC">
                    <w:t>3. L' Utente inserisce i dati e clicca sul bottone "Aggiorna"</w:t>
                  </w:r>
                </w:p>
              </w:tc>
              <w:tc>
                <w:tcPr>
                  <w:tcW w:w="2947" w:type="dxa"/>
                  <w:shd w:val="clear" w:color="auto" w:fill="auto"/>
                </w:tcPr>
                <w:p w:rsidR="006C11EC" w:rsidRPr="006C11EC" w:rsidRDefault="006C11EC" w:rsidP="00235311"/>
              </w:tc>
            </w:tr>
            <w:tr w:rsidR="006C11EC" w:rsidRPr="006C2B3C" w:rsidTr="00235311">
              <w:trPr>
                <w:trHeight w:val="714"/>
              </w:trPr>
              <w:tc>
                <w:tcPr>
                  <w:tcW w:w="2947" w:type="dxa"/>
                  <w:shd w:val="clear" w:color="auto" w:fill="auto"/>
                </w:tcPr>
                <w:p w:rsidR="006C11EC" w:rsidRPr="006C11EC" w:rsidRDefault="006C11EC" w:rsidP="00235311"/>
              </w:tc>
              <w:tc>
                <w:tcPr>
                  <w:tcW w:w="2947" w:type="dxa"/>
                  <w:shd w:val="clear" w:color="auto" w:fill="auto"/>
                </w:tcPr>
                <w:p w:rsidR="006C11EC" w:rsidRPr="006C11EC" w:rsidRDefault="006C11EC" w:rsidP="00235311">
                  <w:r w:rsidRPr="006C11EC">
                    <w:t>4. Il sistema salve le modifiche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6C11EC" w:rsidRPr="009F16D2" w:rsidRDefault="006C11EC" w:rsidP="00572639">
            <w:pPr>
              <w:numPr>
                <w:ilvl w:val="0"/>
                <w:numId w:val="3"/>
              </w:numPr>
            </w:pPr>
            <w:r w:rsidRPr="006C11EC">
              <w:t>L' Utente è sulla pagina "</w:t>
            </w:r>
            <w:r w:rsidR="00FC1BF9">
              <w:t>Personal Page</w:t>
            </w:r>
            <w:r w:rsidRPr="006C11EC">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ha modificato i dati</w:t>
            </w:r>
            <w:r>
              <w:t>.</w:t>
            </w:r>
          </w:p>
        </w:tc>
      </w:tr>
      <w:tr w:rsidR="006C11EC" w:rsidRPr="006C2B3C" w:rsidTr="00235311">
        <w:tc>
          <w:tcPr>
            <w:tcW w:w="3733" w:type="dxa"/>
            <w:shd w:val="clear" w:color="auto" w:fill="auto"/>
            <w:vAlign w:val="bottom"/>
          </w:tcPr>
          <w:p w:rsidR="006C11EC" w:rsidRPr="006C2B3C" w:rsidRDefault="007A7C8E" w:rsidP="007A7C8E">
            <w:pPr>
              <w:spacing w:line="264" w:lineRule="exact"/>
              <w:rPr>
                <w:rFonts w:eastAsia="Times New Roman"/>
                <w:b/>
              </w:rPr>
            </w:pPr>
            <w:r>
              <w:rPr>
                <w:rFonts w:eastAsia="Times New Roman"/>
                <w:b/>
              </w:rPr>
              <w:t>Eccezioni</w:t>
            </w:r>
          </w:p>
        </w:tc>
        <w:tc>
          <w:tcPr>
            <w:tcW w:w="6120" w:type="dxa"/>
            <w:shd w:val="clear" w:color="auto" w:fill="auto"/>
          </w:tcPr>
          <w:p w:rsidR="00695C17" w:rsidRDefault="00F41E9C" w:rsidP="006D1C63">
            <w:pPr>
              <w:pStyle w:val="Default"/>
            </w:pPr>
            <w:r>
              <w:t xml:space="preserve">Se l’utente immette dati non corretti </w:t>
            </w:r>
            <w:r w:rsidR="00397435">
              <w:t>Vedi U</w:t>
            </w:r>
            <w:r w:rsidR="00D86DBF">
              <w:t>.</w:t>
            </w:r>
            <w:r w:rsidR="00397435">
              <w:t>C</w:t>
            </w:r>
            <w:r w:rsidR="00D86DBF">
              <w:t xml:space="preserve">  </w:t>
            </w:r>
            <w:r w:rsidR="00397435">
              <w:t xml:space="preserve"> </w:t>
            </w:r>
            <w:r w:rsidR="00D86DBF">
              <w:t>Modifica informazioni personali errata</w:t>
            </w:r>
          </w:p>
          <w:p w:rsidR="006C11EC" w:rsidRPr="007A7C8E" w:rsidRDefault="00F41E9C" w:rsidP="007A7C8E">
            <w:pPr>
              <w:pStyle w:val="Default"/>
              <w:rPr>
                <w:sz w:val="23"/>
                <w:szCs w:val="23"/>
              </w:rPr>
            </w:pPr>
            <w:r>
              <w:rPr>
                <w:sz w:val="23"/>
                <w:szCs w:val="23"/>
              </w:rPr>
              <w:t>Se l’Utente preme sul</w:t>
            </w:r>
            <w:r w:rsidR="006D3CFE">
              <w:rPr>
                <w:sz w:val="23"/>
                <w:szCs w:val="23"/>
              </w:rPr>
              <w:t xml:space="preserve"> logo del sito </w:t>
            </w:r>
            <w:r>
              <w:rPr>
                <w:sz w:val="23"/>
                <w:szCs w:val="23"/>
              </w:rPr>
              <w:t xml:space="preserve">Vedi </w:t>
            </w:r>
            <w:proofErr w:type="gramStart"/>
            <w:r>
              <w:rPr>
                <w:sz w:val="23"/>
                <w:szCs w:val="23"/>
              </w:rPr>
              <w:t>U</w:t>
            </w:r>
            <w:r w:rsidR="00D86DBF">
              <w:rPr>
                <w:sz w:val="23"/>
                <w:szCs w:val="23"/>
              </w:rPr>
              <w:t xml:space="preserve">.C  </w:t>
            </w:r>
            <w:r>
              <w:rPr>
                <w:sz w:val="23"/>
                <w:szCs w:val="23"/>
              </w:rPr>
              <w:t>Annulla</w:t>
            </w:r>
            <w:proofErr w:type="gramEnd"/>
            <w:r>
              <w:rPr>
                <w:sz w:val="23"/>
                <w:szCs w:val="23"/>
              </w:rPr>
              <w:t xml:space="preserve"> Operazione</w:t>
            </w:r>
          </w:p>
        </w:tc>
      </w:tr>
    </w:tbl>
    <w:p w:rsidR="00A74CCA" w:rsidRDefault="00A74CCA" w:rsidP="004D5F12"/>
    <w:p w:rsidR="00A74CCA" w:rsidRPr="00AE629B" w:rsidRDefault="00AE629B" w:rsidP="004D5F12">
      <w:pPr>
        <w:rPr>
          <w:b/>
        </w:rPr>
      </w:pPr>
      <w:r w:rsidRPr="00AE629B">
        <w:rPr>
          <w:b/>
        </w:rPr>
        <w:t>UC 1.2 ha l'include di UC 1.1</w:t>
      </w:r>
    </w:p>
    <w:p w:rsidR="00A74CCA" w:rsidRDefault="00A74CCA" w:rsidP="004D5F12"/>
    <w:p w:rsidR="00A74CCA" w:rsidRDefault="00A74CCA"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lastRenderedPageBreak/>
              <w:t>Nome caso d’uso</w:t>
            </w:r>
          </w:p>
        </w:tc>
        <w:tc>
          <w:tcPr>
            <w:tcW w:w="6120" w:type="dxa"/>
            <w:shd w:val="clear" w:color="auto" w:fill="auto"/>
          </w:tcPr>
          <w:p w:rsidR="00AE629B" w:rsidRPr="006C2B3C" w:rsidRDefault="00AE629B" w:rsidP="00235311">
            <w:pPr>
              <w:rPr>
                <w:b/>
                <w:sz w:val="30"/>
                <w:szCs w:val="30"/>
              </w:rPr>
            </w:pPr>
            <w:r w:rsidRPr="006C11EC">
              <w:rPr>
                <w:rFonts w:eastAsia="Times New Roman"/>
                <w:b/>
              </w:rPr>
              <w:t>UC_1.</w:t>
            </w:r>
            <w:r>
              <w:rPr>
                <w:rFonts w:eastAsia="Times New Roman"/>
                <w:b/>
              </w:rPr>
              <w:t>3</w:t>
            </w:r>
            <w:r w:rsidRPr="006C11EC">
              <w:rPr>
                <w:rFonts w:eastAsia="Times New Roman"/>
                <w:b/>
              </w:rPr>
              <w:t xml:space="preserve"> - </w:t>
            </w:r>
            <w:r w:rsidRPr="00AE629B">
              <w:rPr>
                <w:rFonts w:eastAsia="Times New Roman"/>
                <w:b/>
              </w:rPr>
              <w:t xml:space="preserve">Elimina </w:t>
            </w:r>
            <w:r w:rsidR="009A4A4D">
              <w:rPr>
                <w:rFonts w:eastAsia="Times New Roman"/>
                <w:b/>
              </w:rPr>
              <w:t>Utente</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Attori partecipanti</w:t>
            </w:r>
          </w:p>
        </w:tc>
        <w:tc>
          <w:tcPr>
            <w:tcW w:w="6120" w:type="dxa"/>
            <w:shd w:val="clear" w:color="auto" w:fill="auto"/>
          </w:tcPr>
          <w:p w:rsidR="00AE629B" w:rsidRPr="00AE629B" w:rsidRDefault="00AE629B" w:rsidP="00235311">
            <w:pPr>
              <w:rPr>
                <w:rFonts w:eastAsia="Times New Roman"/>
                <w:i/>
              </w:rPr>
            </w:pPr>
            <w:r w:rsidRPr="006C2B3C">
              <w:rPr>
                <w:rFonts w:eastAsia="Times New Roman"/>
              </w:rPr>
              <w:t xml:space="preserve">Iniziata da </w:t>
            </w:r>
            <w:r w:rsidRPr="006C2B3C">
              <w:rPr>
                <w:rFonts w:eastAsia="Times New Roman"/>
                <w:i/>
              </w:rPr>
              <w:t xml:space="preserve">Utente </w:t>
            </w:r>
            <w:r w:rsidR="00675E45">
              <w:rPr>
                <w:rFonts w:eastAsia="Times New Roman"/>
                <w:i/>
              </w:rPr>
              <w:t>D</w:t>
            </w:r>
            <w:r>
              <w:rPr>
                <w:rFonts w:eastAsia="Times New Roman"/>
                <w:i/>
              </w:rPr>
              <w:t>irector</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E629B" w:rsidRPr="006C2B3C" w:rsidTr="00235311">
              <w:trPr>
                <w:trHeight w:val="417"/>
              </w:trPr>
              <w:tc>
                <w:tcPr>
                  <w:tcW w:w="2947" w:type="dxa"/>
                  <w:shd w:val="clear" w:color="auto" w:fill="FFF2CC"/>
                </w:tcPr>
                <w:p w:rsidR="00AE629B" w:rsidRPr="006C2B3C" w:rsidRDefault="00AE629B" w:rsidP="00235311">
                  <w:pPr>
                    <w:rPr>
                      <w:b/>
                      <w:sz w:val="30"/>
                      <w:szCs w:val="30"/>
                    </w:rPr>
                  </w:pPr>
                  <w:r w:rsidRPr="006C2B3C">
                    <w:rPr>
                      <w:rFonts w:eastAsia="Times New Roman"/>
                      <w:b/>
                    </w:rPr>
                    <w:t>ATTORE</w:t>
                  </w:r>
                </w:p>
              </w:tc>
              <w:tc>
                <w:tcPr>
                  <w:tcW w:w="2947" w:type="dxa"/>
                  <w:shd w:val="clear" w:color="auto" w:fill="FFF2CC"/>
                </w:tcPr>
                <w:p w:rsidR="00AE629B" w:rsidRPr="006C2B3C" w:rsidRDefault="00AE629B" w:rsidP="00235311">
                  <w:pPr>
                    <w:rPr>
                      <w:b/>
                      <w:sz w:val="30"/>
                      <w:szCs w:val="30"/>
                    </w:rPr>
                  </w:pPr>
                  <w:r w:rsidRPr="006C2B3C">
                    <w:rPr>
                      <w:rFonts w:eastAsia="Times New Roman"/>
                      <w:b/>
                    </w:rPr>
                    <w:t>SISTEMA</w:t>
                  </w:r>
                </w:p>
              </w:tc>
            </w:tr>
            <w:tr w:rsidR="00AE629B" w:rsidRPr="006C2B3C" w:rsidTr="00235311">
              <w:trPr>
                <w:trHeight w:val="677"/>
              </w:trPr>
              <w:tc>
                <w:tcPr>
                  <w:tcW w:w="2947" w:type="dxa"/>
                  <w:shd w:val="clear" w:color="auto" w:fill="auto"/>
                </w:tcPr>
                <w:p w:rsidR="00AE629B" w:rsidRPr="009F16D2" w:rsidRDefault="009A4A4D" w:rsidP="00572639">
                  <w:pPr>
                    <w:numPr>
                      <w:ilvl w:val="0"/>
                      <w:numId w:val="5"/>
                    </w:numPr>
                  </w:pPr>
                  <w:r w:rsidRPr="009A4A4D">
                    <w:t xml:space="preserve">L' Utente clicca sul bottone "Elimina </w:t>
                  </w:r>
                  <w:r>
                    <w:t>un utente</w:t>
                  </w:r>
                  <w:r w:rsidRPr="009A4A4D">
                    <w:t>"</w:t>
                  </w:r>
                </w:p>
              </w:tc>
              <w:tc>
                <w:tcPr>
                  <w:tcW w:w="2947" w:type="dxa"/>
                  <w:shd w:val="clear" w:color="auto" w:fill="auto"/>
                </w:tcPr>
                <w:p w:rsidR="00AE629B" w:rsidRPr="006C2B3C" w:rsidRDefault="00AE629B" w:rsidP="00235311">
                  <w:pPr>
                    <w:rPr>
                      <w:b/>
                      <w:sz w:val="30"/>
                      <w:szCs w:val="30"/>
                    </w:rPr>
                  </w:pPr>
                </w:p>
              </w:tc>
            </w:tr>
            <w:tr w:rsidR="00AE629B" w:rsidRPr="006C2B3C" w:rsidTr="00235311">
              <w:trPr>
                <w:trHeight w:val="714"/>
              </w:trPr>
              <w:tc>
                <w:tcPr>
                  <w:tcW w:w="2947" w:type="dxa"/>
                  <w:shd w:val="clear" w:color="auto" w:fill="auto"/>
                </w:tcPr>
                <w:p w:rsidR="00AE629B" w:rsidRPr="006C2B3C" w:rsidRDefault="00AE629B" w:rsidP="00235311">
                  <w:pPr>
                    <w:rPr>
                      <w:b/>
                      <w:sz w:val="30"/>
                      <w:szCs w:val="30"/>
                    </w:rPr>
                  </w:pPr>
                </w:p>
              </w:tc>
              <w:tc>
                <w:tcPr>
                  <w:tcW w:w="2947" w:type="dxa"/>
                  <w:shd w:val="clear" w:color="auto" w:fill="auto"/>
                </w:tcPr>
                <w:p w:rsidR="00AE629B" w:rsidRPr="009F16D2" w:rsidRDefault="009A4A4D" w:rsidP="00572639">
                  <w:pPr>
                    <w:numPr>
                      <w:ilvl w:val="0"/>
                      <w:numId w:val="4"/>
                    </w:numPr>
                  </w:pPr>
                  <w:r>
                    <w:t>Il sistema mostra la lista di tutti gli utenti presenti sul portale</w:t>
                  </w:r>
                  <w:r w:rsidR="00077D9E">
                    <w:t xml:space="preserve"> e un pulsante “Elimina” accanto ad ogni utente.</w:t>
                  </w:r>
                </w:p>
              </w:tc>
            </w:tr>
            <w:tr w:rsidR="00077D9E" w:rsidRPr="006C2B3C" w:rsidTr="00235311">
              <w:trPr>
                <w:trHeight w:val="714"/>
              </w:trPr>
              <w:tc>
                <w:tcPr>
                  <w:tcW w:w="2947" w:type="dxa"/>
                  <w:shd w:val="clear" w:color="auto" w:fill="auto"/>
                </w:tcPr>
                <w:p w:rsidR="00077D9E" w:rsidRPr="006C11EC" w:rsidRDefault="00077D9E" w:rsidP="00572639">
                  <w:pPr>
                    <w:numPr>
                      <w:ilvl w:val="0"/>
                      <w:numId w:val="4"/>
                    </w:numPr>
                  </w:pPr>
                  <w:r>
                    <w:t>L’utente sceglie un utente e clicca sul pulsante “Elimina”.</w:t>
                  </w:r>
                </w:p>
              </w:tc>
              <w:tc>
                <w:tcPr>
                  <w:tcW w:w="2947" w:type="dxa"/>
                  <w:shd w:val="clear" w:color="auto" w:fill="auto"/>
                </w:tcPr>
                <w:p w:rsidR="00077D9E" w:rsidRDefault="00077D9E" w:rsidP="009A4A4D">
                  <w:pPr>
                    <w:ind w:left="360"/>
                  </w:pPr>
                </w:p>
                <w:p w:rsidR="00077D9E" w:rsidRPr="006C11EC" w:rsidRDefault="00077D9E" w:rsidP="00235311"/>
              </w:tc>
            </w:tr>
            <w:tr w:rsidR="00077D9E" w:rsidRPr="006C2B3C" w:rsidTr="00235311">
              <w:trPr>
                <w:trHeight w:val="714"/>
              </w:trPr>
              <w:tc>
                <w:tcPr>
                  <w:tcW w:w="2947" w:type="dxa"/>
                  <w:shd w:val="clear" w:color="auto" w:fill="auto"/>
                </w:tcPr>
                <w:p w:rsidR="00077D9E" w:rsidRPr="006C11EC" w:rsidRDefault="00077D9E" w:rsidP="00235311"/>
              </w:tc>
              <w:tc>
                <w:tcPr>
                  <w:tcW w:w="2947" w:type="dxa"/>
                  <w:shd w:val="clear" w:color="auto" w:fill="auto"/>
                </w:tcPr>
                <w:p w:rsidR="00077D9E" w:rsidRPr="006C11EC" w:rsidRDefault="00077D9E" w:rsidP="00572639">
                  <w:pPr>
                    <w:numPr>
                      <w:ilvl w:val="0"/>
                      <w:numId w:val="4"/>
                    </w:numPr>
                  </w:pPr>
                  <w:r w:rsidRPr="00483986">
                    <w:t xml:space="preserve">Il sistema elimina l'account dell’utente </w:t>
                  </w:r>
                  <w:r>
                    <w:t xml:space="preserve">selezionato. </w:t>
                  </w:r>
                </w:p>
              </w:tc>
            </w:tr>
          </w:tbl>
          <w:p w:rsidR="00AE629B" w:rsidRPr="006C2B3C" w:rsidRDefault="00AE629B" w:rsidP="00235311">
            <w:pPr>
              <w:rPr>
                <w:b/>
                <w:sz w:val="30"/>
                <w:szCs w:val="30"/>
              </w:rPr>
            </w:pP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d’entrata</w:t>
            </w:r>
          </w:p>
        </w:tc>
        <w:tc>
          <w:tcPr>
            <w:tcW w:w="6120" w:type="dxa"/>
            <w:shd w:val="clear" w:color="auto" w:fill="auto"/>
          </w:tcPr>
          <w:p w:rsidR="00B91F6C" w:rsidRPr="00B91F6C" w:rsidRDefault="00B91F6C" w:rsidP="00572639">
            <w:pPr>
              <w:numPr>
                <w:ilvl w:val="0"/>
                <w:numId w:val="3"/>
              </w:numPr>
            </w:pPr>
            <w:r w:rsidRPr="00B91F6C">
              <w:t xml:space="preserve">L’Utente è loggato su </w:t>
            </w:r>
            <w:proofErr w:type="spellStart"/>
            <w:r w:rsidRPr="00B91F6C">
              <w:t>AnalyticsFilms</w:t>
            </w:r>
            <w:proofErr w:type="spellEnd"/>
            <w:r w:rsidRPr="00B91F6C">
              <w:t>.</w:t>
            </w:r>
          </w:p>
          <w:p w:rsidR="00AE629B" w:rsidRPr="009F16D2" w:rsidRDefault="009A4A4D" w:rsidP="00572639">
            <w:pPr>
              <w:numPr>
                <w:ilvl w:val="0"/>
                <w:numId w:val="3"/>
              </w:numPr>
            </w:pPr>
            <w:r w:rsidRPr="009A4A4D">
              <w:t xml:space="preserve">L' Utente è sulla pagina </w:t>
            </w:r>
            <w:r>
              <w:t>“</w:t>
            </w:r>
            <w:r w:rsidR="00447DD5">
              <w:t>Personal Page</w:t>
            </w:r>
            <w:r>
              <w:t xml:space="preserve">” </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d’uscita</w:t>
            </w:r>
          </w:p>
        </w:tc>
        <w:tc>
          <w:tcPr>
            <w:tcW w:w="6120" w:type="dxa"/>
            <w:shd w:val="clear" w:color="auto" w:fill="auto"/>
          </w:tcPr>
          <w:p w:rsidR="00AE629B" w:rsidRPr="00483986" w:rsidRDefault="00483986" w:rsidP="00572639">
            <w:pPr>
              <w:pStyle w:val="Default"/>
              <w:numPr>
                <w:ilvl w:val="0"/>
                <w:numId w:val="6"/>
              </w:numPr>
            </w:pPr>
            <w:r w:rsidRPr="00483986">
              <w:t>L’</w:t>
            </w:r>
            <w:r w:rsidRPr="00483986">
              <w:rPr>
                <w:i/>
                <w:iCs/>
              </w:rPr>
              <w:t xml:space="preserve">Utente director </w:t>
            </w:r>
            <w:r w:rsidRPr="00483986">
              <w:t>ha eliminato l’account dell’utente selezionato e viene reindirizzato sulla pagina “</w:t>
            </w:r>
            <w:r w:rsidR="00447DD5">
              <w:t>Personal Page</w:t>
            </w:r>
            <w:r w:rsidRPr="00483986">
              <w:t>”.</w:t>
            </w:r>
          </w:p>
        </w:tc>
      </w:tr>
      <w:tr w:rsidR="00483986" w:rsidRPr="006C2B3C" w:rsidTr="00235311">
        <w:tc>
          <w:tcPr>
            <w:tcW w:w="3733" w:type="dxa"/>
            <w:shd w:val="clear" w:color="auto" w:fill="auto"/>
          </w:tcPr>
          <w:p w:rsidR="00483986" w:rsidRPr="006C2B3C" w:rsidRDefault="00483986" w:rsidP="00235311">
            <w:pPr>
              <w:rPr>
                <w:rFonts w:eastAsia="Times New Roman"/>
                <w:b/>
              </w:rPr>
            </w:pPr>
            <w:r>
              <w:rPr>
                <w:rFonts w:eastAsia="Times New Roman"/>
                <w:b/>
              </w:rPr>
              <w:t>Eccezioni</w:t>
            </w:r>
          </w:p>
        </w:tc>
        <w:tc>
          <w:tcPr>
            <w:tcW w:w="6120" w:type="dxa"/>
            <w:shd w:val="clear" w:color="auto" w:fill="auto"/>
          </w:tcPr>
          <w:p w:rsidR="00483986" w:rsidRPr="00483986" w:rsidRDefault="006D1C63" w:rsidP="006D1C63">
            <w:pPr>
              <w:pStyle w:val="Default"/>
            </w:pPr>
            <w:r>
              <w:t>L</w:t>
            </w:r>
            <w:r w:rsidR="00483986" w:rsidRPr="00483986">
              <w:t xml:space="preserve">’utente può decidere di annullare l’operazione ed in questo caso </w:t>
            </w:r>
            <w:r w:rsidR="00615EDA">
              <w:t>preme sul logo del sito e si procede</w:t>
            </w:r>
            <w:r w:rsidR="00483986" w:rsidRPr="00483986">
              <w:t xml:space="preserve"> con </w:t>
            </w:r>
            <w:proofErr w:type="gramStart"/>
            <w:r w:rsidR="00483986" w:rsidRPr="00483986">
              <w:t>U</w:t>
            </w:r>
            <w:r w:rsidR="00D86DBF">
              <w:t>.</w:t>
            </w:r>
            <w:r w:rsidR="00483986" w:rsidRPr="00483986">
              <w:t>C</w:t>
            </w:r>
            <w:r w:rsidR="00D86DBF">
              <w:t xml:space="preserve">  </w:t>
            </w:r>
            <w:r w:rsidR="00483986" w:rsidRPr="00483986">
              <w:t>Annulla</w:t>
            </w:r>
            <w:proofErr w:type="gramEnd"/>
            <w:r w:rsidR="00483986" w:rsidRPr="00483986">
              <w:t xml:space="preserve"> Operazione</w:t>
            </w:r>
          </w:p>
        </w:tc>
      </w:tr>
    </w:tbl>
    <w:p w:rsidR="00AE629B" w:rsidRDefault="00AE629B"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6C11EC" w:rsidRDefault="006C11E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lastRenderedPageBreak/>
              <w:t>Nome caso d’uso</w:t>
            </w:r>
          </w:p>
        </w:tc>
        <w:tc>
          <w:tcPr>
            <w:tcW w:w="6120" w:type="dxa"/>
            <w:shd w:val="clear" w:color="auto" w:fill="auto"/>
          </w:tcPr>
          <w:p w:rsidR="00A03CFB" w:rsidRPr="006C2B3C" w:rsidRDefault="00A03CFB" w:rsidP="00235311">
            <w:pPr>
              <w:rPr>
                <w:b/>
                <w:sz w:val="30"/>
                <w:szCs w:val="30"/>
              </w:rPr>
            </w:pPr>
            <w:r w:rsidRPr="006C11EC">
              <w:rPr>
                <w:rFonts w:eastAsia="Times New Roman"/>
                <w:b/>
              </w:rPr>
              <w:t>UC</w:t>
            </w:r>
            <w:r w:rsidR="00D86DBF">
              <w:rPr>
                <w:rFonts w:eastAsia="Times New Roman"/>
                <w:b/>
              </w:rPr>
              <w:t xml:space="preserve"> - </w:t>
            </w:r>
            <w:r w:rsidRPr="00A03CFB">
              <w:rPr>
                <w:rFonts w:eastAsia="Times New Roman"/>
                <w:b/>
              </w:rPr>
              <w:t>Annulla Operazione</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Attori partecipanti</w:t>
            </w:r>
          </w:p>
        </w:tc>
        <w:tc>
          <w:tcPr>
            <w:tcW w:w="6120" w:type="dxa"/>
            <w:shd w:val="clear" w:color="auto" w:fill="auto"/>
          </w:tcPr>
          <w:p w:rsidR="00A03CFB" w:rsidRPr="006C2B3C" w:rsidRDefault="00A03CFB"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w:t>
            </w:r>
            <w:r w:rsidR="002543A7">
              <w:rPr>
                <w:rFonts w:eastAsia="Times New Roman"/>
                <w:i/>
              </w:rPr>
              <w:t>egistrato</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03CFB" w:rsidRPr="006C2B3C" w:rsidTr="00235311">
              <w:trPr>
                <w:trHeight w:val="417"/>
              </w:trPr>
              <w:tc>
                <w:tcPr>
                  <w:tcW w:w="2947" w:type="dxa"/>
                  <w:shd w:val="clear" w:color="auto" w:fill="FFF2CC"/>
                </w:tcPr>
                <w:p w:rsidR="00A03CFB" w:rsidRPr="006C2B3C" w:rsidRDefault="00A03CFB" w:rsidP="00235311">
                  <w:pPr>
                    <w:rPr>
                      <w:b/>
                      <w:sz w:val="30"/>
                      <w:szCs w:val="30"/>
                    </w:rPr>
                  </w:pPr>
                  <w:r w:rsidRPr="006C2B3C">
                    <w:rPr>
                      <w:rFonts w:eastAsia="Times New Roman"/>
                      <w:b/>
                    </w:rPr>
                    <w:t>ATTORE</w:t>
                  </w:r>
                </w:p>
              </w:tc>
              <w:tc>
                <w:tcPr>
                  <w:tcW w:w="2947" w:type="dxa"/>
                  <w:shd w:val="clear" w:color="auto" w:fill="FFF2CC"/>
                </w:tcPr>
                <w:p w:rsidR="00A03CFB" w:rsidRPr="006C2B3C" w:rsidRDefault="00A03CFB" w:rsidP="00235311">
                  <w:pPr>
                    <w:rPr>
                      <w:b/>
                      <w:sz w:val="30"/>
                      <w:szCs w:val="30"/>
                    </w:rPr>
                  </w:pPr>
                  <w:r w:rsidRPr="006C2B3C">
                    <w:rPr>
                      <w:rFonts w:eastAsia="Times New Roman"/>
                      <w:b/>
                    </w:rPr>
                    <w:t>SISTEMA</w:t>
                  </w:r>
                </w:p>
              </w:tc>
            </w:tr>
            <w:tr w:rsidR="00A03CFB" w:rsidRPr="006C2B3C" w:rsidTr="00235311">
              <w:trPr>
                <w:trHeight w:val="677"/>
              </w:trPr>
              <w:tc>
                <w:tcPr>
                  <w:tcW w:w="2947" w:type="dxa"/>
                  <w:shd w:val="clear" w:color="auto" w:fill="auto"/>
                </w:tcPr>
                <w:p w:rsidR="00A03CFB" w:rsidRPr="009F16D2" w:rsidRDefault="00A03CFB" w:rsidP="00572639">
                  <w:pPr>
                    <w:numPr>
                      <w:ilvl w:val="0"/>
                      <w:numId w:val="16"/>
                    </w:numPr>
                  </w:pPr>
                  <w:r w:rsidRPr="00A03CFB">
                    <w:t xml:space="preserve">L' Utente clicca sul </w:t>
                  </w:r>
                  <w:r w:rsidR="00DC5DC1">
                    <w:t>logo del sito per tornare all’Home page</w:t>
                  </w:r>
                </w:p>
              </w:tc>
              <w:tc>
                <w:tcPr>
                  <w:tcW w:w="2947" w:type="dxa"/>
                  <w:shd w:val="clear" w:color="auto" w:fill="auto"/>
                </w:tcPr>
                <w:p w:rsidR="00A03CFB" w:rsidRPr="006C2B3C" w:rsidRDefault="00A03CFB" w:rsidP="00235311">
                  <w:pPr>
                    <w:rPr>
                      <w:b/>
                      <w:sz w:val="30"/>
                      <w:szCs w:val="30"/>
                    </w:rPr>
                  </w:pPr>
                </w:p>
              </w:tc>
            </w:tr>
            <w:tr w:rsidR="00A03CFB" w:rsidRPr="006C2B3C" w:rsidTr="00235311">
              <w:trPr>
                <w:trHeight w:val="714"/>
              </w:trPr>
              <w:tc>
                <w:tcPr>
                  <w:tcW w:w="2947" w:type="dxa"/>
                  <w:shd w:val="clear" w:color="auto" w:fill="auto"/>
                </w:tcPr>
                <w:p w:rsidR="00A03CFB" w:rsidRPr="006C2B3C" w:rsidRDefault="00A03CFB" w:rsidP="00235311">
                  <w:pPr>
                    <w:rPr>
                      <w:b/>
                      <w:sz w:val="30"/>
                      <w:szCs w:val="30"/>
                    </w:rPr>
                  </w:pPr>
                </w:p>
              </w:tc>
              <w:tc>
                <w:tcPr>
                  <w:tcW w:w="2947" w:type="dxa"/>
                  <w:shd w:val="clear" w:color="auto" w:fill="auto"/>
                </w:tcPr>
                <w:p w:rsidR="00A03CFB" w:rsidRPr="009F16D2" w:rsidRDefault="00A03CFB" w:rsidP="00235311">
                  <w:r w:rsidRPr="00A03CFB">
                    <w:t>2. Il sistema annulla l’operazione e mostra la</w:t>
                  </w:r>
                  <w:r w:rsidR="00D047D7">
                    <w:t xml:space="preserve"> homepage del sito</w:t>
                  </w:r>
                  <w:r w:rsidRPr="00A03CFB">
                    <w:t>.</w:t>
                  </w:r>
                </w:p>
              </w:tc>
            </w:tr>
          </w:tbl>
          <w:p w:rsidR="00A03CFB" w:rsidRPr="006C2B3C" w:rsidRDefault="00A03CFB" w:rsidP="00235311">
            <w:pPr>
              <w:rPr>
                <w:b/>
                <w:sz w:val="30"/>
                <w:szCs w:val="30"/>
              </w:rPr>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d’entrata</w:t>
            </w:r>
          </w:p>
        </w:tc>
        <w:tc>
          <w:tcPr>
            <w:tcW w:w="6120" w:type="dxa"/>
            <w:shd w:val="clear" w:color="auto" w:fill="auto"/>
          </w:tcPr>
          <w:p w:rsidR="00A03CFB" w:rsidRPr="00A03CFB" w:rsidRDefault="00A03CFB" w:rsidP="00572639">
            <w:pPr>
              <w:pStyle w:val="Default"/>
              <w:numPr>
                <w:ilvl w:val="0"/>
                <w:numId w:val="6"/>
              </w:numPr>
            </w:pPr>
            <w:r w:rsidRPr="00A03CFB">
              <w:t xml:space="preserve">L' </w:t>
            </w:r>
            <w:r w:rsidRPr="00A03CFB">
              <w:rPr>
                <w:i/>
                <w:iCs/>
              </w:rPr>
              <w:t xml:space="preserve">Utente </w:t>
            </w:r>
            <w:r w:rsidRPr="00A03CFB">
              <w:t xml:space="preserve">vuole annullare l’operazione </w:t>
            </w:r>
          </w:p>
          <w:p w:rsidR="00A03CFB" w:rsidRPr="009F16D2" w:rsidRDefault="00A03CFB" w:rsidP="00A03CFB">
            <w:pPr>
              <w:ind w:left="720"/>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d’uscita</w:t>
            </w:r>
          </w:p>
        </w:tc>
        <w:tc>
          <w:tcPr>
            <w:tcW w:w="6120" w:type="dxa"/>
            <w:shd w:val="clear" w:color="auto" w:fill="auto"/>
          </w:tcPr>
          <w:p w:rsidR="00A03CFB" w:rsidRPr="00A03CFB" w:rsidRDefault="00A03CFB" w:rsidP="00572639">
            <w:pPr>
              <w:pStyle w:val="Default"/>
              <w:numPr>
                <w:ilvl w:val="0"/>
                <w:numId w:val="6"/>
              </w:numPr>
            </w:pPr>
            <w:r w:rsidRPr="00A03CFB">
              <w:t>L’</w:t>
            </w:r>
            <w:r w:rsidRPr="00A03CFB">
              <w:rPr>
                <w:i/>
                <w:iCs/>
              </w:rPr>
              <w:t xml:space="preserve">Utente </w:t>
            </w:r>
            <w:r w:rsidRPr="00A03CFB">
              <w:t xml:space="preserve">ha annullato l’operazione e si trova nella </w:t>
            </w:r>
            <w:r w:rsidR="00251FEB">
              <w:t>pagina principale del sito.</w:t>
            </w:r>
            <w:r w:rsidRPr="00A03CFB">
              <w:t xml:space="preserve"> </w:t>
            </w:r>
          </w:p>
          <w:p w:rsidR="00A03CFB" w:rsidRPr="009F16D2" w:rsidRDefault="00A03CFB" w:rsidP="00A03CFB"/>
        </w:tc>
      </w:tr>
    </w:tbl>
    <w:p w:rsidR="00A74CCA" w:rsidRDefault="00A74CCA" w:rsidP="004D5F12"/>
    <w:p w:rsidR="007F445C" w:rsidRDefault="007F445C" w:rsidP="004D5F12"/>
    <w:p w:rsidR="007F445C" w:rsidRDefault="007F445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4529"/>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D86DBF">
                    <w:rPr>
                      <w:b/>
                      <w:bCs/>
                    </w:rPr>
                    <w:t xml:space="preserve"> - </w:t>
                  </w:r>
                  <w:r>
                    <w:rPr>
                      <w:b/>
                      <w:bCs/>
                    </w:rPr>
                    <w:t>Modifica Informazioni Personali errata</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Registrato</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rsidRPr="00397435">
                    <w:t>1.Il sistema invia un messaggio di errore</w:t>
                  </w:r>
                </w:p>
              </w:tc>
            </w:tr>
            <w:tr w:rsidR="007F445C" w:rsidRPr="006C2B3C" w:rsidTr="00B63A4C">
              <w:trPr>
                <w:trHeight w:val="1019"/>
              </w:trPr>
              <w:tc>
                <w:tcPr>
                  <w:tcW w:w="2947" w:type="dxa"/>
                  <w:shd w:val="clear" w:color="auto" w:fill="auto"/>
                </w:tcPr>
                <w:p w:rsidR="007F445C" w:rsidRPr="00397435" w:rsidRDefault="00397435" w:rsidP="00B63A4C">
                  <w:r w:rsidRPr="00397435">
                    <w:t>2.L’Utente legge il messaggio di errore</w:t>
                  </w:r>
                </w:p>
                <w:p w:rsidR="007F445C" w:rsidRPr="00397435" w:rsidRDefault="007F445C" w:rsidP="00B63A4C"/>
                <w:p w:rsidR="007F445C" w:rsidRPr="00397435" w:rsidRDefault="007F445C" w:rsidP="00B63A4C"/>
                <w:p w:rsidR="007F445C" w:rsidRPr="00397435" w:rsidRDefault="007F445C" w:rsidP="00B63A4C"/>
              </w:tc>
              <w:tc>
                <w:tcPr>
                  <w:tcW w:w="2947" w:type="dxa"/>
                  <w:shd w:val="clear" w:color="auto" w:fill="auto"/>
                </w:tcPr>
                <w:p w:rsidR="007F445C" w:rsidRPr="00397435" w:rsidRDefault="007F445C" w:rsidP="00B63A4C"/>
              </w:tc>
            </w:tr>
            <w:tr w:rsidR="007F445C" w:rsidRPr="006C2B3C" w:rsidTr="00B63A4C">
              <w:trPr>
                <w:trHeight w:val="588"/>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t>3.Il sistema permette di reinserire i dati.</w:t>
                  </w:r>
                </w:p>
              </w:tc>
            </w:tr>
            <w:tr w:rsidR="00397435" w:rsidRPr="006C2B3C" w:rsidTr="00B63A4C">
              <w:trPr>
                <w:trHeight w:val="582"/>
              </w:trPr>
              <w:tc>
                <w:tcPr>
                  <w:tcW w:w="2947" w:type="dxa"/>
                  <w:shd w:val="clear" w:color="auto" w:fill="auto"/>
                </w:tcPr>
                <w:p w:rsidR="00397435" w:rsidRPr="00B71DF8" w:rsidRDefault="00397435" w:rsidP="00397435">
                  <w:pPr>
                    <w:rPr>
                      <w:u w:val="single"/>
                    </w:rPr>
                  </w:pPr>
                  <w:r>
                    <w:lastRenderedPageBreak/>
                    <w:t>4</w:t>
                  </w:r>
                  <w:r w:rsidRPr="006C11EC">
                    <w:t xml:space="preserve">. L' Utente clicca </w:t>
                  </w:r>
                  <w:r w:rsidR="00B71DF8">
                    <w:t>sul bottone per modificare i dati.</w:t>
                  </w:r>
                </w:p>
              </w:tc>
              <w:tc>
                <w:tcPr>
                  <w:tcW w:w="2947" w:type="dxa"/>
                  <w:shd w:val="clear" w:color="auto" w:fill="auto"/>
                </w:tcPr>
                <w:p w:rsidR="00397435" w:rsidRPr="006C2B3C" w:rsidRDefault="00397435" w:rsidP="00397435">
                  <w:pPr>
                    <w:rPr>
                      <w:b/>
                      <w:sz w:val="30"/>
                      <w:szCs w:val="30"/>
                    </w:rPr>
                  </w:pPr>
                </w:p>
              </w:tc>
            </w:tr>
            <w:tr w:rsidR="00397435" w:rsidRPr="006C2B3C" w:rsidTr="00B63A4C">
              <w:trPr>
                <w:trHeight w:val="582"/>
              </w:trPr>
              <w:tc>
                <w:tcPr>
                  <w:tcW w:w="2947" w:type="dxa"/>
                  <w:shd w:val="clear" w:color="auto" w:fill="auto"/>
                </w:tcPr>
                <w:p w:rsidR="00397435" w:rsidRPr="006C2B3C" w:rsidRDefault="00397435" w:rsidP="00397435">
                  <w:pPr>
                    <w:rPr>
                      <w:b/>
                      <w:sz w:val="30"/>
                      <w:szCs w:val="30"/>
                    </w:rPr>
                  </w:pPr>
                </w:p>
              </w:tc>
              <w:tc>
                <w:tcPr>
                  <w:tcW w:w="2947" w:type="dxa"/>
                  <w:shd w:val="clear" w:color="auto" w:fill="auto"/>
                </w:tcPr>
                <w:p w:rsidR="00397435" w:rsidRPr="009F16D2" w:rsidRDefault="00397435" w:rsidP="00397435">
                  <w:r>
                    <w:t>5</w:t>
                  </w:r>
                  <w:r w:rsidRPr="006C11EC">
                    <w:t xml:space="preserve">. Il sistema mostra un </w:t>
                  </w:r>
                  <w:proofErr w:type="spellStart"/>
                  <w:r w:rsidRPr="006C11EC">
                    <w:t>form</w:t>
                  </w:r>
                  <w:proofErr w:type="spellEnd"/>
                  <w:r w:rsidRPr="006C11EC">
                    <w:t xml:space="preserve"> per modificare i dati</w:t>
                  </w:r>
                  <w:r w:rsidR="008563A4">
                    <w:t xml:space="preserve"> e</w:t>
                  </w:r>
                  <w:r w:rsidRPr="006C11EC">
                    <w:t xml:space="preserve"> un bottone per confermare   l’operazione</w:t>
                  </w:r>
                </w:p>
              </w:tc>
            </w:tr>
            <w:tr w:rsidR="00397435" w:rsidRPr="006C2B3C" w:rsidTr="00B63A4C">
              <w:trPr>
                <w:trHeight w:val="582"/>
              </w:trPr>
              <w:tc>
                <w:tcPr>
                  <w:tcW w:w="2947" w:type="dxa"/>
                  <w:shd w:val="clear" w:color="auto" w:fill="auto"/>
                </w:tcPr>
                <w:p w:rsidR="00397435" w:rsidRPr="006C11EC" w:rsidRDefault="00397435" w:rsidP="00397435">
                  <w:r>
                    <w:t>6</w:t>
                  </w:r>
                  <w:r w:rsidRPr="006C11EC">
                    <w:t>. L' Utente inserisce i dati e clicca sul bottone "Aggiorna"</w:t>
                  </w:r>
                </w:p>
              </w:tc>
              <w:tc>
                <w:tcPr>
                  <w:tcW w:w="2947" w:type="dxa"/>
                  <w:shd w:val="clear" w:color="auto" w:fill="auto"/>
                </w:tcPr>
                <w:p w:rsidR="00397435" w:rsidRPr="006C11EC" w:rsidRDefault="00397435" w:rsidP="00397435"/>
              </w:tc>
            </w:tr>
            <w:tr w:rsidR="00397435" w:rsidRPr="006C2B3C" w:rsidTr="00B63A4C">
              <w:trPr>
                <w:trHeight w:val="582"/>
              </w:trPr>
              <w:tc>
                <w:tcPr>
                  <w:tcW w:w="2947" w:type="dxa"/>
                  <w:shd w:val="clear" w:color="auto" w:fill="auto"/>
                </w:tcPr>
                <w:p w:rsidR="00397435" w:rsidRPr="006C11EC" w:rsidRDefault="00397435" w:rsidP="00397435"/>
              </w:tc>
              <w:tc>
                <w:tcPr>
                  <w:tcW w:w="2947" w:type="dxa"/>
                  <w:shd w:val="clear" w:color="auto" w:fill="auto"/>
                </w:tcPr>
                <w:p w:rsidR="00397435" w:rsidRPr="006C11EC" w:rsidRDefault="00397435" w:rsidP="00397435">
                  <w:r>
                    <w:t>7</w:t>
                  </w:r>
                  <w:r w:rsidRPr="006C11EC">
                    <w:t>. Il sistema salve le modifiche</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F41E9C" w:rsidRPr="00687DB5" w:rsidRDefault="00397435" w:rsidP="00572639">
            <w:pPr>
              <w:numPr>
                <w:ilvl w:val="0"/>
                <w:numId w:val="3"/>
              </w:numPr>
            </w:pPr>
            <w:r w:rsidRPr="006C11EC">
              <w:t xml:space="preserve">L’Utente </w:t>
            </w:r>
            <w:r w:rsidR="00F41E9C">
              <w:t xml:space="preserve">riceve un messaggio di errore </w:t>
            </w:r>
          </w:p>
          <w:p w:rsidR="007F445C" w:rsidRPr="00687DB5" w:rsidRDefault="007F445C" w:rsidP="00397435">
            <w:pPr>
              <w:ind w:left="720"/>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397435" w:rsidP="00572639">
            <w:pPr>
              <w:numPr>
                <w:ilvl w:val="0"/>
                <w:numId w:val="2"/>
              </w:numPr>
            </w:pPr>
            <w:r w:rsidRPr="006C11EC">
              <w:t>L’Utente ha modificato i dati</w:t>
            </w:r>
            <w:r>
              <w:t>.</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7A7C8E" w:rsidRDefault="00F41E9C" w:rsidP="00B63A4C">
            <w:pPr>
              <w:pStyle w:val="Default"/>
            </w:pPr>
            <w:r>
              <w:t>Se l’utente immette dati non corretti Vedi</w:t>
            </w:r>
            <w:r w:rsidR="00D86DBF">
              <w:t xml:space="preserve"> </w:t>
            </w:r>
            <w:proofErr w:type="gramStart"/>
            <w:r w:rsidR="00D86DBF">
              <w:t>U.C</w:t>
            </w:r>
            <w:r w:rsidR="000C4730">
              <w:t xml:space="preserve">  Modifica</w:t>
            </w:r>
            <w:proofErr w:type="gramEnd"/>
            <w:r w:rsidR="000C4730">
              <w:t xml:space="preserve"> informazioni personali errata</w:t>
            </w:r>
          </w:p>
        </w:tc>
      </w:tr>
    </w:tbl>
    <w:p w:rsidR="00397435" w:rsidRDefault="00397435" w:rsidP="004D5F12">
      <w:pPr>
        <w:rPr>
          <w:b/>
          <w:sz w:val="28"/>
          <w:szCs w:val="28"/>
        </w:rPr>
      </w:pPr>
    </w:p>
    <w:p w:rsidR="000626D0" w:rsidRDefault="000626D0" w:rsidP="004D5F12">
      <w:pPr>
        <w:rPr>
          <w:b/>
          <w:sz w:val="28"/>
          <w:szCs w:val="28"/>
        </w:rPr>
      </w:pPr>
    </w:p>
    <w:p w:rsidR="00177318" w:rsidRDefault="00177318" w:rsidP="00177318">
      <w:pPr>
        <w:pStyle w:val="Titolo2"/>
        <w:numPr>
          <w:ilvl w:val="0"/>
          <w:numId w:val="0"/>
        </w:numPr>
      </w:pPr>
      <w:bookmarkStart w:id="26" w:name="_Toc1138692"/>
      <w:r w:rsidRPr="00C640DE">
        <w:t>AF_RF_</w:t>
      </w:r>
      <w:r>
        <w:t>2</w:t>
      </w:r>
      <w:r w:rsidRPr="00C640DE">
        <w:t xml:space="preserve"> – Gestione </w:t>
      </w:r>
      <w:r>
        <w:t>lista dei film</w:t>
      </w:r>
      <w:bookmarkEnd w:id="26"/>
    </w:p>
    <w:p w:rsidR="00A74CCA" w:rsidRDefault="000626D0" w:rsidP="004D5F12">
      <w:r>
        <w:rPr>
          <w:noProof/>
        </w:rPr>
        <w:drawing>
          <wp:anchor distT="0" distB="0" distL="114300" distR="114300" simplePos="0" relativeHeight="251686400" behindDoc="0" locked="0" layoutInCell="1" allowOverlap="1" wp14:anchorId="0C4FF059" wp14:editId="71C43CF4">
            <wp:simplePos x="0" y="0"/>
            <wp:positionH relativeFrom="column">
              <wp:posOffset>-499730</wp:posOffset>
            </wp:positionH>
            <wp:positionV relativeFrom="paragraph">
              <wp:posOffset>302393</wp:posOffset>
            </wp:positionV>
            <wp:extent cx="6845300" cy="3978910"/>
            <wp:effectExtent l="0" t="0" r="0" b="0"/>
            <wp:wrapNone/>
            <wp:docPr id="12" name="Immagine 12"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Diagram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300"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C640DE" w:rsidRDefault="00C640DE"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lastRenderedPageBreak/>
              <w:t>Nome caso d’uso</w:t>
            </w:r>
          </w:p>
        </w:tc>
        <w:tc>
          <w:tcPr>
            <w:tcW w:w="6120" w:type="dxa"/>
            <w:shd w:val="clear" w:color="auto" w:fill="auto"/>
          </w:tcPr>
          <w:p w:rsidR="00E0017E" w:rsidRPr="0014105A" w:rsidRDefault="0014105A" w:rsidP="00235311">
            <w:pPr>
              <w:rPr>
                <w:b/>
              </w:rPr>
            </w:pPr>
            <w:r w:rsidRPr="0014105A">
              <w:rPr>
                <w:b/>
              </w:rPr>
              <w:t>UC 2</w:t>
            </w:r>
            <w:r>
              <w:rPr>
                <w:b/>
              </w:rPr>
              <w:t xml:space="preserve">.1 - </w:t>
            </w:r>
            <w:r w:rsidRPr="0014105A">
              <w:rPr>
                <w:b/>
              </w:rPr>
              <w:t>Aggiungi film</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Attori partecipanti</w:t>
            </w:r>
          </w:p>
        </w:tc>
        <w:tc>
          <w:tcPr>
            <w:tcW w:w="6120" w:type="dxa"/>
            <w:shd w:val="clear" w:color="auto" w:fill="auto"/>
          </w:tcPr>
          <w:p w:rsidR="00E0017E" w:rsidRPr="006C2B3C" w:rsidRDefault="00E0017E"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14105A">
              <w:rPr>
                <w:rFonts w:eastAsia="Times New Roman"/>
                <w:i/>
              </w:rPr>
              <w:t>irector</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0017E" w:rsidRPr="006C2B3C" w:rsidTr="00235311">
              <w:trPr>
                <w:trHeight w:val="417"/>
              </w:trPr>
              <w:tc>
                <w:tcPr>
                  <w:tcW w:w="2947" w:type="dxa"/>
                  <w:shd w:val="clear" w:color="auto" w:fill="FFF2CC"/>
                </w:tcPr>
                <w:p w:rsidR="00E0017E" w:rsidRPr="006C2B3C" w:rsidRDefault="00E0017E" w:rsidP="00235311">
                  <w:pPr>
                    <w:rPr>
                      <w:b/>
                      <w:sz w:val="30"/>
                      <w:szCs w:val="30"/>
                    </w:rPr>
                  </w:pPr>
                  <w:r w:rsidRPr="006C2B3C">
                    <w:rPr>
                      <w:rFonts w:eastAsia="Times New Roman"/>
                      <w:b/>
                    </w:rPr>
                    <w:t>ATTORE</w:t>
                  </w:r>
                </w:p>
              </w:tc>
              <w:tc>
                <w:tcPr>
                  <w:tcW w:w="2947" w:type="dxa"/>
                  <w:shd w:val="clear" w:color="auto" w:fill="FFF2CC"/>
                </w:tcPr>
                <w:p w:rsidR="00E0017E" w:rsidRPr="006C2B3C" w:rsidRDefault="00E0017E" w:rsidP="00235311">
                  <w:pPr>
                    <w:rPr>
                      <w:b/>
                      <w:sz w:val="30"/>
                      <w:szCs w:val="30"/>
                    </w:rPr>
                  </w:pPr>
                  <w:r w:rsidRPr="006C2B3C">
                    <w:rPr>
                      <w:rFonts w:eastAsia="Times New Roman"/>
                      <w:b/>
                    </w:rPr>
                    <w:t>SISTEMA</w:t>
                  </w:r>
                </w:p>
              </w:tc>
            </w:tr>
            <w:tr w:rsidR="00E0017E" w:rsidRPr="006C2B3C" w:rsidTr="00235311">
              <w:trPr>
                <w:trHeight w:val="677"/>
              </w:trPr>
              <w:tc>
                <w:tcPr>
                  <w:tcW w:w="2947" w:type="dxa"/>
                  <w:shd w:val="clear" w:color="auto" w:fill="auto"/>
                </w:tcPr>
                <w:p w:rsidR="00E0017E" w:rsidRPr="009F16D2" w:rsidRDefault="0014105A" w:rsidP="00572639">
                  <w:pPr>
                    <w:numPr>
                      <w:ilvl w:val="0"/>
                      <w:numId w:val="17"/>
                    </w:numPr>
                  </w:pPr>
                  <w:r w:rsidRPr="0014105A">
                    <w:t xml:space="preserve">L' Utente clicca sul bottone "Aggiungi </w:t>
                  </w:r>
                  <w:r>
                    <w:t>Film</w:t>
                  </w:r>
                  <w:r w:rsidRPr="0014105A">
                    <w:t>"</w:t>
                  </w:r>
                </w:p>
              </w:tc>
              <w:tc>
                <w:tcPr>
                  <w:tcW w:w="2947" w:type="dxa"/>
                  <w:shd w:val="clear" w:color="auto" w:fill="auto"/>
                </w:tcPr>
                <w:p w:rsidR="00E0017E" w:rsidRPr="006C2B3C" w:rsidRDefault="00E0017E" w:rsidP="00235311">
                  <w:pPr>
                    <w:rPr>
                      <w:b/>
                      <w:sz w:val="30"/>
                      <w:szCs w:val="30"/>
                    </w:rPr>
                  </w:pPr>
                </w:p>
              </w:tc>
            </w:tr>
            <w:tr w:rsidR="00E0017E" w:rsidRPr="006C2B3C" w:rsidTr="00235311">
              <w:trPr>
                <w:trHeight w:val="714"/>
              </w:trPr>
              <w:tc>
                <w:tcPr>
                  <w:tcW w:w="2947" w:type="dxa"/>
                  <w:shd w:val="clear" w:color="auto" w:fill="auto"/>
                </w:tcPr>
                <w:p w:rsidR="00E0017E" w:rsidRPr="006C2B3C" w:rsidRDefault="00E0017E" w:rsidP="00235311">
                  <w:pPr>
                    <w:rPr>
                      <w:b/>
                      <w:sz w:val="30"/>
                      <w:szCs w:val="30"/>
                    </w:rPr>
                  </w:pPr>
                </w:p>
              </w:tc>
              <w:tc>
                <w:tcPr>
                  <w:tcW w:w="2947" w:type="dxa"/>
                  <w:shd w:val="clear" w:color="auto" w:fill="auto"/>
                </w:tcPr>
                <w:p w:rsidR="00E0017E" w:rsidRPr="009F16D2" w:rsidRDefault="0014105A"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E80619">
                    <w:t>film</w:t>
                  </w:r>
                </w:p>
              </w:tc>
            </w:tr>
            <w:tr w:rsidR="0014105A" w:rsidRPr="006C2B3C" w:rsidTr="00235311">
              <w:trPr>
                <w:trHeight w:val="714"/>
              </w:trPr>
              <w:tc>
                <w:tcPr>
                  <w:tcW w:w="2947" w:type="dxa"/>
                  <w:shd w:val="clear" w:color="auto" w:fill="auto"/>
                </w:tcPr>
                <w:p w:rsidR="0014105A" w:rsidRDefault="0014105A" w:rsidP="00572639">
                  <w:pPr>
                    <w:numPr>
                      <w:ilvl w:val="0"/>
                      <w:numId w:val="7"/>
                    </w:numPr>
                  </w:pPr>
                  <w:r>
                    <w:t>L' Utente inserisce i seguenti dati</w:t>
                  </w:r>
                </w:p>
                <w:p w:rsidR="0014105A" w:rsidRDefault="00CE06AC" w:rsidP="00572639">
                  <w:pPr>
                    <w:numPr>
                      <w:ilvl w:val="0"/>
                      <w:numId w:val="6"/>
                    </w:numPr>
                  </w:pPr>
                  <w:proofErr w:type="spellStart"/>
                  <w:r>
                    <w:t>TitoloFilm</w:t>
                  </w:r>
                  <w:proofErr w:type="spellEnd"/>
                </w:p>
                <w:p w:rsidR="0014105A" w:rsidRDefault="00CE06AC" w:rsidP="00572639">
                  <w:pPr>
                    <w:numPr>
                      <w:ilvl w:val="0"/>
                      <w:numId w:val="6"/>
                    </w:numPr>
                  </w:pPr>
                  <w:r>
                    <w:t>Trama</w:t>
                  </w:r>
                </w:p>
                <w:p w:rsidR="0014105A" w:rsidRDefault="0014105A" w:rsidP="00572639">
                  <w:pPr>
                    <w:numPr>
                      <w:ilvl w:val="0"/>
                      <w:numId w:val="6"/>
                    </w:numPr>
                  </w:pPr>
                  <w:r>
                    <w:t>Genere</w:t>
                  </w:r>
                </w:p>
                <w:p w:rsidR="0014105A" w:rsidRPr="0014105A" w:rsidRDefault="0014105A" w:rsidP="005D0E62">
                  <w:r w:rsidRPr="0014105A">
                    <w:t>e clicca sul bottone "Aggiungi"</w:t>
                  </w:r>
                </w:p>
              </w:tc>
              <w:tc>
                <w:tcPr>
                  <w:tcW w:w="2947" w:type="dxa"/>
                  <w:shd w:val="clear" w:color="auto" w:fill="auto"/>
                </w:tcPr>
                <w:p w:rsidR="0014105A" w:rsidRPr="0014105A" w:rsidRDefault="0014105A" w:rsidP="00235311"/>
              </w:tc>
            </w:tr>
            <w:tr w:rsidR="0014105A" w:rsidRPr="006C2B3C" w:rsidTr="00235311">
              <w:trPr>
                <w:trHeight w:val="714"/>
              </w:trPr>
              <w:tc>
                <w:tcPr>
                  <w:tcW w:w="2947" w:type="dxa"/>
                  <w:shd w:val="clear" w:color="auto" w:fill="auto"/>
                </w:tcPr>
                <w:p w:rsidR="0014105A" w:rsidRDefault="0014105A" w:rsidP="0014105A">
                  <w:pPr>
                    <w:ind w:left="360"/>
                  </w:pPr>
                </w:p>
              </w:tc>
              <w:tc>
                <w:tcPr>
                  <w:tcW w:w="2947" w:type="dxa"/>
                  <w:shd w:val="clear" w:color="auto" w:fill="auto"/>
                </w:tcPr>
                <w:p w:rsidR="0014105A" w:rsidRPr="0014105A" w:rsidRDefault="0014105A" w:rsidP="00572639">
                  <w:pPr>
                    <w:numPr>
                      <w:ilvl w:val="0"/>
                      <w:numId w:val="7"/>
                    </w:numPr>
                  </w:pPr>
                  <w:r w:rsidRPr="0014105A">
                    <w:t>Il sistema controlla i dati e aggiunge il</w:t>
                  </w:r>
                  <w:r w:rsidR="005469C6">
                    <w:t xml:space="preserve"> film</w:t>
                  </w:r>
                  <w:r w:rsidRPr="0014105A">
                    <w:t xml:space="preserve"> </w:t>
                  </w:r>
                  <w:r w:rsidR="005469C6">
                    <w:t>alla</w:t>
                  </w:r>
                  <w:r w:rsidR="009741DE">
                    <w:t xml:space="preserve"> lista</w:t>
                  </w:r>
                </w:p>
              </w:tc>
            </w:tr>
          </w:tbl>
          <w:p w:rsidR="00E0017E" w:rsidRPr="006C2B3C" w:rsidRDefault="00E0017E" w:rsidP="00235311">
            <w:pPr>
              <w:rPr>
                <w:b/>
                <w:sz w:val="30"/>
                <w:szCs w:val="30"/>
              </w:rPr>
            </w:pP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d’entrata</w:t>
            </w:r>
          </w:p>
        </w:tc>
        <w:tc>
          <w:tcPr>
            <w:tcW w:w="6120" w:type="dxa"/>
            <w:shd w:val="clear" w:color="auto" w:fill="auto"/>
          </w:tcPr>
          <w:p w:rsidR="00E0017E" w:rsidRDefault="00092478" w:rsidP="00572639">
            <w:pPr>
              <w:pStyle w:val="Default"/>
              <w:numPr>
                <w:ilvl w:val="0"/>
                <w:numId w:val="8"/>
              </w:numPr>
            </w:pPr>
            <w:r w:rsidRPr="00092478">
              <w:t xml:space="preserve">L' Utente è </w:t>
            </w:r>
            <w:r>
              <w:t xml:space="preserve">loggato su </w:t>
            </w:r>
            <w:proofErr w:type="spellStart"/>
            <w:r>
              <w:t>AnalyticsFilms</w:t>
            </w:r>
            <w:proofErr w:type="spellEnd"/>
            <w:r>
              <w:t>.</w:t>
            </w:r>
          </w:p>
          <w:p w:rsidR="00092478" w:rsidRPr="009F16D2" w:rsidRDefault="00092478" w:rsidP="00572639">
            <w:pPr>
              <w:pStyle w:val="Default"/>
              <w:numPr>
                <w:ilvl w:val="0"/>
                <w:numId w:val="8"/>
              </w:numPr>
            </w:pPr>
            <w:r w:rsidRPr="00092478">
              <w:t>L' Utente è sul proprio profilo</w:t>
            </w:r>
            <w:r>
              <w:t>.</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d’uscita</w:t>
            </w:r>
          </w:p>
        </w:tc>
        <w:tc>
          <w:tcPr>
            <w:tcW w:w="6120" w:type="dxa"/>
            <w:shd w:val="clear" w:color="auto" w:fill="auto"/>
          </w:tcPr>
          <w:p w:rsidR="00E0017E" w:rsidRPr="009F16D2" w:rsidRDefault="00092478" w:rsidP="00572639">
            <w:pPr>
              <w:pStyle w:val="Default"/>
              <w:numPr>
                <w:ilvl w:val="0"/>
                <w:numId w:val="9"/>
              </w:numPr>
            </w:pPr>
            <w:r w:rsidRPr="00092478">
              <w:t>L’</w:t>
            </w:r>
            <w:r w:rsidR="004722CD">
              <w:t xml:space="preserve">Utente </w:t>
            </w:r>
            <w:r w:rsidRPr="00092478">
              <w:t>ha aggiunto il nuovo prodotto nel</w:t>
            </w:r>
            <w:r w:rsidR="004722CD">
              <w:t>la lista dei film.</w:t>
            </w:r>
            <w:r w:rsidRPr="00092478">
              <w:t xml:space="preserve"> </w:t>
            </w:r>
          </w:p>
        </w:tc>
      </w:tr>
      <w:tr w:rsidR="00E0017E" w:rsidRPr="006C2B3C" w:rsidTr="00235311">
        <w:tc>
          <w:tcPr>
            <w:tcW w:w="3733" w:type="dxa"/>
            <w:shd w:val="clear" w:color="auto" w:fill="auto"/>
            <w:vAlign w:val="bottom"/>
          </w:tcPr>
          <w:p w:rsidR="00E0017E" w:rsidRPr="006C2B3C" w:rsidRDefault="00E0017E"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092478" w:rsidRDefault="004722CD" w:rsidP="007A7C8E">
            <w:r>
              <w:t>L</w:t>
            </w:r>
            <w:r w:rsidR="00092478" w:rsidRPr="00092478">
              <w:t xml:space="preserve">’utente potrebbe cliccare sul </w:t>
            </w:r>
            <w:r w:rsidR="00CE06AC">
              <w:t>logo del sito</w:t>
            </w:r>
            <w:r w:rsidR="00092478" w:rsidRPr="00092478">
              <w:t xml:space="preserve"> per annullare l’operazione che rimanda al caso d’uso U</w:t>
            </w:r>
            <w:r w:rsidR="00C226D7">
              <w:t>.</w:t>
            </w:r>
            <w:r w:rsidR="00092478" w:rsidRPr="00092478">
              <w:t>C</w:t>
            </w:r>
            <w:r w:rsidR="00C226D7">
              <w:t xml:space="preserve"> Annulla operazione</w:t>
            </w:r>
          </w:p>
          <w:p w:rsidR="00092478" w:rsidRPr="00092478" w:rsidRDefault="004722CD" w:rsidP="007A7C8E">
            <w:r>
              <w:t>I</w:t>
            </w:r>
            <w:r w:rsidR="00092478" w:rsidRPr="00092478">
              <w:t>l sistema può trovare degli errori nei dati inseriti, in questo caso si procede con U</w:t>
            </w:r>
            <w:r w:rsidR="00C226D7">
              <w:t>.</w:t>
            </w:r>
            <w:r w:rsidR="00092478" w:rsidRPr="00092478">
              <w:t>C</w:t>
            </w:r>
            <w:r w:rsidR="00C226D7">
              <w:t xml:space="preserve"> </w:t>
            </w:r>
            <w:r w:rsidR="004C76CF">
              <w:t>Errore Aggiungi F</w:t>
            </w:r>
            <w:r w:rsidR="00C226D7">
              <w:t>il</w:t>
            </w:r>
            <w:r w:rsidR="004C76CF">
              <w:t>m</w:t>
            </w:r>
          </w:p>
        </w:tc>
      </w:tr>
    </w:tbl>
    <w:p w:rsidR="00D75AF6" w:rsidRDefault="00D75AF6" w:rsidP="004D5F12"/>
    <w:p w:rsidR="007A7C8E" w:rsidRDefault="007A7C8E" w:rsidP="004D5F12"/>
    <w:p w:rsidR="00177318" w:rsidRDefault="00177318" w:rsidP="004D5F12"/>
    <w:p w:rsidR="00177318" w:rsidRDefault="00177318" w:rsidP="004D5F12"/>
    <w:p w:rsidR="007A7C8E" w:rsidRDefault="007A7C8E" w:rsidP="004D5F12"/>
    <w:p w:rsidR="00EF5018" w:rsidRDefault="00EF5018" w:rsidP="004D5F12"/>
    <w:p w:rsidR="00EF5018" w:rsidRDefault="00EF5018" w:rsidP="004D5F12"/>
    <w:p w:rsidR="00D75AF6" w:rsidRDefault="00D75AF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lastRenderedPageBreak/>
              <w:t>Nome caso d’uso</w:t>
            </w:r>
          </w:p>
        </w:tc>
        <w:tc>
          <w:tcPr>
            <w:tcW w:w="6120" w:type="dxa"/>
            <w:shd w:val="clear" w:color="auto" w:fill="auto"/>
          </w:tcPr>
          <w:p w:rsidR="0014105A" w:rsidRPr="0014105A" w:rsidRDefault="0014105A" w:rsidP="00235311">
            <w:pPr>
              <w:rPr>
                <w:b/>
              </w:rPr>
            </w:pPr>
            <w:r w:rsidRPr="0014105A">
              <w:rPr>
                <w:b/>
              </w:rPr>
              <w:t>UC 2</w:t>
            </w:r>
            <w:r w:rsidR="00D75AF6">
              <w:rPr>
                <w:b/>
              </w:rPr>
              <w:t>.2 - Modifica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Attori partecipanti</w:t>
            </w:r>
          </w:p>
        </w:tc>
        <w:tc>
          <w:tcPr>
            <w:tcW w:w="6120" w:type="dxa"/>
            <w:shd w:val="clear" w:color="auto" w:fill="auto"/>
          </w:tcPr>
          <w:p w:rsidR="0014105A" w:rsidRPr="006C2B3C" w:rsidRDefault="0014105A"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D75AF6">
              <w:rPr>
                <w:rFonts w:eastAsia="Times New Roman"/>
                <w:i/>
              </w:rPr>
              <w:t>irector</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4105A" w:rsidRPr="006C2B3C" w:rsidTr="00235311">
              <w:trPr>
                <w:trHeight w:val="417"/>
              </w:trPr>
              <w:tc>
                <w:tcPr>
                  <w:tcW w:w="2947" w:type="dxa"/>
                  <w:shd w:val="clear" w:color="auto" w:fill="FFF2CC"/>
                </w:tcPr>
                <w:p w:rsidR="0014105A" w:rsidRPr="006C2B3C" w:rsidRDefault="0014105A" w:rsidP="00235311">
                  <w:pPr>
                    <w:rPr>
                      <w:b/>
                      <w:sz w:val="30"/>
                      <w:szCs w:val="30"/>
                    </w:rPr>
                  </w:pPr>
                  <w:r w:rsidRPr="006C2B3C">
                    <w:rPr>
                      <w:rFonts w:eastAsia="Times New Roman"/>
                      <w:b/>
                    </w:rPr>
                    <w:t>ATTORE</w:t>
                  </w:r>
                </w:p>
              </w:tc>
              <w:tc>
                <w:tcPr>
                  <w:tcW w:w="2947" w:type="dxa"/>
                  <w:shd w:val="clear" w:color="auto" w:fill="FFF2CC"/>
                </w:tcPr>
                <w:p w:rsidR="0014105A" w:rsidRPr="006C2B3C" w:rsidRDefault="0014105A" w:rsidP="00235311">
                  <w:pPr>
                    <w:rPr>
                      <w:b/>
                      <w:sz w:val="30"/>
                      <w:szCs w:val="30"/>
                    </w:rPr>
                  </w:pPr>
                  <w:r w:rsidRPr="006C2B3C">
                    <w:rPr>
                      <w:rFonts w:eastAsia="Times New Roman"/>
                      <w:b/>
                    </w:rPr>
                    <w:t>SISTEMA</w:t>
                  </w:r>
                </w:p>
              </w:tc>
            </w:tr>
            <w:tr w:rsidR="0014105A" w:rsidRPr="006C2B3C" w:rsidTr="00235311">
              <w:trPr>
                <w:trHeight w:val="677"/>
              </w:trPr>
              <w:tc>
                <w:tcPr>
                  <w:tcW w:w="2947" w:type="dxa"/>
                  <w:shd w:val="clear" w:color="auto" w:fill="auto"/>
                </w:tcPr>
                <w:p w:rsidR="0014105A" w:rsidRPr="009F16D2" w:rsidRDefault="00D75AF6" w:rsidP="00572639">
                  <w:pPr>
                    <w:numPr>
                      <w:ilvl w:val="0"/>
                      <w:numId w:val="18"/>
                    </w:numPr>
                  </w:pPr>
                  <w:r w:rsidRPr="00D75AF6">
                    <w:t>L' Utente clicca sul bottone "</w:t>
                  </w:r>
                  <w:r w:rsidR="003F2E71">
                    <w:t>Modifica</w:t>
                  </w:r>
                  <w:r w:rsidRPr="00D75AF6">
                    <w:t>"</w:t>
                  </w:r>
                  <w:r w:rsidR="00334DF2">
                    <w:t xml:space="preserve"> vicino al nome del film che vuole modificare</w:t>
                  </w:r>
                </w:p>
              </w:tc>
              <w:tc>
                <w:tcPr>
                  <w:tcW w:w="2947" w:type="dxa"/>
                  <w:shd w:val="clear" w:color="auto" w:fill="auto"/>
                </w:tcPr>
                <w:p w:rsidR="0014105A" w:rsidRPr="006C2B3C" w:rsidRDefault="0014105A" w:rsidP="00235311">
                  <w:pPr>
                    <w:rPr>
                      <w:b/>
                      <w:sz w:val="30"/>
                      <w:szCs w:val="30"/>
                    </w:rPr>
                  </w:pPr>
                </w:p>
              </w:tc>
            </w:tr>
            <w:tr w:rsidR="0014105A" w:rsidRPr="006C2B3C" w:rsidTr="00235311">
              <w:trPr>
                <w:trHeight w:val="714"/>
              </w:trPr>
              <w:tc>
                <w:tcPr>
                  <w:tcW w:w="2947" w:type="dxa"/>
                  <w:shd w:val="clear" w:color="auto" w:fill="auto"/>
                </w:tcPr>
                <w:p w:rsidR="0014105A" w:rsidRPr="006C2B3C" w:rsidRDefault="0014105A" w:rsidP="00235311">
                  <w:pPr>
                    <w:rPr>
                      <w:b/>
                      <w:sz w:val="30"/>
                      <w:szCs w:val="30"/>
                    </w:rPr>
                  </w:pPr>
                </w:p>
              </w:tc>
              <w:tc>
                <w:tcPr>
                  <w:tcW w:w="2947" w:type="dxa"/>
                  <w:shd w:val="clear" w:color="auto" w:fill="auto"/>
                </w:tcPr>
                <w:p w:rsidR="0014105A" w:rsidRPr="009F16D2" w:rsidRDefault="00D75AF6" w:rsidP="00572639">
                  <w:pPr>
                    <w:numPr>
                      <w:ilvl w:val="0"/>
                      <w:numId w:val="10"/>
                    </w:numPr>
                  </w:pPr>
                  <w:r w:rsidRPr="00D75AF6">
                    <w:t xml:space="preserve">Il sistema mostra un </w:t>
                  </w:r>
                  <w:proofErr w:type="spellStart"/>
                  <w:r w:rsidRPr="00D75AF6">
                    <w:t>for</w:t>
                  </w:r>
                  <w:r w:rsidR="004D06A4">
                    <w:t>m</w:t>
                  </w:r>
                  <w:proofErr w:type="spellEnd"/>
                  <w:r w:rsidR="004D06A4">
                    <w:t xml:space="preserve"> </w:t>
                  </w:r>
                  <w:r w:rsidRPr="00D75AF6">
                    <w:t xml:space="preserve">con i campi da poter modificare, già compilati con i dati attuali del </w:t>
                  </w:r>
                  <w:r>
                    <w:t>film</w:t>
                  </w:r>
                  <w:r w:rsidRPr="00D75AF6">
                    <w:t>.</w:t>
                  </w:r>
                </w:p>
              </w:tc>
            </w:tr>
            <w:tr w:rsidR="00D75AF6" w:rsidRPr="006C2B3C" w:rsidTr="00235311">
              <w:trPr>
                <w:trHeight w:val="714"/>
              </w:trPr>
              <w:tc>
                <w:tcPr>
                  <w:tcW w:w="2947" w:type="dxa"/>
                  <w:shd w:val="clear" w:color="auto" w:fill="auto"/>
                </w:tcPr>
                <w:p w:rsidR="00D75AF6" w:rsidRPr="00D75AF6" w:rsidRDefault="00D75AF6" w:rsidP="00572639">
                  <w:pPr>
                    <w:numPr>
                      <w:ilvl w:val="0"/>
                      <w:numId w:val="10"/>
                    </w:numPr>
                  </w:pPr>
                  <w:r w:rsidRPr="00D75AF6">
                    <w:t>L' Utente modifica i dati interessati e clicca sul bottone "Aggiorna"</w:t>
                  </w:r>
                </w:p>
              </w:tc>
              <w:tc>
                <w:tcPr>
                  <w:tcW w:w="2947" w:type="dxa"/>
                  <w:shd w:val="clear" w:color="auto" w:fill="auto"/>
                </w:tcPr>
                <w:p w:rsidR="00D75AF6" w:rsidRPr="00D75AF6" w:rsidRDefault="00D75AF6" w:rsidP="00235311"/>
              </w:tc>
            </w:tr>
            <w:tr w:rsidR="00D75AF6" w:rsidRPr="006C2B3C" w:rsidTr="00235311">
              <w:trPr>
                <w:trHeight w:val="714"/>
              </w:trPr>
              <w:tc>
                <w:tcPr>
                  <w:tcW w:w="2947" w:type="dxa"/>
                  <w:shd w:val="clear" w:color="auto" w:fill="auto"/>
                </w:tcPr>
                <w:p w:rsidR="00D75AF6" w:rsidRPr="00D75AF6" w:rsidRDefault="00D75AF6" w:rsidP="00D75AF6"/>
              </w:tc>
              <w:tc>
                <w:tcPr>
                  <w:tcW w:w="2947" w:type="dxa"/>
                  <w:shd w:val="clear" w:color="auto" w:fill="auto"/>
                </w:tcPr>
                <w:p w:rsidR="00D75AF6" w:rsidRPr="00D75AF6" w:rsidRDefault="00D75AF6" w:rsidP="00572639">
                  <w:pPr>
                    <w:numPr>
                      <w:ilvl w:val="0"/>
                      <w:numId w:val="10"/>
                    </w:numPr>
                  </w:pPr>
                  <w:r w:rsidRPr="00D75AF6">
                    <w:t xml:space="preserve">Il sistema salva le modifiche al </w:t>
                  </w:r>
                  <w:r>
                    <w:t>film</w:t>
                  </w:r>
                  <w:r w:rsidR="004D06A4">
                    <w:t>.</w:t>
                  </w:r>
                </w:p>
              </w:tc>
            </w:tr>
          </w:tbl>
          <w:p w:rsidR="0014105A" w:rsidRPr="006C2B3C" w:rsidRDefault="0014105A" w:rsidP="00235311">
            <w:pPr>
              <w:rPr>
                <w:b/>
                <w:sz w:val="30"/>
                <w:szCs w:val="30"/>
              </w:rPr>
            </w:pP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d’entrata</w:t>
            </w:r>
          </w:p>
        </w:tc>
        <w:tc>
          <w:tcPr>
            <w:tcW w:w="6120" w:type="dxa"/>
            <w:shd w:val="clear" w:color="auto" w:fill="auto"/>
          </w:tcPr>
          <w:p w:rsidR="00EF5018" w:rsidRPr="009F16D2" w:rsidRDefault="00D75AF6" w:rsidP="00572639">
            <w:pPr>
              <w:pStyle w:val="Default"/>
              <w:numPr>
                <w:ilvl w:val="0"/>
                <w:numId w:val="11"/>
              </w:numPr>
            </w:pPr>
            <w:r w:rsidRPr="00D75AF6">
              <w:t>L' Utente è</w:t>
            </w:r>
            <w:r w:rsidR="00EF5018">
              <w:t xml:space="preserve"> sulla pagina che mostra tutti i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d’uscita</w:t>
            </w:r>
          </w:p>
        </w:tc>
        <w:tc>
          <w:tcPr>
            <w:tcW w:w="6120" w:type="dxa"/>
            <w:shd w:val="clear" w:color="auto" w:fill="auto"/>
          </w:tcPr>
          <w:p w:rsidR="0014105A" w:rsidRDefault="00D75AF6" w:rsidP="00572639">
            <w:pPr>
              <w:pStyle w:val="Default"/>
              <w:numPr>
                <w:ilvl w:val="0"/>
                <w:numId w:val="11"/>
              </w:numPr>
            </w:pPr>
            <w:r w:rsidRPr="00D75AF6">
              <w:t xml:space="preserve">L’ Utente ha modificato il </w:t>
            </w:r>
            <w:r>
              <w:t>film</w:t>
            </w:r>
            <w:r w:rsidR="004D06A4">
              <w:t>.</w:t>
            </w:r>
          </w:p>
          <w:p w:rsidR="004D06A4" w:rsidRPr="009F16D2" w:rsidRDefault="004D06A4" w:rsidP="00572639">
            <w:pPr>
              <w:pStyle w:val="Default"/>
              <w:numPr>
                <w:ilvl w:val="0"/>
                <w:numId w:val="11"/>
              </w:numPr>
            </w:pPr>
            <w:r>
              <w:t>L’utente è sulla sua pagina personale.</w:t>
            </w:r>
          </w:p>
        </w:tc>
      </w:tr>
      <w:tr w:rsidR="0014105A" w:rsidRPr="006C2B3C" w:rsidTr="00235311">
        <w:tc>
          <w:tcPr>
            <w:tcW w:w="3733" w:type="dxa"/>
            <w:shd w:val="clear" w:color="auto" w:fill="auto"/>
            <w:vAlign w:val="bottom"/>
          </w:tcPr>
          <w:p w:rsidR="0014105A" w:rsidRPr="006C2B3C" w:rsidRDefault="0014105A"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14105A" w:rsidRDefault="007C78E5" w:rsidP="007C78E5">
            <w:r>
              <w:t>L</w:t>
            </w:r>
            <w:r w:rsidR="00D75AF6" w:rsidRPr="00D75AF6">
              <w:t xml:space="preserve">’utente potrebbe cliccare sul </w:t>
            </w:r>
            <w:r w:rsidR="00B57560">
              <w:t>logo del sito</w:t>
            </w:r>
            <w:r w:rsidR="00D75AF6" w:rsidRPr="00D75AF6">
              <w:t xml:space="preserve"> per annullare l’operazione che rimanda al caso d’uso U</w:t>
            </w:r>
            <w:r w:rsidR="00363385">
              <w:t>.C Annulla operazione</w:t>
            </w:r>
          </w:p>
          <w:p w:rsidR="006B738F" w:rsidRPr="009F16D2" w:rsidRDefault="006B738F" w:rsidP="007C78E5">
            <w:r>
              <w:t xml:space="preserve">L’utente potrebbe immettere dati non validi e viene quindi rimandato a </w:t>
            </w:r>
            <w:proofErr w:type="gramStart"/>
            <w:r>
              <w:t>U.C</w:t>
            </w:r>
            <w:r w:rsidR="00363385">
              <w:t xml:space="preserve">  </w:t>
            </w:r>
            <w:r w:rsidR="007A7C8E">
              <w:t>Errore</w:t>
            </w:r>
            <w:proofErr w:type="gramEnd"/>
            <w:r w:rsidR="007A7C8E">
              <w:t xml:space="preserve"> </w:t>
            </w:r>
            <w:r>
              <w:t>Modifica Film</w:t>
            </w:r>
          </w:p>
        </w:tc>
      </w:tr>
    </w:tbl>
    <w:p w:rsidR="00A74CCA" w:rsidRDefault="00A74CCA" w:rsidP="004D5F12"/>
    <w:tbl>
      <w:tblPr>
        <w:tblpPr w:leftFromText="141" w:rightFromText="141" w:vertAnchor="page" w:horzAnchor="margin" w:tblpY="7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lastRenderedPageBreak/>
              <w:t>Nome caso d’uso</w:t>
            </w:r>
          </w:p>
        </w:tc>
        <w:tc>
          <w:tcPr>
            <w:tcW w:w="6120" w:type="dxa"/>
            <w:shd w:val="clear" w:color="auto" w:fill="auto"/>
          </w:tcPr>
          <w:p w:rsidR="00E5470C" w:rsidRPr="0014105A" w:rsidRDefault="00E5470C" w:rsidP="00E5470C">
            <w:pPr>
              <w:rPr>
                <w:b/>
              </w:rPr>
            </w:pPr>
            <w:r w:rsidRPr="0014105A">
              <w:rPr>
                <w:b/>
              </w:rPr>
              <w:t>UC 2</w:t>
            </w:r>
            <w:r>
              <w:rPr>
                <w:b/>
              </w:rPr>
              <w:t xml:space="preserve">.3 - </w:t>
            </w:r>
            <w:r w:rsidRPr="00D75AF6">
              <w:rPr>
                <w:b/>
              </w:rPr>
              <w:t>Rimuovi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Attori partecipanti</w:t>
            </w:r>
          </w:p>
        </w:tc>
        <w:tc>
          <w:tcPr>
            <w:tcW w:w="6120" w:type="dxa"/>
            <w:shd w:val="clear" w:color="auto" w:fill="auto"/>
          </w:tcPr>
          <w:p w:rsidR="00E5470C" w:rsidRPr="006C2B3C" w:rsidRDefault="00E5470C" w:rsidP="00E5470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Pr>
                <w:rFonts w:eastAsia="Times New Roman"/>
                <w:i/>
              </w:rPr>
              <w:t>irector</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5470C" w:rsidRPr="006C2B3C" w:rsidTr="00235311">
              <w:trPr>
                <w:trHeight w:val="417"/>
              </w:trPr>
              <w:tc>
                <w:tcPr>
                  <w:tcW w:w="2947" w:type="dxa"/>
                  <w:shd w:val="clear" w:color="auto" w:fill="FFF2CC"/>
                </w:tcPr>
                <w:p w:rsidR="00E5470C" w:rsidRPr="006C2B3C" w:rsidRDefault="00E5470C" w:rsidP="005B3B28">
                  <w:pPr>
                    <w:framePr w:hSpace="141" w:wrap="around" w:vAnchor="page" w:hAnchor="margin" w:y="745"/>
                    <w:rPr>
                      <w:b/>
                      <w:sz w:val="30"/>
                      <w:szCs w:val="30"/>
                    </w:rPr>
                  </w:pPr>
                  <w:r w:rsidRPr="006C2B3C">
                    <w:rPr>
                      <w:rFonts w:eastAsia="Times New Roman"/>
                      <w:b/>
                    </w:rPr>
                    <w:t>ATTORE</w:t>
                  </w:r>
                </w:p>
              </w:tc>
              <w:tc>
                <w:tcPr>
                  <w:tcW w:w="2947" w:type="dxa"/>
                  <w:shd w:val="clear" w:color="auto" w:fill="FFF2CC"/>
                </w:tcPr>
                <w:p w:rsidR="00E5470C" w:rsidRPr="006C2B3C" w:rsidRDefault="00E5470C" w:rsidP="005B3B28">
                  <w:pPr>
                    <w:framePr w:hSpace="141" w:wrap="around" w:vAnchor="page" w:hAnchor="margin" w:y="745"/>
                    <w:rPr>
                      <w:b/>
                      <w:sz w:val="30"/>
                      <w:szCs w:val="30"/>
                    </w:rPr>
                  </w:pPr>
                  <w:r w:rsidRPr="006C2B3C">
                    <w:rPr>
                      <w:rFonts w:eastAsia="Times New Roman"/>
                      <w:b/>
                    </w:rPr>
                    <w:t>SISTEMA</w:t>
                  </w:r>
                </w:p>
              </w:tc>
            </w:tr>
            <w:tr w:rsidR="00E5470C" w:rsidRPr="006C2B3C" w:rsidTr="00235311">
              <w:trPr>
                <w:trHeight w:val="677"/>
              </w:trPr>
              <w:tc>
                <w:tcPr>
                  <w:tcW w:w="2947" w:type="dxa"/>
                  <w:shd w:val="clear" w:color="auto" w:fill="auto"/>
                </w:tcPr>
                <w:p w:rsidR="00E5470C" w:rsidRPr="009F16D2" w:rsidRDefault="00E5470C" w:rsidP="005B3B28">
                  <w:pPr>
                    <w:framePr w:hSpace="141" w:wrap="around" w:vAnchor="page" w:hAnchor="margin" w:y="745"/>
                    <w:numPr>
                      <w:ilvl w:val="0"/>
                      <w:numId w:val="13"/>
                    </w:numPr>
                  </w:pPr>
                  <w:r w:rsidRPr="00D75AF6">
                    <w:t>L' Utente clicca sul bottone "</w:t>
                  </w:r>
                  <w:r w:rsidR="001C227A">
                    <w:t>Elimina</w:t>
                  </w:r>
                  <w:r w:rsidRPr="00D75AF6">
                    <w:t>"</w:t>
                  </w:r>
                  <w:r w:rsidR="001C227A">
                    <w:t xml:space="preserve"> vicino al film che vuole eliminare</w:t>
                  </w:r>
                </w:p>
              </w:tc>
              <w:tc>
                <w:tcPr>
                  <w:tcW w:w="2947" w:type="dxa"/>
                  <w:shd w:val="clear" w:color="auto" w:fill="auto"/>
                </w:tcPr>
                <w:p w:rsidR="00E5470C" w:rsidRPr="006C2B3C" w:rsidRDefault="00E5470C" w:rsidP="005B3B28">
                  <w:pPr>
                    <w:framePr w:hSpace="141" w:wrap="around" w:vAnchor="page" w:hAnchor="margin" w:y="745"/>
                    <w:rPr>
                      <w:b/>
                      <w:sz w:val="30"/>
                      <w:szCs w:val="30"/>
                    </w:rPr>
                  </w:pPr>
                </w:p>
              </w:tc>
            </w:tr>
            <w:tr w:rsidR="00E5470C" w:rsidRPr="006C2B3C" w:rsidTr="00235311">
              <w:trPr>
                <w:trHeight w:val="714"/>
              </w:trPr>
              <w:tc>
                <w:tcPr>
                  <w:tcW w:w="2947" w:type="dxa"/>
                  <w:shd w:val="clear" w:color="auto" w:fill="auto"/>
                </w:tcPr>
                <w:p w:rsidR="00E5470C" w:rsidRPr="006C2B3C" w:rsidRDefault="00E5470C" w:rsidP="005B3B28">
                  <w:pPr>
                    <w:framePr w:hSpace="141" w:wrap="around" w:vAnchor="page" w:hAnchor="margin" w:y="745"/>
                    <w:rPr>
                      <w:b/>
                      <w:sz w:val="30"/>
                      <w:szCs w:val="30"/>
                    </w:rPr>
                  </w:pPr>
                </w:p>
              </w:tc>
              <w:tc>
                <w:tcPr>
                  <w:tcW w:w="2947" w:type="dxa"/>
                  <w:shd w:val="clear" w:color="auto" w:fill="auto"/>
                </w:tcPr>
                <w:p w:rsidR="00E5470C" w:rsidRPr="00D75AF6" w:rsidRDefault="00E5470C" w:rsidP="005B3B28">
                  <w:pPr>
                    <w:framePr w:hSpace="141" w:wrap="around" w:vAnchor="page" w:hAnchor="margin" w:y="745"/>
                    <w:numPr>
                      <w:ilvl w:val="0"/>
                      <w:numId w:val="12"/>
                    </w:numPr>
                  </w:pPr>
                  <w:r w:rsidRPr="003023D0">
                    <w:t xml:space="preserve">Il sistema rimuove il </w:t>
                  </w:r>
                  <w:r>
                    <w:t>film</w:t>
                  </w:r>
                  <w:r w:rsidRPr="003023D0">
                    <w:t xml:space="preserve"> dal</w:t>
                  </w:r>
                  <w:r w:rsidR="00007D18">
                    <w:t>l’elenco dei film</w:t>
                  </w:r>
                  <w:r w:rsidR="004F429D">
                    <w:t>.</w:t>
                  </w:r>
                </w:p>
              </w:tc>
            </w:tr>
          </w:tbl>
          <w:p w:rsidR="00E5470C" w:rsidRPr="006C2B3C" w:rsidRDefault="00E5470C" w:rsidP="00E5470C">
            <w:pPr>
              <w:rPr>
                <w:b/>
                <w:sz w:val="30"/>
                <w:szCs w:val="30"/>
              </w:rPr>
            </w:pP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d’entrata</w:t>
            </w:r>
          </w:p>
        </w:tc>
        <w:tc>
          <w:tcPr>
            <w:tcW w:w="6120" w:type="dxa"/>
            <w:shd w:val="clear" w:color="auto" w:fill="auto"/>
          </w:tcPr>
          <w:p w:rsidR="00E5470C" w:rsidRPr="009F16D2" w:rsidRDefault="00E5470C" w:rsidP="00572639">
            <w:pPr>
              <w:pStyle w:val="Default"/>
              <w:numPr>
                <w:ilvl w:val="0"/>
                <w:numId w:val="11"/>
              </w:numPr>
            </w:pPr>
            <w:r w:rsidRPr="003023D0">
              <w:t xml:space="preserve">L' Utente è sulla pagina </w:t>
            </w:r>
            <w:r w:rsidR="00334DF2">
              <w:t>che mostra tutti 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d’uscita</w:t>
            </w:r>
          </w:p>
        </w:tc>
        <w:tc>
          <w:tcPr>
            <w:tcW w:w="6120" w:type="dxa"/>
            <w:shd w:val="clear" w:color="auto" w:fill="auto"/>
          </w:tcPr>
          <w:p w:rsidR="00E5470C" w:rsidRDefault="00E5470C" w:rsidP="00572639">
            <w:pPr>
              <w:pStyle w:val="Default"/>
              <w:numPr>
                <w:ilvl w:val="0"/>
                <w:numId w:val="11"/>
              </w:numPr>
            </w:pPr>
            <w:r w:rsidRPr="003023D0">
              <w:t xml:space="preserve">L’ Utente ha rimosso il </w:t>
            </w:r>
            <w:r>
              <w:t>film</w:t>
            </w:r>
            <w:r w:rsidRPr="003023D0">
              <w:t xml:space="preserve"> dal</w:t>
            </w:r>
            <w:r w:rsidR="00007D18">
              <w:t>l’elenco dei film</w:t>
            </w:r>
          </w:p>
          <w:p w:rsidR="004F429D" w:rsidRPr="009F16D2" w:rsidRDefault="004F429D" w:rsidP="00572639">
            <w:pPr>
              <w:pStyle w:val="Default"/>
              <w:numPr>
                <w:ilvl w:val="0"/>
                <w:numId w:val="11"/>
              </w:numPr>
            </w:pPr>
            <w:r>
              <w:t>L’utente si trova sulla sua pagina personale.</w:t>
            </w:r>
          </w:p>
        </w:tc>
      </w:tr>
      <w:tr w:rsidR="00E5470C" w:rsidRPr="006C2B3C" w:rsidTr="007A7C8E">
        <w:trPr>
          <w:trHeight w:val="606"/>
        </w:trPr>
        <w:tc>
          <w:tcPr>
            <w:tcW w:w="3733" w:type="dxa"/>
            <w:shd w:val="clear" w:color="auto" w:fill="auto"/>
            <w:vAlign w:val="bottom"/>
          </w:tcPr>
          <w:p w:rsidR="00E5470C" w:rsidRPr="006C2B3C" w:rsidRDefault="00E5470C" w:rsidP="00E5470C">
            <w:pPr>
              <w:spacing w:line="264" w:lineRule="exact"/>
              <w:rPr>
                <w:rFonts w:eastAsia="Times New Roman"/>
                <w:b/>
              </w:rPr>
            </w:pPr>
            <w:r>
              <w:rPr>
                <w:rFonts w:eastAsia="Times New Roman"/>
                <w:b/>
              </w:rPr>
              <w:t>Eccezioni</w:t>
            </w:r>
          </w:p>
        </w:tc>
        <w:tc>
          <w:tcPr>
            <w:tcW w:w="6120" w:type="dxa"/>
            <w:shd w:val="clear" w:color="auto" w:fill="auto"/>
          </w:tcPr>
          <w:p w:rsidR="00E5470C" w:rsidRPr="009F16D2" w:rsidRDefault="00007D18" w:rsidP="00007D18">
            <w:r>
              <w:t xml:space="preserve">L’utente </w:t>
            </w:r>
            <w:r w:rsidR="00E5470C" w:rsidRPr="003023D0">
              <w:t xml:space="preserve">potrebbe cliccare sul </w:t>
            </w:r>
            <w:r w:rsidR="004F429D">
              <w:t xml:space="preserve">logo del sito </w:t>
            </w:r>
            <w:r w:rsidR="00E5470C" w:rsidRPr="003023D0">
              <w:t xml:space="preserve">per annullare l’operazione che rimanda al caso d’uso </w:t>
            </w:r>
            <w:proofErr w:type="gramStart"/>
            <w:r w:rsidR="00E5470C" w:rsidRPr="003023D0">
              <w:t>U</w:t>
            </w:r>
            <w:r w:rsidR="00363385">
              <w:t>.</w:t>
            </w:r>
            <w:r w:rsidR="00E5470C" w:rsidRPr="003023D0">
              <w:t>C</w:t>
            </w:r>
            <w:r w:rsidR="00363385">
              <w:t xml:space="preserve">  </w:t>
            </w:r>
            <w:r w:rsidR="007A7C8E">
              <w:t>Annulla</w:t>
            </w:r>
            <w:proofErr w:type="gramEnd"/>
            <w:r w:rsidR="007A7C8E">
              <w:t xml:space="preserve"> Operazione</w:t>
            </w:r>
          </w:p>
        </w:tc>
      </w:tr>
    </w:tbl>
    <w:p w:rsidR="007A7C8E" w:rsidRDefault="007A7C8E" w:rsidP="004D5F12"/>
    <w:p w:rsidR="00FB1DFC" w:rsidRDefault="00FB1DF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45"/>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363385">
                    <w:rPr>
                      <w:b/>
                      <w:bCs/>
                    </w:rPr>
                    <w:t xml:space="preserve"> </w:t>
                  </w:r>
                  <w:r>
                    <w:rPr>
                      <w:b/>
                      <w:bCs/>
                    </w:rPr>
                    <w:t>– Errore Aggiungi Film</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4C76CF" w:rsidRPr="004C76CF" w:rsidRDefault="004C76CF" w:rsidP="004C76CF"/>
                <w:p w:rsidR="007F445C" w:rsidRPr="004C76CF" w:rsidRDefault="007F445C" w:rsidP="00B63A4C"/>
              </w:tc>
              <w:tc>
                <w:tcPr>
                  <w:tcW w:w="2947" w:type="dxa"/>
                  <w:shd w:val="clear" w:color="auto" w:fill="auto"/>
                </w:tcPr>
                <w:p w:rsidR="007F445C" w:rsidRPr="004C76CF" w:rsidRDefault="004C76CF" w:rsidP="00B63A4C">
                  <w:r w:rsidRPr="004C76CF">
                    <w:t>1.Il sistema invia un messaggio di errore</w:t>
                  </w:r>
                </w:p>
              </w:tc>
            </w:tr>
            <w:tr w:rsidR="007F445C" w:rsidRPr="006C2B3C" w:rsidTr="00B63A4C">
              <w:trPr>
                <w:trHeight w:val="1019"/>
              </w:trPr>
              <w:tc>
                <w:tcPr>
                  <w:tcW w:w="2947" w:type="dxa"/>
                  <w:shd w:val="clear" w:color="auto" w:fill="auto"/>
                </w:tcPr>
                <w:p w:rsidR="007F445C" w:rsidRPr="004C76CF" w:rsidRDefault="004C76CF" w:rsidP="00B63A4C">
                  <w:r w:rsidRPr="004C76CF">
                    <w:t>2.L’Utente legge il messaggio di errore</w:t>
                  </w:r>
                </w:p>
                <w:p w:rsidR="007F445C" w:rsidRPr="004C76CF" w:rsidRDefault="007F445C" w:rsidP="00B63A4C"/>
                <w:p w:rsidR="007F445C" w:rsidRPr="004C76CF" w:rsidRDefault="007F445C" w:rsidP="00B63A4C"/>
                <w:p w:rsidR="007F445C" w:rsidRPr="004C76CF" w:rsidRDefault="007F445C" w:rsidP="00B63A4C"/>
              </w:tc>
              <w:tc>
                <w:tcPr>
                  <w:tcW w:w="2947" w:type="dxa"/>
                  <w:shd w:val="clear" w:color="auto" w:fill="auto"/>
                </w:tcPr>
                <w:p w:rsidR="007F445C" w:rsidRPr="004C76CF" w:rsidRDefault="007F445C" w:rsidP="00B63A4C"/>
              </w:tc>
            </w:tr>
            <w:tr w:rsidR="004C76CF" w:rsidRPr="006C2B3C" w:rsidTr="00B63A4C">
              <w:trPr>
                <w:trHeight w:val="1019"/>
              </w:trPr>
              <w:tc>
                <w:tcPr>
                  <w:tcW w:w="2947" w:type="dxa"/>
                  <w:shd w:val="clear" w:color="auto" w:fill="auto"/>
                </w:tcPr>
                <w:p w:rsidR="004C76CF" w:rsidRDefault="004C76CF" w:rsidP="00B63A4C">
                  <w:pPr>
                    <w:rPr>
                      <w:b/>
                      <w:sz w:val="30"/>
                      <w:szCs w:val="30"/>
                    </w:rPr>
                  </w:pPr>
                </w:p>
              </w:tc>
              <w:tc>
                <w:tcPr>
                  <w:tcW w:w="2947" w:type="dxa"/>
                  <w:shd w:val="clear" w:color="auto" w:fill="auto"/>
                </w:tcPr>
                <w:p w:rsidR="004C76CF" w:rsidRPr="00DB2245" w:rsidRDefault="004C76CF" w:rsidP="00B63A4C">
                  <w:r>
                    <w:t>3.Il sistema permette di reinserire i dati</w:t>
                  </w:r>
                </w:p>
              </w:tc>
            </w:tr>
            <w:tr w:rsidR="004C76CF" w:rsidRPr="006C2B3C" w:rsidTr="00B63A4C">
              <w:trPr>
                <w:trHeight w:val="1019"/>
              </w:trPr>
              <w:tc>
                <w:tcPr>
                  <w:tcW w:w="2947" w:type="dxa"/>
                  <w:shd w:val="clear" w:color="auto" w:fill="auto"/>
                </w:tcPr>
                <w:p w:rsidR="004C76CF" w:rsidRPr="009F16D2" w:rsidRDefault="004C76CF" w:rsidP="004C76CF">
                  <w:r>
                    <w:t>4.</w:t>
                  </w:r>
                  <w:r w:rsidRPr="0014105A">
                    <w:t xml:space="preserve">L' Utente clicca sul bottone "Aggiungi </w:t>
                  </w:r>
                  <w:r>
                    <w:t>Film</w:t>
                  </w:r>
                  <w:r w:rsidRPr="0014105A">
                    <w:t>"</w:t>
                  </w:r>
                </w:p>
              </w:tc>
              <w:tc>
                <w:tcPr>
                  <w:tcW w:w="2947" w:type="dxa"/>
                  <w:shd w:val="clear" w:color="auto" w:fill="auto"/>
                </w:tcPr>
                <w:p w:rsidR="004C76CF" w:rsidRPr="006C2B3C" w:rsidRDefault="004C76CF" w:rsidP="004C76CF">
                  <w:pPr>
                    <w:rPr>
                      <w:b/>
                      <w:sz w:val="30"/>
                      <w:szCs w:val="30"/>
                    </w:rPr>
                  </w:pPr>
                </w:p>
              </w:tc>
            </w:tr>
            <w:tr w:rsidR="004C76CF" w:rsidRPr="006C2B3C" w:rsidTr="00B63A4C">
              <w:trPr>
                <w:trHeight w:val="1019"/>
              </w:trPr>
              <w:tc>
                <w:tcPr>
                  <w:tcW w:w="2947" w:type="dxa"/>
                  <w:shd w:val="clear" w:color="auto" w:fill="auto"/>
                </w:tcPr>
                <w:p w:rsidR="004C76CF" w:rsidRPr="006C2B3C" w:rsidRDefault="004C76CF" w:rsidP="004C76CF">
                  <w:pPr>
                    <w:rPr>
                      <w:b/>
                      <w:sz w:val="30"/>
                      <w:szCs w:val="30"/>
                    </w:rPr>
                  </w:pPr>
                </w:p>
              </w:tc>
              <w:tc>
                <w:tcPr>
                  <w:tcW w:w="2947" w:type="dxa"/>
                  <w:shd w:val="clear" w:color="auto" w:fill="auto"/>
                </w:tcPr>
                <w:p w:rsidR="004C76CF" w:rsidRPr="009F16D2" w:rsidRDefault="004C76CF"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F2091A">
                    <w:t>film</w:t>
                  </w:r>
                </w:p>
              </w:tc>
            </w:tr>
            <w:tr w:rsidR="004C76CF" w:rsidRPr="006C2B3C" w:rsidTr="00B63A4C">
              <w:trPr>
                <w:trHeight w:val="1019"/>
              </w:trPr>
              <w:tc>
                <w:tcPr>
                  <w:tcW w:w="2947" w:type="dxa"/>
                  <w:shd w:val="clear" w:color="auto" w:fill="auto"/>
                </w:tcPr>
                <w:p w:rsidR="004C76CF" w:rsidRDefault="004C76CF" w:rsidP="00572639">
                  <w:pPr>
                    <w:numPr>
                      <w:ilvl w:val="0"/>
                      <w:numId w:val="7"/>
                    </w:numPr>
                  </w:pPr>
                  <w:r>
                    <w:t>L' Utente inserisce i seguenti dati</w:t>
                  </w:r>
                </w:p>
                <w:p w:rsidR="004C76CF" w:rsidRDefault="005D0E62" w:rsidP="00572639">
                  <w:pPr>
                    <w:numPr>
                      <w:ilvl w:val="0"/>
                      <w:numId w:val="6"/>
                    </w:numPr>
                  </w:pPr>
                  <w:proofErr w:type="spellStart"/>
                  <w:r>
                    <w:t>TitoloFilm</w:t>
                  </w:r>
                  <w:proofErr w:type="spellEnd"/>
                </w:p>
                <w:p w:rsidR="005D0E62" w:rsidRDefault="005D0E62" w:rsidP="00572639">
                  <w:pPr>
                    <w:numPr>
                      <w:ilvl w:val="0"/>
                      <w:numId w:val="6"/>
                    </w:numPr>
                  </w:pPr>
                  <w:r>
                    <w:t>Trama</w:t>
                  </w:r>
                </w:p>
                <w:p w:rsidR="004C76CF" w:rsidRDefault="004C76CF" w:rsidP="00572639">
                  <w:pPr>
                    <w:numPr>
                      <w:ilvl w:val="0"/>
                      <w:numId w:val="6"/>
                    </w:numPr>
                  </w:pPr>
                  <w:r>
                    <w:t>Genere</w:t>
                  </w:r>
                </w:p>
                <w:p w:rsidR="004C76CF" w:rsidRPr="0014105A" w:rsidRDefault="004C76CF" w:rsidP="00A4183F">
                  <w:r w:rsidRPr="0014105A">
                    <w:t>e clicca sul bottone "Aggiungi"</w:t>
                  </w:r>
                </w:p>
              </w:tc>
              <w:tc>
                <w:tcPr>
                  <w:tcW w:w="2947" w:type="dxa"/>
                  <w:shd w:val="clear" w:color="auto" w:fill="auto"/>
                </w:tcPr>
                <w:p w:rsidR="004C76CF" w:rsidRPr="0014105A" w:rsidRDefault="004C76CF" w:rsidP="004C76CF"/>
              </w:tc>
            </w:tr>
            <w:tr w:rsidR="004C76CF" w:rsidRPr="006C2B3C" w:rsidTr="00B63A4C">
              <w:trPr>
                <w:trHeight w:val="1019"/>
              </w:trPr>
              <w:tc>
                <w:tcPr>
                  <w:tcW w:w="2947" w:type="dxa"/>
                  <w:shd w:val="clear" w:color="auto" w:fill="auto"/>
                </w:tcPr>
                <w:p w:rsidR="004C76CF" w:rsidRDefault="004C76CF" w:rsidP="004C76CF">
                  <w:pPr>
                    <w:ind w:left="360"/>
                  </w:pPr>
                </w:p>
              </w:tc>
              <w:tc>
                <w:tcPr>
                  <w:tcW w:w="2947" w:type="dxa"/>
                  <w:shd w:val="clear" w:color="auto" w:fill="auto"/>
                </w:tcPr>
                <w:p w:rsidR="004C76CF" w:rsidRPr="0014105A" w:rsidRDefault="004C76CF" w:rsidP="00572639">
                  <w:pPr>
                    <w:numPr>
                      <w:ilvl w:val="0"/>
                      <w:numId w:val="7"/>
                    </w:numPr>
                  </w:pPr>
                  <w:r w:rsidRPr="0014105A">
                    <w:t>Il sistema controlla i dati e aggiunge il prodotto nel catalogo</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7F445C" w:rsidRPr="00687DB5" w:rsidRDefault="007F445C" w:rsidP="00572639">
            <w:pPr>
              <w:numPr>
                <w:ilvl w:val="0"/>
                <w:numId w:val="2"/>
              </w:numPr>
            </w:pPr>
            <w:r w:rsidRPr="00687DB5">
              <w:t xml:space="preserve">L’ Utente </w:t>
            </w:r>
            <w:r w:rsidR="004C76CF">
              <w:t>riceve un messaggio di errore</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7F445C" w:rsidP="00572639">
            <w:pPr>
              <w:numPr>
                <w:ilvl w:val="0"/>
                <w:numId w:val="2"/>
              </w:numPr>
            </w:pPr>
            <w:r w:rsidRPr="00687DB5">
              <w:t>L’</w:t>
            </w:r>
            <w:r w:rsidR="004C76CF">
              <w:t>utente ha aggiunto un nuovo film alla lista dei film</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9E1613" w:rsidRDefault="004C76CF" w:rsidP="00B63A4C">
            <w:pPr>
              <w:pStyle w:val="Default"/>
              <w:rPr>
                <w:sz w:val="23"/>
                <w:szCs w:val="23"/>
              </w:rPr>
            </w:pPr>
            <w:r>
              <w:t>I</w:t>
            </w:r>
            <w:r w:rsidRPr="00092478">
              <w:t xml:space="preserve">l sistema può trovare degli errori nei dati inseriti, in questo caso si procede con </w:t>
            </w:r>
            <w:proofErr w:type="gramStart"/>
            <w:r w:rsidRPr="00092478">
              <w:t>U</w:t>
            </w:r>
            <w:r w:rsidR="00363385">
              <w:t>.</w:t>
            </w:r>
            <w:r w:rsidRPr="00092478">
              <w:t>C</w:t>
            </w:r>
            <w:r w:rsidR="00363385">
              <w:t xml:space="preserve">  </w:t>
            </w:r>
            <w:r>
              <w:t>Errore</w:t>
            </w:r>
            <w:proofErr w:type="gramEnd"/>
            <w:r>
              <w:t xml:space="preserve"> Aggiungi Film</w:t>
            </w:r>
          </w:p>
        </w:tc>
      </w:tr>
    </w:tbl>
    <w:p w:rsidR="007A7C8E" w:rsidRDefault="007A7C8E" w:rsidP="004D5F12"/>
    <w:p w:rsidR="009F3E72" w:rsidRDefault="009F3E7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81"/>
            </w:tblGrid>
            <w:tr w:rsidR="00A277D6" w:rsidRPr="00DB2245" w:rsidTr="00B63A4C">
              <w:trPr>
                <w:trHeight w:val="107"/>
              </w:trPr>
              <w:tc>
                <w:tcPr>
                  <w:tcW w:w="0" w:type="auto"/>
                </w:tcPr>
                <w:p w:rsidR="00A277D6" w:rsidRPr="00DB2245" w:rsidRDefault="00A277D6" w:rsidP="00B63A4C">
                  <w:pPr>
                    <w:pStyle w:val="Default"/>
                  </w:pPr>
                  <w:r w:rsidRPr="00DB2245">
                    <w:rPr>
                      <w:b/>
                      <w:bCs/>
                    </w:rPr>
                    <w:t>U</w:t>
                  </w:r>
                  <w:r w:rsidR="00363385">
                    <w:rPr>
                      <w:b/>
                      <w:bCs/>
                    </w:rPr>
                    <w:t>.</w:t>
                  </w:r>
                  <w:r w:rsidRPr="00DB2245">
                    <w:rPr>
                      <w:b/>
                      <w:bCs/>
                    </w:rPr>
                    <w:t>C</w:t>
                  </w:r>
                  <w:r w:rsidR="00363385">
                    <w:rPr>
                      <w:b/>
                      <w:bCs/>
                    </w:rPr>
                    <w:t xml:space="preserve"> - </w:t>
                  </w:r>
                  <w:r>
                    <w:rPr>
                      <w:b/>
                      <w:bCs/>
                    </w:rPr>
                    <w:t>Errore Modifica Film</w:t>
                  </w:r>
                  <w:r w:rsidRPr="00DB2245">
                    <w:rPr>
                      <w:b/>
                      <w:bCs/>
                    </w:rPr>
                    <w:t xml:space="preserve"> </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Attori partecipanti</w:t>
            </w:r>
          </w:p>
        </w:tc>
        <w:tc>
          <w:tcPr>
            <w:tcW w:w="6120" w:type="dxa"/>
            <w:shd w:val="clear" w:color="auto" w:fill="auto"/>
          </w:tcPr>
          <w:p w:rsidR="00A277D6" w:rsidRPr="006C2B3C" w:rsidRDefault="00A277D6"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277D6" w:rsidRPr="006C2B3C" w:rsidTr="00B63A4C">
              <w:trPr>
                <w:trHeight w:val="417"/>
              </w:trPr>
              <w:tc>
                <w:tcPr>
                  <w:tcW w:w="2947" w:type="dxa"/>
                  <w:shd w:val="clear" w:color="auto" w:fill="FFF2CC"/>
                </w:tcPr>
                <w:p w:rsidR="00A277D6" w:rsidRPr="006C2B3C" w:rsidRDefault="00A277D6" w:rsidP="00B63A4C">
                  <w:pPr>
                    <w:rPr>
                      <w:b/>
                      <w:sz w:val="30"/>
                      <w:szCs w:val="30"/>
                    </w:rPr>
                  </w:pPr>
                  <w:r w:rsidRPr="006C2B3C">
                    <w:rPr>
                      <w:rFonts w:eastAsia="Times New Roman"/>
                      <w:b/>
                    </w:rPr>
                    <w:t>ATTORE</w:t>
                  </w:r>
                </w:p>
              </w:tc>
              <w:tc>
                <w:tcPr>
                  <w:tcW w:w="2947" w:type="dxa"/>
                  <w:shd w:val="clear" w:color="auto" w:fill="FFF2CC"/>
                </w:tcPr>
                <w:p w:rsidR="00A277D6" w:rsidRPr="006C2B3C" w:rsidRDefault="00A277D6" w:rsidP="00B63A4C">
                  <w:pPr>
                    <w:rPr>
                      <w:b/>
                      <w:sz w:val="30"/>
                      <w:szCs w:val="30"/>
                    </w:rPr>
                  </w:pPr>
                  <w:r w:rsidRPr="006C2B3C">
                    <w:rPr>
                      <w:rFonts w:eastAsia="Times New Roman"/>
                      <w:b/>
                    </w:rPr>
                    <w:t>SISTEMA</w:t>
                  </w:r>
                </w:p>
              </w:tc>
            </w:tr>
            <w:tr w:rsidR="00A277D6" w:rsidRPr="006C2B3C" w:rsidTr="00B63A4C">
              <w:trPr>
                <w:trHeight w:val="1492"/>
              </w:trPr>
              <w:tc>
                <w:tcPr>
                  <w:tcW w:w="2947" w:type="dxa"/>
                  <w:shd w:val="clear" w:color="auto" w:fill="auto"/>
                </w:tcPr>
                <w:p w:rsidR="00A277D6" w:rsidRPr="006B738F" w:rsidRDefault="00A277D6" w:rsidP="00B63A4C"/>
              </w:tc>
              <w:tc>
                <w:tcPr>
                  <w:tcW w:w="2947" w:type="dxa"/>
                  <w:shd w:val="clear" w:color="auto" w:fill="auto"/>
                </w:tcPr>
                <w:p w:rsidR="00A277D6" w:rsidRPr="006B738F" w:rsidRDefault="006B738F" w:rsidP="00B63A4C">
                  <w:r w:rsidRPr="006B738F">
                    <w:t>1.Il sistema mostra un messaggio di errore</w:t>
                  </w:r>
                </w:p>
              </w:tc>
            </w:tr>
            <w:tr w:rsidR="00A277D6" w:rsidRPr="006C2B3C" w:rsidTr="00B63A4C">
              <w:trPr>
                <w:trHeight w:val="1019"/>
              </w:trPr>
              <w:tc>
                <w:tcPr>
                  <w:tcW w:w="2947" w:type="dxa"/>
                  <w:shd w:val="clear" w:color="auto" w:fill="auto"/>
                </w:tcPr>
                <w:p w:rsidR="00A277D6" w:rsidRPr="006B738F" w:rsidRDefault="006B738F" w:rsidP="00B63A4C">
                  <w:r w:rsidRPr="006B738F">
                    <w:t>2.L’Utente legge il messaggio di errore</w:t>
                  </w:r>
                </w:p>
                <w:p w:rsidR="00A277D6" w:rsidRPr="006B738F" w:rsidRDefault="00A277D6" w:rsidP="00B63A4C"/>
                <w:p w:rsidR="00A277D6" w:rsidRPr="006B738F" w:rsidRDefault="00A277D6" w:rsidP="00B63A4C"/>
                <w:p w:rsidR="00A277D6" w:rsidRPr="006B738F" w:rsidRDefault="00A277D6" w:rsidP="00B63A4C"/>
              </w:tc>
              <w:tc>
                <w:tcPr>
                  <w:tcW w:w="2947" w:type="dxa"/>
                  <w:shd w:val="clear" w:color="auto" w:fill="auto"/>
                </w:tcPr>
                <w:p w:rsidR="00A277D6" w:rsidRPr="006B738F" w:rsidRDefault="00A277D6" w:rsidP="00B63A4C"/>
              </w:tc>
            </w:tr>
            <w:tr w:rsidR="00A277D6" w:rsidRPr="006C2B3C" w:rsidTr="00B63A4C">
              <w:trPr>
                <w:trHeight w:val="588"/>
              </w:trPr>
              <w:tc>
                <w:tcPr>
                  <w:tcW w:w="2947" w:type="dxa"/>
                  <w:shd w:val="clear" w:color="auto" w:fill="auto"/>
                </w:tcPr>
                <w:p w:rsidR="00A277D6" w:rsidRPr="00687DB5" w:rsidRDefault="00A277D6" w:rsidP="00B63A4C"/>
              </w:tc>
              <w:tc>
                <w:tcPr>
                  <w:tcW w:w="2947" w:type="dxa"/>
                  <w:shd w:val="clear" w:color="auto" w:fill="auto"/>
                </w:tcPr>
                <w:p w:rsidR="00A277D6" w:rsidRPr="00DB2245" w:rsidRDefault="006B738F" w:rsidP="00B63A4C">
                  <w:r>
                    <w:t>3.Il sistema permette di reinserire i dati</w:t>
                  </w:r>
                </w:p>
              </w:tc>
            </w:tr>
            <w:tr w:rsidR="009F3E72" w:rsidRPr="006C2B3C" w:rsidTr="00B63A4C">
              <w:trPr>
                <w:trHeight w:val="588"/>
              </w:trPr>
              <w:tc>
                <w:tcPr>
                  <w:tcW w:w="2947" w:type="dxa"/>
                  <w:shd w:val="clear" w:color="auto" w:fill="auto"/>
                </w:tcPr>
                <w:p w:rsidR="009F3E72" w:rsidRPr="009F16D2" w:rsidRDefault="009F3E72" w:rsidP="00572639">
                  <w:pPr>
                    <w:numPr>
                      <w:ilvl w:val="0"/>
                      <w:numId w:val="18"/>
                    </w:numPr>
                  </w:pPr>
                  <w:r w:rsidRPr="00D75AF6">
                    <w:lastRenderedPageBreak/>
                    <w:t>L' Utente clicca sul bottone "</w:t>
                  </w:r>
                  <w:r>
                    <w:t>Modifica</w:t>
                  </w:r>
                  <w:r w:rsidRPr="00D75AF6">
                    <w:t>"</w:t>
                  </w:r>
                  <w:r>
                    <w:t xml:space="preserve"> vicino al nome del film che vuole modificare</w:t>
                  </w:r>
                </w:p>
              </w:tc>
              <w:tc>
                <w:tcPr>
                  <w:tcW w:w="2947" w:type="dxa"/>
                  <w:shd w:val="clear" w:color="auto" w:fill="auto"/>
                </w:tcPr>
                <w:p w:rsidR="009F3E72" w:rsidRPr="006C2B3C" w:rsidRDefault="009F3E72" w:rsidP="009F3E72">
                  <w:pPr>
                    <w:rPr>
                      <w:b/>
                      <w:sz w:val="30"/>
                      <w:szCs w:val="30"/>
                    </w:rPr>
                  </w:pPr>
                </w:p>
              </w:tc>
            </w:tr>
            <w:tr w:rsidR="009F3E72" w:rsidRPr="006C2B3C" w:rsidTr="00B63A4C">
              <w:trPr>
                <w:trHeight w:val="582"/>
              </w:trPr>
              <w:tc>
                <w:tcPr>
                  <w:tcW w:w="2947" w:type="dxa"/>
                  <w:shd w:val="clear" w:color="auto" w:fill="auto"/>
                </w:tcPr>
                <w:p w:rsidR="009F3E72" w:rsidRPr="006C2B3C" w:rsidRDefault="009F3E72" w:rsidP="009F3E72">
                  <w:pPr>
                    <w:rPr>
                      <w:b/>
                      <w:sz w:val="30"/>
                      <w:szCs w:val="30"/>
                    </w:rPr>
                  </w:pPr>
                </w:p>
              </w:tc>
              <w:tc>
                <w:tcPr>
                  <w:tcW w:w="2947" w:type="dxa"/>
                  <w:shd w:val="clear" w:color="auto" w:fill="auto"/>
                </w:tcPr>
                <w:p w:rsidR="009F3E72" w:rsidRPr="009F16D2" w:rsidRDefault="009F3E72" w:rsidP="00572639">
                  <w:pPr>
                    <w:numPr>
                      <w:ilvl w:val="0"/>
                      <w:numId w:val="10"/>
                    </w:numPr>
                  </w:pPr>
                  <w:r w:rsidRPr="00D75AF6">
                    <w:t xml:space="preserve">Il sistema mostra un </w:t>
                  </w:r>
                  <w:proofErr w:type="spellStart"/>
                  <w:r w:rsidRPr="00D75AF6">
                    <w:t>for</w:t>
                  </w:r>
                  <w:r>
                    <w:t>m</w:t>
                  </w:r>
                  <w:proofErr w:type="spellEnd"/>
                  <w:r>
                    <w:t xml:space="preserve"> </w:t>
                  </w:r>
                  <w:r w:rsidRPr="00D75AF6">
                    <w:t xml:space="preserve">con i campi da poter modificare, già compilati con i dati attuali del </w:t>
                  </w:r>
                  <w:r>
                    <w:t>film</w:t>
                  </w:r>
                  <w:r w:rsidRPr="00D75AF6">
                    <w:t>.</w:t>
                  </w:r>
                </w:p>
              </w:tc>
            </w:tr>
            <w:tr w:rsidR="009F3E72" w:rsidRPr="006C2B3C" w:rsidTr="00B63A4C">
              <w:trPr>
                <w:trHeight w:val="582"/>
              </w:trPr>
              <w:tc>
                <w:tcPr>
                  <w:tcW w:w="2947" w:type="dxa"/>
                  <w:shd w:val="clear" w:color="auto" w:fill="auto"/>
                </w:tcPr>
                <w:p w:rsidR="009F3E72" w:rsidRPr="00D75AF6" w:rsidRDefault="009F3E72" w:rsidP="00572639">
                  <w:pPr>
                    <w:numPr>
                      <w:ilvl w:val="0"/>
                      <w:numId w:val="10"/>
                    </w:numPr>
                  </w:pPr>
                  <w:r w:rsidRPr="00D75AF6">
                    <w:t>L' Utente modifica i dati interessati e clicca sul bottone "Aggiorna"</w:t>
                  </w:r>
                </w:p>
              </w:tc>
              <w:tc>
                <w:tcPr>
                  <w:tcW w:w="2947" w:type="dxa"/>
                  <w:shd w:val="clear" w:color="auto" w:fill="auto"/>
                </w:tcPr>
                <w:p w:rsidR="009F3E72" w:rsidRPr="00D75AF6" w:rsidRDefault="009F3E72" w:rsidP="009F3E72"/>
              </w:tc>
            </w:tr>
            <w:tr w:rsidR="009F3E72" w:rsidRPr="006C2B3C" w:rsidTr="00B63A4C">
              <w:trPr>
                <w:trHeight w:val="582"/>
              </w:trPr>
              <w:tc>
                <w:tcPr>
                  <w:tcW w:w="2947" w:type="dxa"/>
                  <w:shd w:val="clear" w:color="auto" w:fill="auto"/>
                </w:tcPr>
                <w:p w:rsidR="009F3E72" w:rsidRPr="00D75AF6" w:rsidRDefault="009F3E72" w:rsidP="009F3E72"/>
              </w:tc>
              <w:tc>
                <w:tcPr>
                  <w:tcW w:w="2947" w:type="dxa"/>
                  <w:shd w:val="clear" w:color="auto" w:fill="auto"/>
                </w:tcPr>
                <w:p w:rsidR="009F3E72" w:rsidRPr="00D75AF6" w:rsidRDefault="009F3E72" w:rsidP="00572639">
                  <w:pPr>
                    <w:numPr>
                      <w:ilvl w:val="0"/>
                      <w:numId w:val="10"/>
                    </w:numPr>
                  </w:pPr>
                  <w:r w:rsidRPr="00D75AF6">
                    <w:t xml:space="preserve">Il sistema salva le modifiche al </w:t>
                  </w:r>
                  <w:r>
                    <w:t>film.</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lastRenderedPageBreak/>
              <w:t>Condizioni d’entrata</w:t>
            </w:r>
          </w:p>
        </w:tc>
        <w:tc>
          <w:tcPr>
            <w:tcW w:w="6120" w:type="dxa"/>
            <w:shd w:val="clear" w:color="auto" w:fill="auto"/>
          </w:tcPr>
          <w:p w:rsidR="006B738F" w:rsidRDefault="006B738F" w:rsidP="00572639">
            <w:pPr>
              <w:numPr>
                <w:ilvl w:val="0"/>
                <w:numId w:val="2"/>
              </w:numPr>
            </w:pPr>
            <w:r>
              <w:t>L’utente si trova nella pagina di modifica film</w:t>
            </w:r>
          </w:p>
          <w:p w:rsidR="00A277D6" w:rsidRPr="00687DB5" w:rsidRDefault="00A277D6" w:rsidP="00572639">
            <w:pPr>
              <w:numPr>
                <w:ilvl w:val="0"/>
                <w:numId w:val="2"/>
              </w:numPr>
            </w:pPr>
            <w:r w:rsidRPr="00687DB5">
              <w:t>L’</w:t>
            </w:r>
            <w:r w:rsidR="006B738F">
              <w:t xml:space="preserve">utente riceve un messaggio di errore </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Condizioni d’uscita</w:t>
            </w:r>
          </w:p>
        </w:tc>
        <w:tc>
          <w:tcPr>
            <w:tcW w:w="6120" w:type="dxa"/>
            <w:shd w:val="clear" w:color="auto" w:fill="auto"/>
          </w:tcPr>
          <w:p w:rsidR="00A277D6" w:rsidRPr="00687DB5" w:rsidRDefault="006B738F" w:rsidP="00572639">
            <w:pPr>
              <w:numPr>
                <w:ilvl w:val="0"/>
                <w:numId w:val="2"/>
              </w:numPr>
            </w:pPr>
            <w:r>
              <w:t>L’utente ha modificato il film con successo</w:t>
            </w:r>
          </w:p>
        </w:tc>
      </w:tr>
      <w:tr w:rsidR="00A277D6" w:rsidRPr="006C2B3C" w:rsidTr="00B63A4C">
        <w:tc>
          <w:tcPr>
            <w:tcW w:w="3733" w:type="dxa"/>
            <w:shd w:val="clear" w:color="auto" w:fill="auto"/>
            <w:vAlign w:val="bottom"/>
          </w:tcPr>
          <w:p w:rsidR="00A277D6" w:rsidRPr="006C2B3C" w:rsidRDefault="00A277D6" w:rsidP="00B63A4C">
            <w:pPr>
              <w:spacing w:line="264" w:lineRule="exact"/>
              <w:rPr>
                <w:rFonts w:eastAsia="Times New Roman"/>
                <w:b/>
              </w:rPr>
            </w:pPr>
            <w:r>
              <w:rPr>
                <w:rFonts w:eastAsia="Times New Roman"/>
                <w:b/>
              </w:rPr>
              <w:t>Eccezioni</w:t>
            </w:r>
          </w:p>
        </w:tc>
        <w:tc>
          <w:tcPr>
            <w:tcW w:w="6120" w:type="dxa"/>
            <w:shd w:val="clear" w:color="auto" w:fill="auto"/>
          </w:tcPr>
          <w:p w:rsidR="00A277D6" w:rsidRPr="009E1613" w:rsidRDefault="003A05AD" w:rsidP="00B63A4C">
            <w:pPr>
              <w:pStyle w:val="Default"/>
              <w:rPr>
                <w:sz w:val="23"/>
                <w:szCs w:val="23"/>
              </w:rPr>
            </w:pPr>
            <w:r>
              <w:t xml:space="preserve">L’utente potrebbe immettere dati non validi e viene quindi rimandato a </w:t>
            </w:r>
            <w:proofErr w:type="gramStart"/>
            <w:r>
              <w:t>U.C</w:t>
            </w:r>
            <w:r w:rsidR="00363385">
              <w:t xml:space="preserve"> </w:t>
            </w:r>
            <w:r>
              <w:t xml:space="preserve"> </w:t>
            </w:r>
            <w:r w:rsidR="003B3475">
              <w:t>Errore</w:t>
            </w:r>
            <w:proofErr w:type="gramEnd"/>
            <w:r w:rsidR="003B3475">
              <w:t xml:space="preserve"> </w:t>
            </w:r>
            <w:r>
              <w:t>Modifica Film</w:t>
            </w:r>
          </w:p>
        </w:tc>
      </w:tr>
    </w:tbl>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3901F2" w:rsidRDefault="003901F2" w:rsidP="004D5F12"/>
    <w:p w:rsidR="003901F2" w:rsidRDefault="003901F2" w:rsidP="004D5F12"/>
    <w:p w:rsidR="00ED4296" w:rsidRDefault="00ED4296" w:rsidP="004D5F12"/>
    <w:p w:rsidR="00AC401E" w:rsidRDefault="00AC401E" w:rsidP="004D5F12"/>
    <w:p w:rsidR="004C5EFB" w:rsidRDefault="004C5EFB"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1D5323" w:rsidRDefault="001D5323" w:rsidP="001D5323">
      <w:pPr>
        <w:pStyle w:val="Titolo2"/>
        <w:numPr>
          <w:ilvl w:val="0"/>
          <w:numId w:val="0"/>
        </w:numPr>
      </w:pPr>
      <w:bookmarkStart w:id="27" w:name="_Toc1138693"/>
      <w:r w:rsidRPr="00C640DE">
        <w:lastRenderedPageBreak/>
        <w:t>AF_RF_</w:t>
      </w:r>
      <w:r>
        <w:t>3</w:t>
      </w:r>
      <w:r w:rsidRPr="00C640DE">
        <w:t xml:space="preserve"> – Gestione </w:t>
      </w:r>
      <w:r>
        <w:t>Ricerca</w:t>
      </w:r>
      <w:bookmarkEnd w:id="27"/>
    </w:p>
    <w:p w:rsidR="001D5323" w:rsidRDefault="001D5323" w:rsidP="00FB1DFC">
      <w:pPr>
        <w:rPr>
          <w:b/>
          <w:sz w:val="28"/>
          <w:szCs w:val="28"/>
        </w:rPr>
      </w:pPr>
    </w:p>
    <w:p w:rsidR="00FB1DFC" w:rsidRDefault="00FB1DFC" w:rsidP="004D5F12"/>
    <w:p w:rsidR="00C640DE" w:rsidRDefault="00C640DE" w:rsidP="004D5F12"/>
    <w:p w:rsidR="00463266" w:rsidRDefault="0006191D" w:rsidP="004D5F12">
      <w:r>
        <w:rPr>
          <w:noProof/>
        </w:rPr>
        <w:drawing>
          <wp:anchor distT="0" distB="0" distL="114300" distR="114300" simplePos="0" relativeHeight="251688448" behindDoc="0" locked="0" layoutInCell="1" allowOverlap="1" wp14:anchorId="1EA6431A" wp14:editId="6B6901D4">
            <wp:simplePos x="0" y="0"/>
            <wp:positionH relativeFrom="column">
              <wp:posOffset>978195</wp:posOffset>
            </wp:positionH>
            <wp:positionV relativeFrom="paragraph">
              <wp:posOffset>89742</wp:posOffset>
            </wp:positionV>
            <wp:extent cx="3448050" cy="283845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901F2" w:rsidRPr="006C2B3C" w:rsidTr="005049F4">
        <w:tc>
          <w:tcPr>
            <w:tcW w:w="3733" w:type="dxa"/>
            <w:shd w:val="clear" w:color="auto" w:fill="auto"/>
          </w:tcPr>
          <w:p w:rsidR="003901F2" w:rsidRPr="006C2B3C" w:rsidRDefault="003901F2" w:rsidP="005049F4">
            <w:pPr>
              <w:rPr>
                <w:b/>
                <w:sz w:val="30"/>
                <w:szCs w:val="30"/>
              </w:rPr>
            </w:pPr>
            <w:bookmarkStart w:id="28" w:name="_Hlk531772461"/>
            <w:r w:rsidRPr="006C2B3C">
              <w:rPr>
                <w:rFonts w:eastAsia="Times New Roman"/>
                <w:b/>
              </w:rPr>
              <w:t>Nome caso d’uso</w:t>
            </w:r>
          </w:p>
        </w:tc>
        <w:tc>
          <w:tcPr>
            <w:tcW w:w="6120" w:type="dxa"/>
            <w:shd w:val="clear" w:color="auto" w:fill="auto"/>
          </w:tcPr>
          <w:p w:rsidR="003901F2" w:rsidRPr="0014105A" w:rsidRDefault="003901F2" w:rsidP="005049F4">
            <w:pPr>
              <w:rPr>
                <w:b/>
              </w:rPr>
            </w:pPr>
            <w:r w:rsidRPr="0014105A">
              <w:rPr>
                <w:b/>
              </w:rPr>
              <w:t xml:space="preserve">UC </w:t>
            </w:r>
            <w:r>
              <w:rPr>
                <w:b/>
              </w:rPr>
              <w:t>3.1 – Ricerca</w:t>
            </w:r>
            <w:r w:rsidR="007A3DA6">
              <w:rPr>
                <w:b/>
              </w:rPr>
              <w:t>re</w:t>
            </w:r>
            <w:r>
              <w:rPr>
                <w:b/>
              </w:rPr>
              <w:t xml:space="preserve"> Film</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Attori partecipanti</w:t>
            </w:r>
          </w:p>
        </w:tc>
        <w:tc>
          <w:tcPr>
            <w:tcW w:w="6120" w:type="dxa"/>
            <w:shd w:val="clear" w:color="auto" w:fill="auto"/>
          </w:tcPr>
          <w:p w:rsidR="003901F2" w:rsidRPr="006C2B3C" w:rsidRDefault="003901F2" w:rsidP="005049F4">
            <w:pPr>
              <w:rPr>
                <w:b/>
                <w:sz w:val="30"/>
                <w:szCs w:val="30"/>
              </w:rPr>
            </w:pPr>
            <w:r w:rsidRPr="006C2B3C">
              <w:rPr>
                <w:rFonts w:eastAsia="Times New Roman"/>
              </w:rPr>
              <w:t xml:space="preserve">Iniziata da </w:t>
            </w:r>
            <w:r w:rsidRPr="006C2B3C">
              <w:rPr>
                <w:rFonts w:eastAsia="Times New Roman"/>
                <w:i/>
              </w:rPr>
              <w:t>Utente</w:t>
            </w:r>
            <w:r w:rsidR="0006191D">
              <w:rPr>
                <w:rFonts w:eastAsia="Times New Roman"/>
                <w:i/>
              </w:rPr>
              <w:t xml:space="preserve"> Registrato</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901F2" w:rsidRPr="006C2B3C" w:rsidTr="005049F4">
              <w:trPr>
                <w:trHeight w:val="417"/>
              </w:trPr>
              <w:tc>
                <w:tcPr>
                  <w:tcW w:w="2947" w:type="dxa"/>
                  <w:shd w:val="clear" w:color="auto" w:fill="FFF2CC"/>
                </w:tcPr>
                <w:p w:rsidR="003901F2" w:rsidRPr="006C2B3C" w:rsidRDefault="003901F2" w:rsidP="005049F4">
                  <w:pPr>
                    <w:rPr>
                      <w:b/>
                      <w:sz w:val="30"/>
                      <w:szCs w:val="30"/>
                    </w:rPr>
                  </w:pPr>
                  <w:r w:rsidRPr="006C2B3C">
                    <w:rPr>
                      <w:rFonts w:eastAsia="Times New Roman"/>
                      <w:b/>
                    </w:rPr>
                    <w:t>ATTORE</w:t>
                  </w:r>
                </w:p>
              </w:tc>
              <w:tc>
                <w:tcPr>
                  <w:tcW w:w="2947" w:type="dxa"/>
                  <w:shd w:val="clear" w:color="auto" w:fill="FFF2CC"/>
                </w:tcPr>
                <w:p w:rsidR="003901F2" w:rsidRPr="006C2B3C" w:rsidRDefault="003901F2" w:rsidP="005049F4">
                  <w:pPr>
                    <w:rPr>
                      <w:b/>
                      <w:sz w:val="30"/>
                      <w:szCs w:val="30"/>
                    </w:rPr>
                  </w:pPr>
                  <w:r w:rsidRPr="006C2B3C">
                    <w:rPr>
                      <w:rFonts w:eastAsia="Times New Roman"/>
                      <w:b/>
                    </w:rPr>
                    <w:t>SISTEMA</w:t>
                  </w:r>
                </w:p>
              </w:tc>
            </w:tr>
            <w:tr w:rsidR="003901F2" w:rsidRPr="006C2B3C" w:rsidTr="005049F4">
              <w:trPr>
                <w:trHeight w:val="677"/>
              </w:trPr>
              <w:tc>
                <w:tcPr>
                  <w:tcW w:w="2947" w:type="dxa"/>
                  <w:shd w:val="clear" w:color="auto" w:fill="auto"/>
                </w:tcPr>
                <w:p w:rsidR="003901F2" w:rsidRPr="009F16D2" w:rsidRDefault="003901F2" w:rsidP="00572639">
                  <w:pPr>
                    <w:numPr>
                      <w:ilvl w:val="0"/>
                      <w:numId w:val="14"/>
                    </w:numPr>
                  </w:pPr>
                  <w:r w:rsidRPr="00D75AF6">
                    <w:t>L' Utente clicca sul</w:t>
                  </w:r>
                  <w:r>
                    <w:t xml:space="preserve">la barra di ricerca e inserisce </w:t>
                  </w:r>
                  <w:r w:rsidR="001F6D1C">
                    <w:t>il titolo del film che vuole cercare</w:t>
                  </w:r>
                </w:p>
              </w:tc>
              <w:tc>
                <w:tcPr>
                  <w:tcW w:w="2947" w:type="dxa"/>
                  <w:shd w:val="clear" w:color="auto" w:fill="auto"/>
                </w:tcPr>
                <w:p w:rsidR="003901F2" w:rsidRPr="006C2B3C" w:rsidRDefault="003901F2" w:rsidP="005049F4">
                  <w:pPr>
                    <w:rPr>
                      <w:b/>
                      <w:sz w:val="30"/>
                      <w:szCs w:val="30"/>
                    </w:rPr>
                  </w:pPr>
                </w:p>
              </w:tc>
            </w:tr>
            <w:tr w:rsidR="003901F2" w:rsidRPr="006C2B3C" w:rsidTr="005049F4">
              <w:trPr>
                <w:trHeight w:val="714"/>
              </w:trPr>
              <w:tc>
                <w:tcPr>
                  <w:tcW w:w="2947" w:type="dxa"/>
                  <w:shd w:val="clear" w:color="auto" w:fill="auto"/>
                </w:tcPr>
                <w:p w:rsidR="003901F2" w:rsidRPr="006C2B3C" w:rsidRDefault="003901F2" w:rsidP="005049F4">
                  <w:pPr>
                    <w:rPr>
                      <w:b/>
                      <w:sz w:val="30"/>
                      <w:szCs w:val="30"/>
                    </w:rPr>
                  </w:pPr>
                </w:p>
              </w:tc>
              <w:tc>
                <w:tcPr>
                  <w:tcW w:w="2947" w:type="dxa"/>
                  <w:shd w:val="clear" w:color="auto" w:fill="auto"/>
                </w:tcPr>
                <w:p w:rsidR="003901F2" w:rsidRPr="009F16D2" w:rsidRDefault="003901F2" w:rsidP="00572639">
                  <w:pPr>
                    <w:numPr>
                      <w:ilvl w:val="0"/>
                      <w:numId w:val="10"/>
                    </w:numPr>
                  </w:pPr>
                  <w:r w:rsidRPr="00D75AF6">
                    <w:t xml:space="preserve">Il sistema mostra un </w:t>
                  </w:r>
                  <w:r w:rsidR="005A18A3">
                    <w:t xml:space="preserve">elenco </w:t>
                  </w:r>
                  <w:r w:rsidR="0022248B">
                    <w:t>contenente tutti fil</w:t>
                  </w:r>
                  <w:r w:rsidR="005A18A3">
                    <w:t>m aventi</w:t>
                  </w:r>
                  <w:r w:rsidR="0022248B">
                    <w:t xml:space="preserve"> nel titolo la stringa cercata dall’utente.</w:t>
                  </w:r>
                </w:p>
              </w:tc>
            </w:tr>
          </w:tbl>
          <w:p w:rsidR="003901F2" w:rsidRPr="006C2B3C" w:rsidRDefault="003901F2" w:rsidP="005049F4">
            <w:pPr>
              <w:rPr>
                <w:b/>
                <w:sz w:val="30"/>
                <w:szCs w:val="30"/>
              </w:rPr>
            </w:pP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d’entrata</w:t>
            </w:r>
          </w:p>
        </w:tc>
        <w:tc>
          <w:tcPr>
            <w:tcW w:w="6120" w:type="dxa"/>
            <w:shd w:val="clear" w:color="auto" w:fill="auto"/>
          </w:tcPr>
          <w:p w:rsidR="003901F2" w:rsidRPr="009F16D2" w:rsidRDefault="003901F2" w:rsidP="00572639">
            <w:pPr>
              <w:pStyle w:val="Default"/>
              <w:numPr>
                <w:ilvl w:val="0"/>
                <w:numId w:val="11"/>
              </w:numPr>
            </w:pPr>
            <w:r w:rsidRPr="00D75AF6">
              <w:t xml:space="preserve">L' Utente </w:t>
            </w:r>
            <w:r w:rsidR="00B42851">
              <w:t>si trova nella homepage.</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d’uscita</w:t>
            </w:r>
          </w:p>
        </w:tc>
        <w:tc>
          <w:tcPr>
            <w:tcW w:w="6120" w:type="dxa"/>
            <w:shd w:val="clear" w:color="auto" w:fill="auto"/>
          </w:tcPr>
          <w:p w:rsidR="003901F2" w:rsidRPr="009F16D2" w:rsidRDefault="003901F2" w:rsidP="00572639">
            <w:pPr>
              <w:pStyle w:val="Default"/>
              <w:numPr>
                <w:ilvl w:val="0"/>
                <w:numId w:val="11"/>
              </w:numPr>
            </w:pPr>
            <w:r w:rsidRPr="00D75AF6">
              <w:t>L’ Utente</w:t>
            </w:r>
            <w:r w:rsidR="00BC2271">
              <w:t xml:space="preserve"> ha trovato il film</w:t>
            </w:r>
          </w:p>
        </w:tc>
      </w:tr>
      <w:bookmarkEnd w:id="28"/>
    </w:tbl>
    <w:p w:rsidR="007A3DA6" w:rsidRDefault="007A3DA6" w:rsidP="004D5F12"/>
    <w:p w:rsidR="00AC1A22" w:rsidRDefault="00AC1A2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Nome caso d’uso</w:t>
            </w:r>
          </w:p>
        </w:tc>
        <w:tc>
          <w:tcPr>
            <w:tcW w:w="6120" w:type="dxa"/>
            <w:shd w:val="clear" w:color="auto" w:fill="auto"/>
          </w:tcPr>
          <w:p w:rsidR="00BB563C" w:rsidRPr="0014105A" w:rsidRDefault="00BB563C" w:rsidP="004D6AD5">
            <w:pPr>
              <w:rPr>
                <w:b/>
              </w:rPr>
            </w:pPr>
            <w:r w:rsidRPr="0014105A">
              <w:rPr>
                <w:b/>
              </w:rPr>
              <w:t xml:space="preserve">UC </w:t>
            </w:r>
            <w:r>
              <w:rPr>
                <w:b/>
              </w:rPr>
              <w:t>3.2 – Ricercare Cinema</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Attori partecipanti</w:t>
            </w:r>
          </w:p>
        </w:tc>
        <w:tc>
          <w:tcPr>
            <w:tcW w:w="6120" w:type="dxa"/>
            <w:shd w:val="clear" w:color="auto" w:fill="auto"/>
          </w:tcPr>
          <w:p w:rsidR="00BB563C" w:rsidRPr="006C2B3C" w:rsidRDefault="00BB563C" w:rsidP="004D6AD5">
            <w:pPr>
              <w:rPr>
                <w:b/>
                <w:sz w:val="30"/>
                <w:szCs w:val="30"/>
              </w:rPr>
            </w:pPr>
            <w:r w:rsidRPr="006C2B3C">
              <w:rPr>
                <w:rFonts w:eastAsia="Times New Roman"/>
              </w:rPr>
              <w:t xml:space="preserve">Iniziata da </w:t>
            </w:r>
            <w:r w:rsidRPr="006C2B3C">
              <w:rPr>
                <w:rFonts w:eastAsia="Times New Roman"/>
                <w:i/>
              </w:rPr>
              <w:t>Utente</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BB563C" w:rsidRPr="006C2B3C" w:rsidTr="004D6AD5">
              <w:trPr>
                <w:trHeight w:val="417"/>
              </w:trPr>
              <w:tc>
                <w:tcPr>
                  <w:tcW w:w="2947" w:type="dxa"/>
                  <w:shd w:val="clear" w:color="auto" w:fill="FFF2CC"/>
                </w:tcPr>
                <w:p w:rsidR="00BB563C" w:rsidRPr="006C2B3C" w:rsidRDefault="00BB563C" w:rsidP="004D6AD5">
                  <w:pPr>
                    <w:rPr>
                      <w:b/>
                      <w:sz w:val="30"/>
                      <w:szCs w:val="30"/>
                    </w:rPr>
                  </w:pPr>
                  <w:r w:rsidRPr="006C2B3C">
                    <w:rPr>
                      <w:rFonts w:eastAsia="Times New Roman"/>
                      <w:b/>
                    </w:rPr>
                    <w:t>ATTORE</w:t>
                  </w:r>
                </w:p>
              </w:tc>
              <w:tc>
                <w:tcPr>
                  <w:tcW w:w="2947" w:type="dxa"/>
                  <w:shd w:val="clear" w:color="auto" w:fill="FFF2CC"/>
                </w:tcPr>
                <w:p w:rsidR="00BB563C" w:rsidRPr="006C2B3C" w:rsidRDefault="00BB563C" w:rsidP="004D6AD5">
                  <w:pPr>
                    <w:rPr>
                      <w:b/>
                      <w:sz w:val="30"/>
                      <w:szCs w:val="30"/>
                    </w:rPr>
                  </w:pPr>
                  <w:r w:rsidRPr="006C2B3C">
                    <w:rPr>
                      <w:rFonts w:eastAsia="Times New Roman"/>
                      <w:b/>
                    </w:rPr>
                    <w:t>SISTEMA</w:t>
                  </w:r>
                </w:p>
              </w:tc>
            </w:tr>
            <w:tr w:rsidR="00BB563C" w:rsidRPr="006C2B3C" w:rsidTr="004D6AD5">
              <w:trPr>
                <w:trHeight w:val="677"/>
              </w:trPr>
              <w:tc>
                <w:tcPr>
                  <w:tcW w:w="2947" w:type="dxa"/>
                  <w:shd w:val="clear" w:color="auto" w:fill="auto"/>
                </w:tcPr>
                <w:p w:rsidR="00BB563C" w:rsidRPr="009F16D2" w:rsidRDefault="00BB563C" w:rsidP="00572639">
                  <w:pPr>
                    <w:numPr>
                      <w:ilvl w:val="0"/>
                      <w:numId w:val="19"/>
                    </w:numPr>
                  </w:pPr>
                  <w:r w:rsidRPr="00D75AF6">
                    <w:t>L' Utente clicca s</w:t>
                  </w:r>
                  <w:r>
                    <w:t>u “</w:t>
                  </w:r>
                  <w:r w:rsidR="0056253A">
                    <w:t>R</w:t>
                  </w:r>
                  <w:r>
                    <w:t>icerca Cinema”</w:t>
                  </w:r>
                </w:p>
              </w:tc>
              <w:tc>
                <w:tcPr>
                  <w:tcW w:w="2947" w:type="dxa"/>
                  <w:shd w:val="clear" w:color="auto" w:fill="auto"/>
                </w:tcPr>
                <w:p w:rsidR="00BB563C" w:rsidRPr="006C2B3C" w:rsidRDefault="00BB563C" w:rsidP="004D6AD5">
                  <w:pPr>
                    <w:rPr>
                      <w:b/>
                      <w:sz w:val="30"/>
                      <w:szCs w:val="30"/>
                    </w:rPr>
                  </w:pPr>
                </w:p>
              </w:tc>
            </w:tr>
            <w:tr w:rsidR="00BB563C" w:rsidRPr="006C2B3C" w:rsidTr="004D6AD5">
              <w:trPr>
                <w:trHeight w:val="714"/>
              </w:trPr>
              <w:tc>
                <w:tcPr>
                  <w:tcW w:w="2947" w:type="dxa"/>
                  <w:shd w:val="clear" w:color="auto" w:fill="auto"/>
                </w:tcPr>
                <w:p w:rsidR="00BB563C" w:rsidRPr="006C2B3C" w:rsidRDefault="00BB563C" w:rsidP="004D6AD5">
                  <w:pPr>
                    <w:rPr>
                      <w:b/>
                      <w:sz w:val="30"/>
                      <w:szCs w:val="30"/>
                    </w:rPr>
                  </w:pPr>
                </w:p>
              </w:tc>
              <w:tc>
                <w:tcPr>
                  <w:tcW w:w="2947" w:type="dxa"/>
                  <w:shd w:val="clear" w:color="auto" w:fill="auto"/>
                </w:tcPr>
                <w:p w:rsidR="00BB563C" w:rsidRPr="009F16D2" w:rsidRDefault="00BB563C" w:rsidP="00572639">
                  <w:pPr>
                    <w:numPr>
                      <w:ilvl w:val="0"/>
                      <w:numId w:val="10"/>
                    </w:numPr>
                  </w:pPr>
                  <w:r w:rsidRPr="00D75AF6">
                    <w:t xml:space="preserve">Il sistema mostra un </w:t>
                  </w:r>
                  <w:r>
                    <w:t>elenco contenente tutti i cinema che trasmettono quel film specificando gli orari dello spettacolo.</w:t>
                  </w:r>
                </w:p>
              </w:tc>
            </w:tr>
          </w:tbl>
          <w:p w:rsidR="00BB563C" w:rsidRPr="006C2B3C" w:rsidRDefault="00BB563C" w:rsidP="004D6AD5">
            <w:pPr>
              <w:rPr>
                <w:b/>
                <w:sz w:val="30"/>
                <w:szCs w:val="30"/>
              </w:rPr>
            </w:pP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d’entrata</w:t>
            </w:r>
          </w:p>
        </w:tc>
        <w:tc>
          <w:tcPr>
            <w:tcW w:w="6120" w:type="dxa"/>
            <w:shd w:val="clear" w:color="auto" w:fill="auto"/>
          </w:tcPr>
          <w:p w:rsidR="00BB563C" w:rsidRDefault="00BB563C" w:rsidP="00572639">
            <w:pPr>
              <w:pStyle w:val="Default"/>
              <w:numPr>
                <w:ilvl w:val="0"/>
                <w:numId w:val="11"/>
              </w:numPr>
            </w:pPr>
            <w:r w:rsidRPr="00D75AF6">
              <w:t>L' Utente</w:t>
            </w:r>
            <w:r>
              <w:t xml:space="preserve"> è loggato sulla homepage.</w:t>
            </w:r>
          </w:p>
          <w:p w:rsidR="00BB563C" w:rsidRDefault="00BB563C" w:rsidP="00572639">
            <w:pPr>
              <w:pStyle w:val="Default"/>
              <w:numPr>
                <w:ilvl w:val="0"/>
                <w:numId w:val="11"/>
              </w:numPr>
            </w:pPr>
            <w:r>
              <w:t>L’Utente ha ricercato il film tramite la barra di ricerca.</w:t>
            </w:r>
          </w:p>
          <w:p w:rsidR="00BB563C" w:rsidRPr="009F16D2" w:rsidRDefault="00BB563C" w:rsidP="00572639">
            <w:pPr>
              <w:pStyle w:val="Default"/>
              <w:numPr>
                <w:ilvl w:val="0"/>
                <w:numId w:val="11"/>
              </w:numPr>
            </w:pPr>
            <w:r>
              <w:t>L’Utente si trova nella pagina dedicata al film ricercato</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d’uscita</w:t>
            </w:r>
          </w:p>
        </w:tc>
        <w:tc>
          <w:tcPr>
            <w:tcW w:w="6120" w:type="dxa"/>
            <w:shd w:val="clear" w:color="auto" w:fill="auto"/>
          </w:tcPr>
          <w:p w:rsidR="00BB563C" w:rsidRPr="009F16D2" w:rsidRDefault="00BB563C" w:rsidP="00572639">
            <w:pPr>
              <w:pStyle w:val="Default"/>
              <w:numPr>
                <w:ilvl w:val="0"/>
                <w:numId w:val="11"/>
              </w:numPr>
            </w:pPr>
            <w:r w:rsidRPr="00D75AF6">
              <w:t>L’ Utente</w:t>
            </w:r>
            <w:r>
              <w:t xml:space="preserve"> ha trovato l’elenco dei cinema convenzionati a quel film</w:t>
            </w:r>
          </w:p>
        </w:tc>
      </w:tr>
    </w:tbl>
    <w:p w:rsidR="00BB563C" w:rsidRDefault="00BB563C" w:rsidP="004D5F12"/>
    <w:p w:rsidR="00AC1A22" w:rsidRDefault="00AC1A22" w:rsidP="004D5F12"/>
    <w:p w:rsidR="00AC1A22" w:rsidRDefault="00AC1A22" w:rsidP="004D5F12"/>
    <w:p w:rsidR="00091920" w:rsidRDefault="00091920" w:rsidP="004D5F12"/>
    <w:p w:rsidR="00423FBA" w:rsidRDefault="00423FBA" w:rsidP="004D5F12"/>
    <w:p w:rsidR="00423FBA" w:rsidRDefault="00423FBA"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20314D" w:rsidRDefault="0020314D" w:rsidP="0020314D">
      <w:pPr>
        <w:pStyle w:val="Titolo2"/>
        <w:numPr>
          <w:ilvl w:val="0"/>
          <w:numId w:val="0"/>
        </w:numPr>
      </w:pPr>
      <w:bookmarkStart w:id="29" w:name="_Toc1138694"/>
      <w:r w:rsidRPr="00C640DE">
        <w:t>AF_RF_</w:t>
      </w:r>
      <w:r>
        <w:t>4</w:t>
      </w:r>
      <w:r w:rsidRPr="00C640DE">
        <w:t xml:space="preserve"> – Gestione </w:t>
      </w:r>
      <w:r>
        <w:t>Inserimento recensione</w:t>
      </w:r>
      <w:bookmarkEnd w:id="29"/>
    </w:p>
    <w:p w:rsidR="0090779F" w:rsidRDefault="0090779F" w:rsidP="004D5F12">
      <w:pPr>
        <w:rPr>
          <w:b/>
          <w:sz w:val="28"/>
          <w:szCs w:val="28"/>
        </w:rPr>
      </w:pPr>
    </w:p>
    <w:p w:rsidR="0090779F" w:rsidRDefault="0090779F" w:rsidP="004D5F12">
      <w:pPr>
        <w:rPr>
          <w:b/>
          <w:sz w:val="28"/>
          <w:szCs w:val="28"/>
        </w:rPr>
      </w:pPr>
    </w:p>
    <w:p w:rsidR="0090779F" w:rsidRDefault="00633F57" w:rsidP="004D5F12">
      <w:pPr>
        <w:rPr>
          <w:b/>
          <w:sz w:val="28"/>
          <w:szCs w:val="28"/>
        </w:rPr>
      </w:pPr>
      <w:r>
        <w:rPr>
          <w:noProof/>
        </w:rPr>
        <w:drawing>
          <wp:anchor distT="0" distB="0" distL="114300" distR="114300" simplePos="0" relativeHeight="251690496" behindDoc="0" locked="0" layoutInCell="1" allowOverlap="1" wp14:anchorId="1ECF7C63" wp14:editId="18E39990">
            <wp:simplePos x="0" y="0"/>
            <wp:positionH relativeFrom="column">
              <wp:posOffset>647892</wp:posOffset>
            </wp:positionH>
            <wp:positionV relativeFrom="paragraph">
              <wp:posOffset>31721</wp:posOffset>
            </wp:positionV>
            <wp:extent cx="4352925" cy="22669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064C3F" w:rsidRDefault="00064C3F" w:rsidP="004D5F12">
      <w:bookmarkStart w:id="30" w:name="_GoBack"/>
      <w:bookmarkEnd w:id="30"/>
    </w:p>
    <w:p w:rsidR="00064C3F" w:rsidRDefault="00064C3F"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Nome caso d’uso</w:t>
            </w:r>
          </w:p>
        </w:tc>
        <w:tc>
          <w:tcPr>
            <w:tcW w:w="6381" w:type="dxa"/>
            <w:shd w:val="clear" w:color="auto" w:fill="auto"/>
          </w:tcPr>
          <w:p w:rsidR="007317AE" w:rsidRPr="0014105A" w:rsidRDefault="007317AE" w:rsidP="00531B77">
            <w:pPr>
              <w:rPr>
                <w:b/>
              </w:rPr>
            </w:pPr>
            <w:r w:rsidRPr="0014105A">
              <w:rPr>
                <w:b/>
              </w:rPr>
              <w:t xml:space="preserve">UC </w:t>
            </w:r>
            <w:r w:rsidR="00423FBA">
              <w:rPr>
                <w:b/>
              </w:rPr>
              <w:t>4.1</w:t>
            </w:r>
            <w:r>
              <w:rPr>
                <w:b/>
              </w:rPr>
              <w:t xml:space="preserve"> – Inserire Recensione</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Attori partecipanti</w:t>
            </w:r>
          </w:p>
        </w:tc>
        <w:tc>
          <w:tcPr>
            <w:tcW w:w="6381" w:type="dxa"/>
            <w:shd w:val="clear" w:color="auto" w:fill="auto"/>
          </w:tcPr>
          <w:p w:rsidR="007317AE" w:rsidRPr="006C2B3C" w:rsidRDefault="007317AE"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317AE" w:rsidRPr="006C2B3C" w:rsidTr="00531B77">
              <w:trPr>
                <w:trHeight w:val="417"/>
              </w:trPr>
              <w:tc>
                <w:tcPr>
                  <w:tcW w:w="2947" w:type="dxa"/>
                  <w:shd w:val="clear" w:color="auto" w:fill="FFF2CC"/>
                </w:tcPr>
                <w:p w:rsidR="007317AE" w:rsidRPr="006C2B3C" w:rsidRDefault="007317AE" w:rsidP="00531B77">
                  <w:pPr>
                    <w:rPr>
                      <w:b/>
                      <w:sz w:val="30"/>
                      <w:szCs w:val="30"/>
                    </w:rPr>
                  </w:pPr>
                  <w:r w:rsidRPr="006C2B3C">
                    <w:rPr>
                      <w:rFonts w:eastAsia="Times New Roman"/>
                      <w:b/>
                    </w:rPr>
                    <w:t>ATTORE</w:t>
                  </w:r>
                </w:p>
              </w:tc>
              <w:tc>
                <w:tcPr>
                  <w:tcW w:w="2947" w:type="dxa"/>
                  <w:shd w:val="clear" w:color="auto" w:fill="FFF2CC"/>
                </w:tcPr>
                <w:p w:rsidR="007317AE" w:rsidRPr="006C2B3C" w:rsidRDefault="007317AE" w:rsidP="00531B77">
                  <w:pPr>
                    <w:rPr>
                      <w:b/>
                      <w:sz w:val="30"/>
                      <w:szCs w:val="30"/>
                    </w:rPr>
                  </w:pPr>
                  <w:r w:rsidRPr="006C2B3C">
                    <w:rPr>
                      <w:rFonts w:eastAsia="Times New Roman"/>
                      <w:b/>
                    </w:rPr>
                    <w:t>SISTEMA</w:t>
                  </w:r>
                </w:p>
              </w:tc>
            </w:tr>
            <w:tr w:rsidR="007317AE" w:rsidRPr="006C2B3C" w:rsidTr="00531B77">
              <w:trPr>
                <w:trHeight w:val="714"/>
              </w:trPr>
              <w:tc>
                <w:tcPr>
                  <w:tcW w:w="2947" w:type="dxa"/>
                  <w:shd w:val="clear" w:color="auto" w:fill="auto"/>
                </w:tcPr>
                <w:p w:rsidR="007317AE" w:rsidRPr="00A22ADC" w:rsidRDefault="007317AE" w:rsidP="00572639">
                  <w:pPr>
                    <w:pStyle w:val="Paragrafoelenco"/>
                    <w:numPr>
                      <w:ilvl w:val="0"/>
                      <w:numId w:val="20"/>
                    </w:numPr>
                    <w:rPr>
                      <w:sz w:val="30"/>
                      <w:szCs w:val="30"/>
                    </w:rPr>
                  </w:pPr>
                  <w:r>
                    <w:t xml:space="preserve">L’utente scrive </w:t>
                  </w:r>
                  <w:r w:rsidR="00C65CBE">
                    <w:t xml:space="preserve">nel </w:t>
                  </w:r>
                  <w:proofErr w:type="spellStart"/>
                  <w:r w:rsidR="00C65CBE">
                    <w:t>form</w:t>
                  </w:r>
                  <w:proofErr w:type="spellEnd"/>
                  <w:r w:rsidR="00C65CBE">
                    <w:t xml:space="preserve"> per la</w:t>
                  </w:r>
                  <w:r>
                    <w:t xml:space="preserve"> recensione</w:t>
                  </w:r>
                  <w:r w:rsidR="00C65CBE">
                    <w:t xml:space="preserve">, il titolo nella text area del titolo e la recensione nella text area dedicata </w:t>
                  </w:r>
                  <w:r>
                    <w:t>e clicca su “invia”.</w:t>
                  </w:r>
                </w:p>
              </w:tc>
              <w:tc>
                <w:tcPr>
                  <w:tcW w:w="2947" w:type="dxa"/>
                  <w:shd w:val="clear" w:color="auto" w:fill="auto"/>
                </w:tcPr>
                <w:p w:rsidR="007317AE" w:rsidRPr="00D75AF6" w:rsidRDefault="007317AE" w:rsidP="00531B77"/>
              </w:tc>
            </w:tr>
            <w:tr w:rsidR="007317AE" w:rsidRPr="006C2B3C" w:rsidTr="00531B77">
              <w:trPr>
                <w:trHeight w:val="714"/>
              </w:trPr>
              <w:tc>
                <w:tcPr>
                  <w:tcW w:w="2947" w:type="dxa"/>
                  <w:shd w:val="clear" w:color="auto" w:fill="auto"/>
                </w:tcPr>
                <w:p w:rsidR="007317AE" w:rsidRDefault="007317AE" w:rsidP="00531B77"/>
              </w:tc>
              <w:tc>
                <w:tcPr>
                  <w:tcW w:w="2947" w:type="dxa"/>
                  <w:shd w:val="clear" w:color="auto" w:fill="auto"/>
                </w:tcPr>
                <w:p w:rsidR="007317AE" w:rsidRPr="00D75AF6" w:rsidRDefault="005B3B28" w:rsidP="00531B77">
                  <w:r>
                    <w:t>2</w:t>
                  </w:r>
                  <w:r w:rsidR="007317AE">
                    <w:t>.Il sistema esegue il controll</w:t>
                  </w:r>
                  <w:r w:rsidR="00BC79D6">
                    <w:t>o</w:t>
                  </w:r>
                  <w:r w:rsidR="00C65CBE">
                    <w:t xml:space="preserve"> e </w:t>
                  </w:r>
                  <w:r w:rsidR="007317AE">
                    <w:t>pubblica la recensione</w:t>
                  </w:r>
                  <w:r w:rsidR="00C65CBE">
                    <w:t>.</w:t>
                  </w:r>
                </w:p>
              </w:tc>
            </w:tr>
          </w:tbl>
          <w:p w:rsidR="007317AE" w:rsidRPr="006C2B3C" w:rsidRDefault="007317AE" w:rsidP="00531B77">
            <w:pPr>
              <w:rPr>
                <w:b/>
                <w:sz w:val="30"/>
                <w:szCs w:val="30"/>
              </w:rPr>
            </w:pP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d’entrata</w:t>
            </w:r>
          </w:p>
        </w:tc>
        <w:tc>
          <w:tcPr>
            <w:tcW w:w="6381" w:type="dxa"/>
            <w:shd w:val="clear" w:color="auto" w:fill="auto"/>
          </w:tcPr>
          <w:p w:rsidR="007317AE" w:rsidRDefault="007317AE" w:rsidP="00572639">
            <w:pPr>
              <w:pStyle w:val="Default"/>
              <w:numPr>
                <w:ilvl w:val="0"/>
                <w:numId w:val="11"/>
              </w:numPr>
            </w:pPr>
            <w:r w:rsidRPr="00D75AF6">
              <w:t>L' Utente</w:t>
            </w:r>
            <w:r>
              <w:t xml:space="preserve"> è loggato sulla homepage.</w:t>
            </w:r>
          </w:p>
          <w:p w:rsidR="007317AE" w:rsidRDefault="007317AE" w:rsidP="00572639">
            <w:pPr>
              <w:pStyle w:val="Default"/>
              <w:numPr>
                <w:ilvl w:val="0"/>
                <w:numId w:val="11"/>
              </w:numPr>
            </w:pPr>
            <w:r>
              <w:t>L’Utente ha ricercato il film tramite la barra di ricerca.</w:t>
            </w:r>
          </w:p>
          <w:p w:rsidR="007317AE" w:rsidRPr="009F16D2" w:rsidRDefault="007317AE" w:rsidP="00572639">
            <w:pPr>
              <w:pStyle w:val="Default"/>
              <w:numPr>
                <w:ilvl w:val="0"/>
                <w:numId w:val="11"/>
              </w:numPr>
            </w:pPr>
            <w:r>
              <w:t>L’Utente si trova nella pagina dedicata al film ricercato.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d’uscita</w:t>
            </w:r>
          </w:p>
        </w:tc>
        <w:tc>
          <w:tcPr>
            <w:tcW w:w="6381" w:type="dxa"/>
            <w:shd w:val="clear" w:color="auto" w:fill="auto"/>
          </w:tcPr>
          <w:p w:rsidR="007317AE" w:rsidRPr="009F16D2" w:rsidRDefault="007317AE" w:rsidP="00572639">
            <w:pPr>
              <w:pStyle w:val="Default"/>
              <w:numPr>
                <w:ilvl w:val="0"/>
                <w:numId w:val="11"/>
              </w:numPr>
            </w:pPr>
            <w:r w:rsidRPr="00D75AF6">
              <w:t>L</w:t>
            </w:r>
            <w:r w:rsidR="00AD1C7A">
              <w:t>’Utente viene reindirizzato sulla pagina del film con l’aggiunta della sua recensione.</w:t>
            </w:r>
          </w:p>
        </w:tc>
      </w:tr>
      <w:tr w:rsidR="007317AE" w:rsidRPr="006C2B3C" w:rsidTr="007317AE">
        <w:tc>
          <w:tcPr>
            <w:tcW w:w="3508" w:type="dxa"/>
            <w:shd w:val="clear" w:color="auto" w:fill="auto"/>
          </w:tcPr>
          <w:p w:rsidR="007317AE" w:rsidRPr="006C2B3C" w:rsidRDefault="007317AE" w:rsidP="00531B77">
            <w:pPr>
              <w:rPr>
                <w:rFonts w:eastAsia="Times New Roman"/>
                <w:b/>
              </w:rPr>
            </w:pPr>
            <w:r>
              <w:rPr>
                <w:rFonts w:eastAsia="Times New Roman"/>
                <w:b/>
              </w:rPr>
              <w:lastRenderedPageBreak/>
              <w:t>Eccezioni</w:t>
            </w:r>
          </w:p>
        </w:tc>
        <w:tc>
          <w:tcPr>
            <w:tcW w:w="6381" w:type="dxa"/>
            <w:shd w:val="clear" w:color="auto" w:fill="auto"/>
          </w:tcPr>
          <w:p w:rsidR="007317AE" w:rsidRPr="00D75AF6" w:rsidRDefault="007317AE" w:rsidP="00572639">
            <w:pPr>
              <w:pStyle w:val="Default"/>
              <w:numPr>
                <w:ilvl w:val="0"/>
                <w:numId w:val="11"/>
              </w:numPr>
            </w:pPr>
            <w:r>
              <w:t>Se la recensione non viene scritta correttamente l’Utente viene rimandato a U</w:t>
            </w:r>
            <w:r w:rsidR="00600CA0">
              <w:t>.</w:t>
            </w:r>
            <w:r>
              <w:t>C</w:t>
            </w:r>
            <w:r w:rsidR="00600CA0">
              <w:t xml:space="preserve"> </w:t>
            </w:r>
            <w:r w:rsidR="00AC1A22">
              <w:t>Inserire recensione errato.</w:t>
            </w:r>
          </w:p>
        </w:tc>
      </w:tr>
    </w:tbl>
    <w:p w:rsidR="00091920" w:rsidRDefault="00091920" w:rsidP="004D5F12"/>
    <w:p w:rsidR="00BC79D6" w:rsidRDefault="00BC79D6" w:rsidP="004D5F12"/>
    <w:p w:rsidR="00BC79D6" w:rsidRDefault="00BC79D6"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Nome caso d’uso</w:t>
            </w:r>
          </w:p>
        </w:tc>
        <w:tc>
          <w:tcPr>
            <w:tcW w:w="6381" w:type="dxa"/>
            <w:shd w:val="clear" w:color="auto" w:fill="auto"/>
          </w:tcPr>
          <w:p w:rsidR="00AC1A22" w:rsidRPr="0014105A" w:rsidRDefault="00AC1A22" w:rsidP="00531B77">
            <w:pPr>
              <w:rPr>
                <w:b/>
              </w:rPr>
            </w:pPr>
            <w:r w:rsidRPr="0014105A">
              <w:rPr>
                <w:b/>
              </w:rPr>
              <w:t>U</w:t>
            </w:r>
            <w:r w:rsidR="00600CA0">
              <w:rPr>
                <w:b/>
              </w:rPr>
              <w:t>.</w:t>
            </w:r>
            <w:r w:rsidRPr="0014105A">
              <w:rPr>
                <w:b/>
              </w:rPr>
              <w:t>C</w:t>
            </w:r>
            <w:r w:rsidR="00600CA0">
              <w:rPr>
                <w:b/>
              </w:rPr>
              <w:t xml:space="preserve"> - </w:t>
            </w:r>
            <w:r>
              <w:rPr>
                <w:b/>
              </w:rPr>
              <w:t>Inserire Recensione Errato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Attori partecipanti</w:t>
            </w:r>
          </w:p>
        </w:tc>
        <w:tc>
          <w:tcPr>
            <w:tcW w:w="6381" w:type="dxa"/>
            <w:shd w:val="clear" w:color="auto" w:fill="auto"/>
          </w:tcPr>
          <w:p w:rsidR="00AC1A22" w:rsidRPr="006C2B3C" w:rsidRDefault="00AC1A22"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C1A22" w:rsidRPr="006C2B3C" w:rsidTr="00531B77">
              <w:trPr>
                <w:trHeight w:val="417"/>
              </w:trPr>
              <w:tc>
                <w:tcPr>
                  <w:tcW w:w="2947" w:type="dxa"/>
                  <w:shd w:val="clear" w:color="auto" w:fill="FFF2CC"/>
                </w:tcPr>
                <w:p w:rsidR="00AC1A22" w:rsidRPr="006C2B3C" w:rsidRDefault="00AC1A22" w:rsidP="00531B77">
                  <w:pPr>
                    <w:rPr>
                      <w:b/>
                      <w:sz w:val="30"/>
                      <w:szCs w:val="30"/>
                    </w:rPr>
                  </w:pPr>
                  <w:r w:rsidRPr="006C2B3C">
                    <w:rPr>
                      <w:rFonts w:eastAsia="Times New Roman"/>
                      <w:b/>
                    </w:rPr>
                    <w:t>ATTORE</w:t>
                  </w:r>
                </w:p>
              </w:tc>
              <w:tc>
                <w:tcPr>
                  <w:tcW w:w="2947" w:type="dxa"/>
                  <w:shd w:val="clear" w:color="auto" w:fill="FFF2CC"/>
                </w:tcPr>
                <w:p w:rsidR="00AC1A22" w:rsidRPr="006C2B3C" w:rsidRDefault="00AC1A22" w:rsidP="00531B77">
                  <w:pPr>
                    <w:rPr>
                      <w:b/>
                      <w:sz w:val="30"/>
                      <w:szCs w:val="30"/>
                    </w:rPr>
                  </w:pPr>
                  <w:r w:rsidRPr="006C2B3C">
                    <w:rPr>
                      <w:rFonts w:eastAsia="Times New Roman"/>
                      <w:b/>
                    </w:rPr>
                    <w:t>SISTEMA</w:t>
                  </w:r>
                </w:p>
              </w:tc>
            </w:tr>
            <w:tr w:rsidR="00AC1A22" w:rsidRPr="006C2B3C" w:rsidTr="00531B77">
              <w:trPr>
                <w:trHeight w:val="677"/>
              </w:trPr>
              <w:tc>
                <w:tcPr>
                  <w:tcW w:w="2947" w:type="dxa"/>
                  <w:shd w:val="clear" w:color="auto" w:fill="auto"/>
                </w:tcPr>
                <w:p w:rsidR="00AC1A22" w:rsidRPr="009F16D2" w:rsidRDefault="00AC1A22" w:rsidP="00531B77">
                  <w:pPr>
                    <w:ind w:left="360"/>
                  </w:pPr>
                </w:p>
              </w:tc>
              <w:tc>
                <w:tcPr>
                  <w:tcW w:w="2947" w:type="dxa"/>
                  <w:shd w:val="clear" w:color="auto" w:fill="auto"/>
                </w:tcPr>
                <w:p w:rsidR="00AC1A22" w:rsidRPr="00BE12B7" w:rsidRDefault="00AC1A22" w:rsidP="00531B77">
                  <w:r>
                    <w:t>1.Il sistema invia un messaggio di errore</w:t>
                  </w:r>
                </w:p>
              </w:tc>
            </w:tr>
            <w:tr w:rsidR="00AC1A22" w:rsidRPr="006C2B3C" w:rsidTr="00531B77">
              <w:trPr>
                <w:trHeight w:val="714"/>
              </w:trPr>
              <w:tc>
                <w:tcPr>
                  <w:tcW w:w="2947" w:type="dxa"/>
                  <w:shd w:val="clear" w:color="auto" w:fill="auto"/>
                </w:tcPr>
                <w:p w:rsidR="00AC1A22" w:rsidRPr="00BE12B7" w:rsidRDefault="00AC1A22" w:rsidP="00531B77">
                  <w:r w:rsidRPr="00BE12B7">
                    <w:t>2</w:t>
                  </w:r>
                  <w:r>
                    <w:t>.L’utente legge il messaggio di errore.</w:t>
                  </w:r>
                </w:p>
              </w:tc>
              <w:tc>
                <w:tcPr>
                  <w:tcW w:w="2947" w:type="dxa"/>
                  <w:shd w:val="clear" w:color="auto" w:fill="auto"/>
                </w:tcPr>
                <w:p w:rsidR="00AC1A22" w:rsidRPr="009F16D2" w:rsidRDefault="00AC1A22" w:rsidP="00531B77"/>
              </w:tc>
            </w:tr>
            <w:tr w:rsidR="00AC1A22" w:rsidRPr="006C2B3C" w:rsidTr="00531B77">
              <w:trPr>
                <w:trHeight w:val="714"/>
              </w:trPr>
              <w:tc>
                <w:tcPr>
                  <w:tcW w:w="2947" w:type="dxa"/>
                  <w:shd w:val="clear" w:color="auto" w:fill="auto"/>
                </w:tcPr>
                <w:p w:rsidR="00AC1A22" w:rsidRPr="00BE12B7" w:rsidRDefault="00AC1A22" w:rsidP="00531B77">
                  <w:pPr>
                    <w:rPr>
                      <w:sz w:val="30"/>
                      <w:szCs w:val="30"/>
                    </w:rPr>
                  </w:pPr>
                </w:p>
              </w:tc>
              <w:tc>
                <w:tcPr>
                  <w:tcW w:w="2947" w:type="dxa"/>
                  <w:shd w:val="clear" w:color="auto" w:fill="auto"/>
                </w:tcPr>
                <w:p w:rsidR="00AC1A22" w:rsidRPr="00D75AF6" w:rsidRDefault="00AC1A22" w:rsidP="00531B77">
                  <w:r>
                    <w:t xml:space="preserve">3.Il sistema permette di reinserire una nuova recensione. </w:t>
                  </w:r>
                </w:p>
              </w:tc>
            </w:tr>
            <w:tr w:rsidR="00454866" w:rsidRPr="006C2B3C" w:rsidTr="00531B77">
              <w:trPr>
                <w:trHeight w:val="714"/>
              </w:trPr>
              <w:tc>
                <w:tcPr>
                  <w:tcW w:w="2947" w:type="dxa"/>
                  <w:shd w:val="clear" w:color="auto" w:fill="auto"/>
                </w:tcPr>
                <w:p w:rsidR="00454866" w:rsidRPr="00454866" w:rsidRDefault="00454866" w:rsidP="00454866">
                  <w:pPr>
                    <w:rPr>
                      <w:sz w:val="30"/>
                      <w:szCs w:val="30"/>
                    </w:rPr>
                  </w:pPr>
                  <w:r>
                    <w:t xml:space="preserve">4.L’utente scrive nel </w:t>
                  </w:r>
                  <w:proofErr w:type="spellStart"/>
                  <w:r>
                    <w:t>form</w:t>
                  </w:r>
                  <w:proofErr w:type="spellEnd"/>
                  <w:r>
                    <w:t xml:space="preserve"> per la recensione, il titolo nella text area del titolo e la recensione nella text area dedicata e clicca su “invia”.</w:t>
                  </w:r>
                </w:p>
              </w:tc>
              <w:tc>
                <w:tcPr>
                  <w:tcW w:w="2947" w:type="dxa"/>
                  <w:shd w:val="clear" w:color="auto" w:fill="auto"/>
                </w:tcPr>
                <w:p w:rsidR="00454866" w:rsidRPr="00D75AF6" w:rsidRDefault="00454866" w:rsidP="00454866"/>
              </w:tc>
            </w:tr>
            <w:tr w:rsidR="00454866" w:rsidRPr="006C2B3C" w:rsidTr="00531B77">
              <w:trPr>
                <w:trHeight w:val="714"/>
              </w:trPr>
              <w:tc>
                <w:tcPr>
                  <w:tcW w:w="2947" w:type="dxa"/>
                  <w:shd w:val="clear" w:color="auto" w:fill="auto"/>
                </w:tcPr>
                <w:p w:rsidR="00454866" w:rsidRDefault="00454866" w:rsidP="00454866"/>
              </w:tc>
              <w:tc>
                <w:tcPr>
                  <w:tcW w:w="2947" w:type="dxa"/>
                  <w:shd w:val="clear" w:color="auto" w:fill="auto"/>
                </w:tcPr>
                <w:p w:rsidR="00454866" w:rsidRPr="00D75AF6" w:rsidRDefault="00D93EB2" w:rsidP="00454866">
                  <w:r>
                    <w:t>5</w:t>
                  </w:r>
                  <w:r w:rsidR="00454866">
                    <w:t>.Il sistema esegue il controllo e pubblica la recensione.</w:t>
                  </w:r>
                </w:p>
              </w:tc>
            </w:tr>
          </w:tbl>
          <w:p w:rsidR="00AC1A22" w:rsidRPr="006C2B3C" w:rsidRDefault="00AC1A22" w:rsidP="00531B77">
            <w:pPr>
              <w:rPr>
                <w:b/>
                <w:sz w:val="30"/>
                <w:szCs w:val="30"/>
              </w:rPr>
            </w:pP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d’entrata</w:t>
            </w:r>
          </w:p>
        </w:tc>
        <w:tc>
          <w:tcPr>
            <w:tcW w:w="6381" w:type="dxa"/>
            <w:shd w:val="clear" w:color="auto" w:fill="auto"/>
          </w:tcPr>
          <w:p w:rsidR="00AC1A22" w:rsidRPr="009F16D2" w:rsidRDefault="00AC1A22" w:rsidP="00572639">
            <w:pPr>
              <w:pStyle w:val="Default"/>
              <w:numPr>
                <w:ilvl w:val="0"/>
                <w:numId w:val="11"/>
              </w:numPr>
            </w:pPr>
            <w:r w:rsidRPr="00D75AF6">
              <w:t>L'</w:t>
            </w:r>
            <w:r w:rsidR="007E26EB">
              <w:t>utente inserisce la recensione e preme invio, viene quindi mostrato un messaggio di errore</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d’uscita</w:t>
            </w:r>
          </w:p>
        </w:tc>
        <w:tc>
          <w:tcPr>
            <w:tcW w:w="6381" w:type="dxa"/>
            <w:shd w:val="clear" w:color="auto" w:fill="auto"/>
          </w:tcPr>
          <w:p w:rsidR="007E26EB" w:rsidRDefault="007E26EB" w:rsidP="00572639">
            <w:pPr>
              <w:pStyle w:val="Default"/>
              <w:numPr>
                <w:ilvl w:val="0"/>
                <w:numId w:val="11"/>
              </w:numPr>
            </w:pPr>
            <w:r>
              <w:t>L’utente può reinserire la recensione.</w:t>
            </w:r>
          </w:p>
          <w:p w:rsidR="00AC1A22" w:rsidRPr="009F16D2" w:rsidRDefault="00AC1A22" w:rsidP="00572639">
            <w:pPr>
              <w:pStyle w:val="Default"/>
              <w:numPr>
                <w:ilvl w:val="0"/>
                <w:numId w:val="11"/>
              </w:numPr>
            </w:pPr>
            <w:r w:rsidRPr="00D75AF6">
              <w:t>L</w:t>
            </w:r>
            <w:r>
              <w:t>a recensione è stata caricata correttamente.</w:t>
            </w:r>
          </w:p>
        </w:tc>
      </w:tr>
      <w:tr w:rsidR="00AC1A22" w:rsidRPr="006C2B3C" w:rsidTr="00AC1A22">
        <w:tc>
          <w:tcPr>
            <w:tcW w:w="3508" w:type="dxa"/>
            <w:shd w:val="clear" w:color="auto" w:fill="auto"/>
          </w:tcPr>
          <w:p w:rsidR="00AC1A22" w:rsidRPr="006C2B3C" w:rsidRDefault="00AC1A22" w:rsidP="00531B77">
            <w:pPr>
              <w:rPr>
                <w:rFonts w:eastAsia="Times New Roman"/>
                <w:b/>
              </w:rPr>
            </w:pPr>
            <w:r>
              <w:rPr>
                <w:rFonts w:eastAsia="Times New Roman"/>
                <w:b/>
              </w:rPr>
              <w:t>Eccezioni</w:t>
            </w:r>
          </w:p>
        </w:tc>
        <w:tc>
          <w:tcPr>
            <w:tcW w:w="6381" w:type="dxa"/>
            <w:shd w:val="clear" w:color="auto" w:fill="auto"/>
          </w:tcPr>
          <w:p w:rsidR="00AC1A22" w:rsidRPr="00D75AF6" w:rsidRDefault="00AC1A22" w:rsidP="00572639">
            <w:pPr>
              <w:pStyle w:val="Default"/>
              <w:numPr>
                <w:ilvl w:val="0"/>
                <w:numId w:val="11"/>
              </w:numPr>
            </w:pPr>
            <w:r>
              <w:t xml:space="preserve">L’utente potrebbe scrivere una recensione non valida e viene rimandato a </w:t>
            </w:r>
            <w:proofErr w:type="gramStart"/>
            <w:r>
              <w:t>U.C</w:t>
            </w:r>
            <w:r w:rsidR="00600CA0">
              <w:t xml:space="preserve">  </w:t>
            </w:r>
            <w:r>
              <w:t>Inserire</w:t>
            </w:r>
            <w:proofErr w:type="gramEnd"/>
            <w:r>
              <w:t xml:space="preserve"> recensione errato.</w:t>
            </w:r>
          </w:p>
        </w:tc>
      </w:tr>
    </w:tbl>
    <w:p w:rsidR="00423FBA" w:rsidRDefault="00423FBA" w:rsidP="004D5F12"/>
    <w:p w:rsidR="00AC1A22" w:rsidRDefault="00AC1A22" w:rsidP="004D5F12"/>
    <w:p w:rsidR="00AC1A22" w:rsidRPr="00C640DE" w:rsidRDefault="00AC1A22" w:rsidP="004D5F12"/>
    <w:p w:rsidR="001E0BF9" w:rsidRDefault="001E0BF9" w:rsidP="001E0BF9">
      <w:pPr>
        <w:pStyle w:val="Titolo2"/>
        <w:numPr>
          <w:ilvl w:val="0"/>
          <w:numId w:val="0"/>
        </w:numPr>
      </w:pPr>
      <w:bookmarkStart w:id="31" w:name="_Toc1138695"/>
      <w:r w:rsidRPr="00C640DE">
        <w:lastRenderedPageBreak/>
        <w:t>AF_RF_</w:t>
      </w:r>
      <w:r w:rsidR="00423FBA">
        <w:t>5</w:t>
      </w:r>
      <w:r w:rsidRPr="00C640DE">
        <w:t xml:space="preserve"> – Gestione Statistiche di sistema</w:t>
      </w:r>
      <w:bookmarkEnd w:id="31"/>
    </w:p>
    <w:p w:rsidR="00467A12" w:rsidRDefault="00467A12" w:rsidP="00467A12"/>
    <w:p w:rsidR="00467A12" w:rsidRDefault="00467A12" w:rsidP="00467A12"/>
    <w:p w:rsidR="00467A12" w:rsidRDefault="001E56C4" w:rsidP="00467A12">
      <w:r>
        <w:rPr>
          <w:noProof/>
          <w:sz w:val="28"/>
          <w:szCs w:val="28"/>
        </w:rPr>
        <w:drawing>
          <wp:anchor distT="0" distB="0" distL="114300" distR="114300" simplePos="0" relativeHeight="251691520" behindDoc="0" locked="0" layoutInCell="1" allowOverlap="1">
            <wp:simplePos x="0" y="0"/>
            <wp:positionH relativeFrom="column">
              <wp:posOffset>300252</wp:posOffset>
            </wp:positionH>
            <wp:positionV relativeFrom="paragraph">
              <wp:posOffset>123692</wp:posOffset>
            </wp:positionV>
            <wp:extent cx="4933315" cy="1467485"/>
            <wp:effectExtent l="0" t="0" r="635"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15" cy="1467485"/>
                    </a:xfrm>
                    <a:prstGeom prst="rect">
                      <a:avLst/>
                    </a:prstGeom>
                    <a:noFill/>
                    <a:ln>
                      <a:noFill/>
                    </a:ln>
                  </pic:spPr>
                </pic:pic>
              </a:graphicData>
            </a:graphic>
          </wp:anchor>
        </w:drawing>
      </w:r>
    </w:p>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1E0BF9" w:rsidRPr="007058D3" w:rsidRDefault="001E0BF9" w:rsidP="001E0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Nome caso d’uso</w:t>
            </w:r>
          </w:p>
        </w:tc>
        <w:tc>
          <w:tcPr>
            <w:tcW w:w="6120" w:type="dxa"/>
            <w:shd w:val="clear" w:color="auto" w:fill="auto"/>
          </w:tcPr>
          <w:p w:rsidR="001E0BF9" w:rsidRPr="006C2B3C" w:rsidRDefault="001E0BF9" w:rsidP="005049F4">
            <w:pPr>
              <w:rPr>
                <w:b/>
                <w:sz w:val="30"/>
                <w:szCs w:val="30"/>
              </w:rPr>
            </w:pPr>
            <w:r w:rsidRPr="00DB2245">
              <w:rPr>
                <w:b/>
                <w:bCs/>
              </w:rPr>
              <w:t>UC_</w:t>
            </w:r>
            <w:r w:rsidR="00423FBA">
              <w:rPr>
                <w:b/>
                <w:bCs/>
              </w:rPr>
              <w:t>5</w:t>
            </w:r>
            <w:r>
              <w:rPr>
                <w:b/>
                <w:bCs/>
              </w:rPr>
              <w:t>.1 - Visualizzazione statistiche</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Attori partecipanti</w:t>
            </w:r>
          </w:p>
        </w:tc>
        <w:tc>
          <w:tcPr>
            <w:tcW w:w="6120" w:type="dxa"/>
            <w:shd w:val="clear" w:color="auto" w:fill="auto"/>
          </w:tcPr>
          <w:p w:rsidR="001E0BF9" w:rsidRPr="00472524" w:rsidRDefault="001E0BF9" w:rsidP="005049F4">
            <w:pPr>
              <w:rPr>
                <w:b/>
              </w:rPr>
            </w:pPr>
            <w:r w:rsidRPr="006C2B3C">
              <w:rPr>
                <w:rFonts w:eastAsia="Times New Roman"/>
              </w:rPr>
              <w:t xml:space="preserve">Iniziata da </w:t>
            </w:r>
            <w:r w:rsidRPr="006C2B3C">
              <w:rPr>
                <w:rFonts w:eastAsia="Times New Roman"/>
                <w:i/>
              </w:rPr>
              <w:t xml:space="preserve">Utente </w:t>
            </w:r>
            <w:r w:rsidR="00B03244">
              <w:rPr>
                <w:rFonts w:eastAsia="Times New Roman"/>
                <w:i/>
              </w:rPr>
              <w:t>D</w:t>
            </w:r>
            <w:r>
              <w:rPr>
                <w:rFonts w:eastAsia="Times New Roman"/>
                <w:i/>
              </w:rPr>
              <w:t>irector</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E0BF9" w:rsidRPr="006C2B3C" w:rsidTr="005049F4">
              <w:trPr>
                <w:trHeight w:val="417"/>
              </w:trPr>
              <w:tc>
                <w:tcPr>
                  <w:tcW w:w="2947" w:type="dxa"/>
                  <w:shd w:val="clear" w:color="auto" w:fill="FFF2CC"/>
                </w:tcPr>
                <w:p w:rsidR="001E0BF9" w:rsidRPr="006C2B3C" w:rsidRDefault="001E0BF9" w:rsidP="005049F4">
                  <w:pPr>
                    <w:rPr>
                      <w:b/>
                      <w:sz w:val="30"/>
                      <w:szCs w:val="30"/>
                    </w:rPr>
                  </w:pPr>
                  <w:r w:rsidRPr="006C2B3C">
                    <w:rPr>
                      <w:rFonts w:eastAsia="Times New Roman"/>
                      <w:b/>
                    </w:rPr>
                    <w:t>ATTORE</w:t>
                  </w:r>
                </w:p>
              </w:tc>
              <w:tc>
                <w:tcPr>
                  <w:tcW w:w="2947" w:type="dxa"/>
                  <w:shd w:val="clear" w:color="auto" w:fill="FFF2CC"/>
                </w:tcPr>
                <w:p w:rsidR="001E0BF9" w:rsidRPr="006C2B3C" w:rsidRDefault="001E0BF9" w:rsidP="005049F4">
                  <w:pPr>
                    <w:rPr>
                      <w:b/>
                      <w:sz w:val="30"/>
                      <w:szCs w:val="30"/>
                    </w:rPr>
                  </w:pPr>
                  <w:r w:rsidRPr="006C2B3C">
                    <w:rPr>
                      <w:rFonts w:eastAsia="Times New Roman"/>
                      <w:b/>
                    </w:rPr>
                    <w:t>SISTEMA</w:t>
                  </w:r>
                </w:p>
              </w:tc>
            </w:tr>
            <w:tr w:rsidR="001E0BF9" w:rsidRPr="006C2B3C" w:rsidTr="005049F4">
              <w:trPr>
                <w:trHeight w:val="1492"/>
              </w:trPr>
              <w:tc>
                <w:tcPr>
                  <w:tcW w:w="2947" w:type="dxa"/>
                  <w:shd w:val="clear" w:color="auto" w:fill="auto"/>
                </w:tcPr>
                <w:p w:rsidR="001E0BF9" w:rsidRPr="00472524" w:rsidRDefault="001E0BF9" w:rsidP="005049F4">
                  <w:r w:rsidRPr="009F16D2">
                    <w:t xml:space="preserve">1. </w:t>
                  </w:r>
                  <w:r>
                    <w:t>L’Utente clicca sul bottone “</w:t>
                  </w:r>
                  <w:r>
                    <w:rPr>
                      <w:bCs/>
                      <w:sz w:val="23"/>
                      <w:szCs w:val="23"/>
                    </w:rPr>
                    <w:t>visualizza statistiche</w:t>
                  </w:r>
                  <w:r>
                    <w:t>”</w:t>
                  </w:r>
                </w:p>
              </w:tc>
              <w:tc>
                <w:tcPr>
                  <w:tcW w:w="2947" w:type="dxa"/>
                  <w:shd w:val="clear" w:color="auto" w:fill="auto"/>
                </w:tcPr>
                <w:p w:rsidR="001E0BF9" w:rsidRPr="006C2B3C" w:rsidRDefault="001E0BF9" w:rsidP="005049F4">
                  <w:pPr>
                    <w:rPr>
                      <w:b/>
                      <w:sz w:val="30"/>
                      <w:szCs w:val="30"/>
                    </w:rPr>
                  </w:pPr>
                </w:p>
              </w:tc>
            </w:tr>
            <w:tr w:rsidR="001E0BF9" w:rsidRPr="006C2B3C" w:rsidTr="005049F4">
              <w:trPr>
                <w:trHeight w:val="1545"/>
              </w:trPr>
              <w:tc>
                <w:tcPr>
                  <w:tcW w:w="2947" w:type="dxa"/>
                  <w:shd w:val="clear" w:color="auto" w:fill="auto"/>
                </w:tcPr>
                <w:p w:rsidR="001E0BF9" w:rsidRPr="006C2B3C" w:rsidRDefault="001E0BF9" w:rsidP="005049F4">
                  <w:pPr>
                    <w:rPr>
                      <w:b/>
                      <w:sz w:val="30"/>
                      <w:szCs w:val="30"/>
                    </w:rPr>
                  </w:pPr>
                </w:p>
              </w:tc>
              <w:tc>
                <w:tcPr>
                  <w:tcW w:w="2947" w:type="dxa"/>
                  <w:shd w:val="clear" w:color="auto" w:fill="auto"/>
                </w:tcPr>
                <w:p w:rsidR="001E0BF9" w:rsidRPr="009F16D2" w:rsidRDefault="001E0BF9" w:rsidP="00C31E44">
                  <w:pPr>
                    <w:pStyle w:val="Default"/>
                  </w:pPr>
                  <w:r w:rsidRPr="009F16D2">
                    <w:t xml:space="preserve">2. </w:t>
                  </w:r>
                  <w:r>
                    <w:t>Il sistema mostra all’utente</w:t>
                  </w:r>
                  <w:r w:rsidR="00F03B78">
                    <w:t xml:space="preserve"> la pagin</w:t>
                  </w:r>
                  <w:r w:rsidR="00C31E44">
                    <w:t>a</w:t>
                  </w:r>
                  <w:r w:rsidR="00F03B78">
                    <w:t xml:space="preserve"> contenente</w:t>
                  </w:r>
                  <w:r>
                    <w:t xml:space="preserve"> </w:t>
                  </w:r>
                  <w:r>
                    <w:rPr>
                      <w:sz w:val="23"/>
                      <w:szCs w:val="23"/>
                    </w:rPr>
                    <w:t>le statistiche riguardanti n° di utenti registrati</w:t>
                  </w:r>
                  <w:r w:rsidR="00C31E44">
                    <w:rPr>
                      <w:sz w:val="23"/>
                      <w:szCs w:val="23"/>
                    </w:rPr>
                    <w:t xml:space="preserve">, n° di film presenti nel catalogo e il n° totale di recensioni.  </w:t>
                  </w:r>
                </w:p>
              </w:tc>
            </w:tr>
          </w:tbl>
          <w:p w:rsidR="001E0BF9" w:rsidRPr="006C2B3C" w:rsidRDefault="001E0BF9" w:rsidP="005049F4">
            <w:pPr>
              <w:rPr>
                <w:b/>
                <w:sz w:val="30"/>
                <w:szCs w:val="30"/>
              </w:rPr>
            </w:pP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d’entrata</w:t>
            </w:r>
          </w:p>
        </w:tc>
        <w:tc>
          <w:tcPr>
            <w:tcW w:w="6120" w:type="dxa"/>
            <w:shd w:val="clear" w:color="auto" w:fill="auto"/>
          </w:tcPr>
          <w:p w:rsidR="001E0BF9" w:rsidRDefault="001E0BF9" w:rsidP="00572639">
            <w:pPr>
              <w:pStyle w:val="Paragrafoelenco"/>
              <w:numPr>
                <w:ilvl w:val="0"/>
                <w:numId w:val="15"/>
              </w:numPr>
            </w:pPr>
            <w:r>
              <w:t>L’utente è autenticato</w:t>
            </w:r>
          </w:p>
          <w:p w:rsidR="001E0BF9" w:rsidRPr="009F16D2" w:rsidRDefault="001E0BF9" w:rsidP="00572639">
            <w:pPr>
              <w:pStyle w:val="Paragrafoelenco"/>
              <w:numPr>
                <w:ilvl w:val="0"/>
                <w:numId w:val="15"/>
              </w:numPr>
            </w:pPr>
            <w:r>
              <w:t>L’utente si trova sulla pagina principale</w:t>
            </w:r>
            <w:r w:rsidR="00321FF3">
              <w:t>.</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d’uscita</w:t>
            </w:r>
          </w:p>
        </w:tc>
        <w:tc>
          <w:tcPr>
            <w:tcW w:w="6120" w:type="dxa"/>
            <w:shd w:val="clear" w:color="auto" w:fill="auto"/>
          </w:tcPr>
          <w:p w:rsidR="001E0BF9" w:rsidRPr="009F16D2" w:rsidRDefault="001E0BF9" w:rsidP="00572639">
            <w:pPr>
              <w:pStyle w:val="Paragrafoelenco"/>
              <w:numPr>
                <w:ilvl w:val="0"/>
                <w:numId w:val="15"/>
              </w:numPr>
            </w:pPr>
            <w:r>
              <w:t>Il sistema mostra all’utente le statistiche</w:t>
            </w:r>
            <w:r w:rsidR="00321FF3">
              <w:t>.</w:t>
            </w:r>
          </w:p>
        </w:tc>
      </w:tr>
    </w:tbl>
    <w:p w:rsidR="002F1650" w:rsidRDefault="002F1650" w:rsidP="005B5088">
      <w:pPr>
        <w:tabs>
          <w:tab w:val="left" w:pos="7200"/>
        </w:tabs>
        <w:rPr>
          <w:sz w:val="28"/>
          <w:szCs w:val="28"/>
        </w:rPr>
      </w:pPr>
    </w:p>
    <w:p w:rsidR="009E3207" w:rsidRDefault="009E3207" w:rsidP="005B5088">
      <w:pPr>
        <w:tabs>
          <w:tab w:val="left" w:pos="7200"/>
        </w:tabs>
        <w:rPr>
          <w:sz w:val="28"/>
          <w:szCs w:val="28"/>
        </w:rPr>
      </w:pPr>
    </w:p>
    <w:p w:rsidR="002F1650" w:rsidRDefault="002F1650" w:rsidP="005B5088">
      <w:pPr>
        <w:tabs>
          <w:tab w:val="left" w:pos="7200"/>
        </w:tabs>
        <w:rPr>
          <w:sz w:val="28"/>
          <w:szCs w:val="28"/>
        </w:rPr>
      </w:pPr>
    </w:p>
    <w:p w:rsidR="00D16A26" w:rsidRPr="009B4E27" w:rsidRDefault="00D16A26" w:rsidP="005B5088">
      <w:pPr>
        <w:tabs>
          <w:tab w:val="left" w:pos="7200"/>
        </w:tabs>
        <w:rPr>
          <w:b/>
          <w:sz w:val="32"/>
          <w:szCs w:val="32"/>
        </w:rPr>
      </w:pPr>
    </w:p>
    <w:p w:rsidR="00181CE4" w:rsidRPr="00463571" w:rsidRDefault="00181CE4" w:rsidP="00181CE4">
      <w:pPr>
        <w:pStyle w:val="Titolo1"/>
        <w:numPr>
          <w:ilvl w:val="0"/>
          <w:numId w:val="21"/>
        </w:numPr>
        <w:rPr>
          <w:rFonts w:cstheme="majorHAnsi"/>
        </w:rPr>
      </w:pPr>
      <w:bookmarkStart w:id="32" w:name="_Toc1138696"/>
      <w:r>
        <w:rPr>
          <w:rFonts w:cstheme="majorHAnsi"/>
        </w:rPr>
        <w:lastRenderedPageBreak/>
        <w:t xml:space="preserve">Class </w:t>
      </w:r>
      <w:proofErr w:type="spellStart"/>
      <w:r>
        <w:rPr>
          <w:rFonts w:cstheme="majorHAnsi"/>
        </w:rPr>
        <w:t>diagram</w:t>
      </w:r>
      <w:bookmarkEnd w:id="32"/>
      <w:proofErr w:type="spellEnd"/>
    </w:p>
    <w:p w:rsidR="007B6EC8" w:rsidRDefault="00572623" w:rsidP="005B5088">
      <w:pPr>
        <w:tabs>
          <w:tab w:val="left" w:pos="7200"/>
        </w:tabs>
        <w:rPr>
          <w:sz w:val="28"/>
          <w:szCs w:val="28"/>
        </w:rPr>
      </w:pPr>
      <w:r>
        <w:rPr>
          <w:noProof/>
        </w:rPr>
        <w:drawing>
          <wp:anchor distT="0" distB="0" distL="114300" distR="114300" simplePos="0" relativeHeight="251680256" behindDoc="0" locked="0" layoutInCell="1" allowOverlap="1">
            <wp:simplePos x="0" y="0"/>
            <wp:positionH relativeFrom="column">
              <wp:posOffset>-392430</wp:posOffset>
            </wp:positionH>
            <wp:positionV relativeFrom="paragraph">
              <wp:posOffset>200025</wp:posOffset>
            </wp:positionV>
            <wp:extent cx="6934200" cy="3229610"/>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2F1650" w:rsidRPr="002F1650" w:rsidRDefault="002F1650" w:rsidP="005B5088">
      <w:pPr>
        <w:tabs>
          <w:tab w:val="left" w:pos="7200"/>
        </w:tabs>
        <w:rPr>
          <w:sz w:val="28"/>
          <w:szCs w:val="28"/>
          <w:u w:val="single"/>
        </w:rPr>
      </w:pPr>
    </w:p>
    <w:p w:rsidR="0004631F" w:rsidRDefault="0004631F" w:rsidP="00871333">
      <w:pPr>
        <w:pStyle w:val="Titolo3"/>
        <w:numPr>
          <w:ilvl w:val="0"/>
          <w:numId w:val="0"/>
        </w:numPr>
      </w:pPr>
    </w:p>
    <w:p w:rsidR="007B6EC8" w:rsidRPr="00F435D7" w:rsidRDefault="007B6EC8" w:rsidP="00871333">
      <w:pPr>
        <w:pStyle w:val="Titolo3"/>
      </w:pPr>
      <w:bookmarkStart w:id="33" w:name="_Toc1138697"/>
      <w:r w:rsidRPr="00F435D7">
        <w:t xml:space="preserve">Gestione </w:t>
      </w:r>
      <w:r w:rsidR="00E46BCB" w:rsidRPr="00F435D7">
        <w:t>au</w:t>
      </w:r>
      <w:r w:rsidRPr="00F435D7">
        <w:t>tenticazione</w:t>
      </w:r>
      <w:bookmarkEnd w:id="33"/>
    </w:p>
    <w:p w:rsidR="00E46BCB" w:rsidRDefault="00572623" w:rsidP="005B5088">
      <w:pPr>
        <w:tabs>
          <w:tab w:val="left" w:pos="7200"/>
        </w:tabs>
        <w:rPr>
          <w:sz w:val="28"/>
          <w:szCs w:val="28"/>
        </w:rPr>
      </w:pPr>
      <w:r>
        <w:rPr>
          <w:noProof/>
        </w:rPr>
        <w:drawing>
          <wp:anchor distT="0" distB="0" distL="114300" distR="114300" simplePos="0" relativeHeight="251644416" behindDoc="0" locked="0" layoutInCell="1" allowOverlap="1">
            <wp:simplePos x="0" y="0"/>
            <wp:positionH relativeFrom="column">
              <wp:posOffset>-392430</wp:posOffset>
            </wp:positionH>
            <wp:positionV relativeFrom="paragraph">
              <wp:posOffset>211455</wp:posOffset>
            </wp:positionV>
            <wp:extent cx="7042785" cy="3498215"/>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2785"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7B6EC8" w:rsidRDefault="007B6EC8"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account utente</w:t>
      </w:r>
    </w:p>
    <w:p w:rsidR="00FF7BC4" w:rsidRDefault="0046632B" w:rsidP="0046632B">
      <w:pPr>
        <w:pStyle w:val="Titolo3"/>
      </w:pPr>
      <w:bookmarkStart w:id="34" w:name="_Toc1138698"/>
      <w:r>
        <w:lastRenderedPageBreak/>
        <w:t>Gestione account utente</w:t>
      </w:r>
      <w:bookmarkEnd w:id="34"/>
    </w:p>
    <w:p w:rsidR="00FF7BC4" w:rsidRDefault="00572623" w:rsidP="005B5088">
      <w:pPr>
        <w:tabs>
          <w:tab w:val="left" w:pos="7200"/>
        </w:tabs>
        <w:rPr>
          <w:sz w:val="28"/>
          <w:szCs w:val="28"/>
        </w:rPr>
      </w:pPr>
      <w:r>
        <w:rPr>
          <w:noProof/>
        </w:rPr>
        <w:drawing>
          <wp:anchor distT="0" distB="0" distL="114300" distR="114300" simplePos="0" relativeHeight="251643392" behindDoc="0" locked="0" layoutInCell="1" allowOverlap="1">
            <wp:simplePos x="0" y="0"/>
            <wp:positionH relativeFrom="column">
              <wp:posOffset>-586740</wp:posOffset>
            </wp:positionH>
            <wp:positionV relativeFrom="paragraph">
              <wp:posOffset>102870</wp:posOffset>
            </wp:positionV>
            <wp:extent cx="6890385" cy="379920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0385" cy="379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8178E5">
      <w:pPr>
        <w:pStyle w:val="Titolo3"/>
      </w:pPr>
      <w:bookmarkStart w:id="35" w:name="_Toc1138699"/>
      <w:r w:rsidRPr="00F435D7">
        <w:t>Gestione elenco dei film</w:t>
      </w:r>
      <w:bookmarkEnd w:id="35"/>
    </w:p>
    <w:p w:rsidR="00E46BCB" w:rsidRDefault="00572623" w:rsidP="005B5088">
      <w:pPr>
        <w:tabs>
          <w:tab w:val="left" w:pos="7200"/>
        </w:tabs>
        <w:rPr>
          <w:sz w:val="28"/>
          <w:szCs w:val="28"/>
        </w:rPr>
      </w:pPr>
      <w:r>
        <w:rPr>
          <w:noProof/>
        </w:rPr>
        <w:drawing>
          <wp:anchor distT="0" distB="0" distL="114300" distR="114300" simplePos="0" relativeHeight="251642368" behindDoc="0" locked="0" layoutInCell="1" allowOverlap="1">
            <wp:simplePos x="0" y="0"/>
            <wp:positionH relativeFrom="column">
              <wp:posOffset>-88900</wp:posOffset>
            </wp:positionH>
            <wp:positionV relativeFrom="paragraph">
              <wp:posOffset>52705</wp:posOffset>
            </wp:positionV>
            <wp:extent cx="6663690" cy="3155315"/>
            <wp:effectExtent l="0" t="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369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C50E4D" w:rsidRDefault="00C50E4D"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ricerca</w:t>
      </w:r>
    </w:p>
    <w:p w:rsidR="00E46BCB" w:rsidRPr="00F435D7" w:rsidRDefault="00E46BCB" w:rsidP="005B5088">
      <w:pPr>
        <w:tabs>
          <w:tab w:val="left" w:pos="7200"/>
        </w:tabs>
        <w:rPr>
          <w:b/>
          <w:sz w:val="28"/>
          <w:szCs w:val="28"/>
        </w:rPr>
      </w:pPr>
    </w:p>
    <w:p w:rsidR="003C7D32" w:rsidRDefault="003C7D32" w:rsidP="005B5088">
      <w:pPr>
        <w:tabs>
          <w:tab w:val="left" w:pos="7200"/>
        </w:tabs>
        <w:rPr>
          <w:sz w:val="28"/>
          <w:szCs w:val="28"/>
        </w:rPr>
      </w:pPr>
    </w:p>
    <w:p w:rsidR="008178E5" w:rsidRDefault="008178E5" w:rsidP="008178E5">
      <w:pPr>
        <w:pStyle w:val="Titolo3"/>
      </w:pPr>
      <w:bookmarkStart w:id="36" w:name="_Toc1138700"/>
      <w:r>
        <w:t>Gestione ricerca</w:t>
      </w:r>
      <w:bookmarkEnd w:id="36"/>
    </w:p>
    <w:p w:rsidR="008178E5" w:rsidRDefault="008178E5" w:rsidP="005B5088">
      <w:pPr>
        <w:tabs>
          <w:tab w:val="left" w:pos="7200"/>
        </w:tabs>
        <w:rPr>
          <w:sz w:val="28"/>
          <w:szCs w:val="28"/>
        </w:rPr>
      </w:pPr>
    </w:p>
    <w:p w:rsidR="003C7D32" w:rsidRDefault="00572623" w:rsidP="005B5088">
      <w:pPr>
        <w:tabs>
          <w:tab w:val="left" w:pos="7200"/>
        </w:tabs>
        <w:rPr>
          <w:sz w:val="28"/>
          <w:szCs w:val="28"/>
        </w:rPr>
      </w:pPr>
      <w:r>
        <w:rPr>
          <w:noProof/>
        </w:rPr>
        <w:drawing>
          <wp:anchor distT="0" distB="0" distL="114300" distR="114300" simplePos="0" relativeHeight="251678208" behindDoc="0" locked="0" layoutInCell="1" allowOverlap="1">
            <wp:simplePos x="0" y="0"/>
            <wp:positionH relativeFrom="column">
              <wp:posOffset>3175</wp:posOffset>
            </wp:positionH>
            <wp:positionV relativeFrom="paragraph">
              <wp:posOffset>3810</wp:posOffset>
            </wp:positionV>
            <wp:extent cx="4095115" cy="4246245"/>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24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8178E5">
      <w:pPr>
        <w:pStyle w:val="Titolo3"/>
      </w:pPr>
      <w:bookmarkStart w:id="37" w:name="_Toc1138701"/>
      <w:r w:rsidRPr="00F435D7">
        <w:t xml:space="preserve">Gestione </w:t>
      </w:r>
      <w:r>
        <w:t>inserimento recensione</w:t>
      </w:r>
      <w:bookmarkEnd w:id="37"/>
    </w:p>
    <w:p w:rsidR="002F1650" w:rsidRPr="002F1650" w:rsidRDefault="00572623" w:rsidP="002F1650">
      <w:pPr>
        <w:tabs>
          <w:tab w:val="left" w:pos="7200"/>
        </w:tabs>
        <w:rPr>
          <w:b/>
          <w:sz w:val="28"/>
          <w:szCs w:val="28"/>
          <w:u w:val="single"/>
        </w:rPr>
      </w:pPr>
      <w:r>
        <w:rPr>
          <w:noProof/>
        </w:rPr>
        <w:drawing>
          <wp:anchor distT="0" distB="0" distL="114300" distR="114300" simplePos="0" relativeHeight="251679232" behindDoc="0" locked="0" layoutInCell="1" allowOverlap="1">
            <wp:simplePos x="0" y="0"/>
            <wp:positionH relativeFrom="column">
              <wp:posOffset>968375</wp:posOffset>
            </wp:positionH>
            <wp:positionV relativeFrom="paragraph">
              <wp:posOffset>109220</wp:posOffset>
            </wp:positionV>
            <wp:extent cx="3455035" cy="4533265"/>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035" cy="453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7B6EC8" w:rsidRPr="00F435D7" w:rsidRDefault="00E46BCB" w:rsidP="008178E5">
      <w:pPr>
        <w:pStyle w:val="Titolo3"/>
      </w:pPr>
      <w:bookmarkStart w:id="38" w:name="_Toc1138702"/>
      <w:r w:rsidRPr="00F435D7">
        <w:lastRenderedPageBreak/>
        <w:t>Gestione statistiche di sistema</w:t>
      </w:r>
      <w:bookmarkEnd w:id="38"/>
    </w:p>
    <w:p w:rsidR="00DA338B" w:rsidRDefault="00DA338B" w:rsidP="005B5088">
      <w:pPr>
        <w:tabs>
          <w:tab w:val="left" w:pos="7200"/>
        </w:tabs>
        <w:rPr>
          <w:sz w:val="28"/>
          <w:szCs w:val="28"/>
        </w:rPr>
      </w:pPr>
    </w:p>
    <w:p w:rsidR="00DA338B" w:rsidRDefault="008178E5" w:rsidP="005B5088">
      <w:pPr>
        <w:tabs>
          <w:tab w:val="left" w:pos="7200"/>
        </w:tabs>
        <w:rPr>
          <w:sz w:val="28"/>
          <w:szCs w:val="28"/>
        </w:rPr>
      </w:pPr>
      <w:r>
        <w:rPr>
          <w:noProof/>
        </w:rPr>
        <w:drawing>
          <wp:anchor distT="0" distB="0" distL="114300" distR="114300" simplePos="0" relativeHeight="251692544" behindDoc="0" locked="0" layoutInCell="1" allowOverlap="1">
            <wp:simplePos x="0" y="0"/>
            <wp:positionH relativeFrom="column">
              <wp:posOffset>2924</wp:posOffset>
            </wp:positionH>
            <wp:positionV relativeFrom="paragraph">
              <wp:posOffset>-4814</wp:posOffset>
            </wp:positionV>
            <wp:extent cx="5911850" cy="4125595"/>
            <wp:effectExtent l="0" t="0" r="0" b="825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4125595"/>
                    </a:xfrm>
                    <a:prstGeom prst="rect">
                      <a:avLst/>
                    </a:prstGeom>
                    <a:noFill/>
                    <a:ln>
                      <a:noFill/>
                    </a:ln>
                  </pic:spPr>
                </pic:pic>
              </a:graphicData>
            </a:graphic>
          </wp:anchor>
        </w:drawing>
      </w: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8178E5" w:rsidRDefault="008178E5" w:rsidP="005B5088">
      <w:pPr>
        <w:tabs>
          <w:tab w:val="left" w:pos="7200"/>
        </w:tabs>
        <w:rPr>
          <w:sz w:val="28"/>
          <w:szCs w:val="28"/>
        </w:rPr>
      </w:pPr>
    </w:p>
    <w:p w:rsidR="0027346F" w:rsidRDefault="0027346F" w:rsidP="005B5088">
      <w:pPr>
        <w:tabs>
          <w:tab w:val="left" w:pos="7200"/>
        </w:tabs>
        <w:rPr>
          <w:sz w:val="28"/>
          <w:szCs w:val="28"/>
        </w:rPr>
      </w:pPr>
    </w:p>
    <w:p w:rsidR="00EF54B1" w:rsidRDefault="00EF54B1" w:rsidP="005B5088">
      <w:pPr>
        <w:tabs>
          <w:tab w:val="left" w:pos="7200"/>
        </w:tabs>
        <w:rPr>
          <w:sz w:val="28"/>
          <w:szCs w:val="28"/>
        </w:rPr>
      </w:pPr>
    </w:p>
    <w:p w:rsidR="001D1C8E" w:rsidRDefault="001D1C8E" w:rsidP="00EF54B1">
      <w:pPr>
        <w:pStyle w:val="Titolo1"/>
        <w:numPr>
          <w:ilvl w:val="0"/>
          <w:numId w:val="21"/>
        </w:numPr>
        <w:rPr>
          <w:rFonts w:ascii="Times New Roman" w:hAnsi="Times New Roman"/>
        </w:rPr>
      </w:pPr>
      <w:bookmarkStart w:id="39" w:name="_Toc1138703"/>
      <w:proofErr w:type="spellStart"/>
      <w:r>
        <w:rPr>
          <w:rFonts w:ascii="Times New Roman" w:hAnsi="Times New Roman"/>
        </w:rPr>
        <w:lastRenderedPageBreak/>
        <w:t>Sequence</w:t>
      </w:r>
      <w:proofErr w:type="spellEnd"/>
      <w:r>
        <w:rPr>
          <w:rFonts w:ascii="Times New Roman" w:hAnsi="Times New Roman"/>
        </w:rPr>
        <w:t xml:space="preserve"> </w:t>
      </w:r>
      <w:proofErr w:type="spellStart"/>
      <w:r w:rsidRPr="00F435D7">
        <w:rPr>
          <w:rFonts w:ascii="Times New Roman" w:hAnsi="Times New Roman"/>
        </w:rPr>
        <w:t>diagram</w:t>
      </w:r>
      <w:bookmarkEnd w:id="39"/>
      <w:proofErr w:type="spellEnd"/>
    </w:p>
    <w:p w:rsidR="00FB70D8" w:rsidRDefault="00FB70D8" w:rsidP="005B5088">
      <w:pPr>
        <w:tabs>
          <w:tab w:val="left" w:pos="7200"/>
        </w:tabs>
        <w:rPr>
          <w:b/>
          <w:sz w:val="28"/>
          <w:szCs w:val="28"/>
        </w:rPr>
      </w:pPr>
    </w:p>
    <w:p w:rsidR="001D1C8E" w:rsidRPr="00F435D7" w:rsidRDefault="00DF51E6" w:rsidP="00FB70D8">
      <w:pPr>
        <w:pStyle w:val="Titolo3"/>
        <w:numPr>
          <w:ilvl w:val="1"/>
          <w:numId w:val="21"/>
        </w:numPr>
      </w:pPr>
      <w:bookmarkStart w:id="40" w:name="_Toc1138704"/>
      <w:r w:rsidRPr="00F435D7">
        <w:t>Registrazione</w:t>
      </w:r>
      <w:bookmarkEnd w:id="40"/>
      <w:r w:rsidRPr="00F435D7">
        <w:t xml:space="preserve"> </w:t>
      </w:r>
    </w:p>
    <w:p w:rsidR="00DF51E6" w:rsidRDefault="00DF51E6" w:rsidP="005B5088">
      <w:pPr>
        <w:tabs>
          <w:tab w:val="left" w:pos="7200"/>
        </w:tabs>
        <w:rPr>
          <w:sz w:val="28"/>
          <w:szCs w:val="28"/>
        </w:rPr>
      </w:pPr>
    </w:p>
    <w:p w:rsidR="00DF51E6" w:rsidRDefault="00572623" w:rsidP="005B5088">
      <w:pPr>
        <w:tabs>
          <w:tab w:val="left" w:pos="7200"/>
        </w:tabs>
        <w:rPr>
          <w:sz w:val="28"/>
          <w:szCs w:val="28"/>
        </w:rPr>
      </w:pPr>
      <w:r w:rsidRPr="00DF51E6">
        <w:rPr>
          <w:noProof/>
          <w:u w:val="single"/>
        </w:rPr>
        <w:drawing>
          <wp:anchor distT="0" distB="0" distL="114300" distR="114300" simplePos="0" relativeHeight="251645440" behindDoc="0" locked="0" layoutInCell="1" allowOverlap="1">
            <wp:simplePos x="0" y="0"/>
            <wp:positionH relativeFrom="column">
              <wp:posOffset>-489585</wp:posOffset>
            </wp:positionH>
            <wp:positionV relativeFrom="paragraph">
              <wp:posOffset>234315</wp:posOffset>
            </wp:positionV>
            <wp:extent cx="7232650" cy="3052445"/>
            <wp:effectExtent l="0" t="0" r="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3265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Default="00DF51E6" w:rsidP="005B5088">
      <w:pPr>
        <w:tabs>
          <w:tab w:val="left" w:pos="7200"/>
        </w:tabs>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572623" w:rsidP="00473789">
      <w:pPr>
        <w:pStyle w:val="Titolo3"/>
        <w:numPr>
          <w:ilvl w:val="1"/>
          <w:numId w:val="21"/>
        </w:numPr>
      </w:pPr>
      <w:bookmarkStart w:id="41" w:name="_Toc1138705"/>
      <w:r w:rsidRPr="00F435D7">
        <w:rPr>
          <w:noProof/>
        </w:rPr>
        <w:drawing>
          <wp:anchor distT="0" distB="0" distL="114300" distR="114300" simplePos="0" relativeHeight="251646464" behindDoc="0" locked="0" layoutInCell="1" allowOverlap="1">
            <wp:simplePos x="0" y="0"/>
            <wp:positionH relativeFrom="column">
              <wp:posOffset>-64770</wp:posOffset>
            </wp:positionH>
            <wp:positionV relativeFrom="paragraph">
              <wp:posOffset>592455</wp:posOffset>
            </wp:positionV>
            <wp:extent cx="6114415" cy="2265680"/>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1E6" w:rsidRPr="00F435D7">
        <w:t>Login</w:t>
      </w:r>
      <w:bookmarkEnd w:id="41"/>
    </w:p>
    <w:p w:rsidR="00DF51E6" w:rsidRPr="00812B71" w:rsidRDefault="00DF51E6" w:rsidP="00DF51E6">
      <w:pPr>
        <w:rPr>
          <w:sz w:val="28"/>
          <w:szCs w:val="28"/>
          <w:u w:val="single"/>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096"/>
        </w:tabs>
        <w:rPr>
          <w:sz w:val="28"/>
          <w:szCs w:val="28"/>
          <w:u w:val="single"/>
        </w:rPr>
      </w:pPr>
    </w:p>
    <w:p w:rsidR="00DF51E6" w:rsidRPr="00F435D7" w:rsidRDefault="00572623" w:rsidP="00473789">
      <w:pPr>
        <w:pStyle w:val="Titolo3"/>
        <w:numPr>
          <w:ilvl w:val="1"/>
          <w:numId w:val="21"/>
        </w:numPr>
      </w:pPr>
      <w:bookmarkStart w:id="42" w:name="_Toc1138706"/>
      <w:r w:rsidRPr="00F435D7">
        <w:rPr>
          <w:noProof/>
        </w:rPr>
        <w:lastRenderedPageBreak/>
        <w:drawing>
          <wp:anchor distT="0" distB="0" distL="114300" distR="114300" simplePos="0" relativeHeight="251647488" behindDoc="0" locked="0" layoutInCell="1" allowOverlap="1">
            <wp:simplePos x="0" y="0"/>
            <wp:positionH relativeFrom="column">
              <wp:posOffset>3175</wp:posOffset>
            </wp:positionH>
            <wp:positionV relativeFrom="paragraph">
              <wp:posOffset>640715</wp:posOffset>
            </wp:positionV>
            <wp:extent cx="5684520" cy="251777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20" cy="2517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F51E6" w:rsidRPr="00F435D7">
        <w:t>Logout</w:t>
      </w:r>
      <w:bookmarkEnd w:id="42"/>
      <w:proofErr w:type="spellEnd"/>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35D7" w:rsidRDefault="00F435D7" w:rsidP="00DF51E6">
      <w:pPr>
        <w:rPr>
          <w:sz w:val="28"/>
          <w:szCs w:val="28"/>
          <w:u w:val="single"/>
        </w:rPr>
      </w:pPr>
    </w:p>
    <w:p w:rsidR="00DF51E6" w:rsidRDefault="00DF51E6" w:rsidP="00473789">
      <w:pPr>
        <w:pStyle w:val="Titolo3"/>
        <w:numPr>
          <w:ilvl w:val="1"/>
          <w:numId w:val="21"/>
        </w:numPr>
      </w:pPr>
      <w:bookmarkStart w:id="43" w:name="_Toc1138707"/>
      <w:r w:rsidRPr="00F435D7">
        <w:t>Recupera Password</w:t>
      </w:r>
      <w:bookmarkEnd w:id="43"/>
    </w:p>
    <w:p w:rsidR="00473789" w:rsidRDefault="00473789" w:rsidP="00473789">
      <w:r w:rsidRPr="00F435D7">
        <w:rPr>
          <w:b/>
          <w:noProof/>
        </w:rPr>
        <w:drawing>
          <wp:anchor distT="0" distB="0" distL="114300" distR="114300" simplePos="0" relativeHeight="251648512" behindDoc="0" locked="0" layoutInCell="1" allowOverlap="1">
            <wp:simplePos x="0" y="0"/>
            <wp:positionH relativeFrom="column">
              <wp:posOffset>-522605</wp:posOffset>
            </wp:positionH>
            <wp:positionV relativeFrom="paragraph">
              <wp:posOffset>224051</wp:posOffset>
            </wp:positionV>
            <wp:extent cx="7128510" cy="2900680"/>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8510" cy="290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789" w:rsidRDefault="00473789" w:rsidP="00473789"/>
    <w:p w:rsidR="00473789" w:rsidRPr="00473789" w:rsidRDefault="00473789" w:rsidP="00473789"/>
    <w:p w:rsidR="00DF51E6" w:rsidRPr="00DF51E6" w:rsidRDefault="00DF51E6" w:rsidP="00DF51E6">
      <w:pPr>
        <w:rPr>
          <w:sz w:val="28"/>
          <w:szCs w:val="28"/>
        </w:rPr>
      </w:pPr>
    </w:p>
    <w:p w:rsidR="00DF51E6" w:rsidRDefault="00DF51E6" w:rsidP="00DF51E6">
      <w:pPr>
        <w:ind w:firstLine="709"/>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DF51E6" w:rsidP="00DF51E6">
      <w:pPr>
        <w:tabs>
          <w:tab w:val="left" w:pos="2955"/>
        </w:tabs>
        <w:rPr>
          <w:b/>
          <w:sz w:val="28"/>
          <w:szCs w:val="28"/>
        </w:rPr>
      </w:pPr>
    </w:p>
    <w:p w:rsidR="00DF51E6" w:rsidRPr="00F435D7" w:rsidRDefault="00DF51E6" w:rsidP="00473789">
      <w:pPr>
        <w:pStyle w:val="Titolo3"/>
        <w:numPr>
          <w:ilvl w:val="1"/>
          <w:numId w:val="21"/>
        </w:numPr>
      </w:pPr>
      <w:bookmarkStart w:id="44" w:name="_Toc1138708"/>
      <w:r w:rsidRPr="00F435D7">
        <w:lastRenderedPageBreak/>
        <w:t>Visualizza Informazioni Personali</w:t>
      </w:r>
      <w:bookmarkEnd w:id="44"/>
    </w:p>
    <w:p w:rsidR="00DF51E6" w:rsidRDefault="00DF51E6" w:rsidP="00DF51E6">
      <w:pPr>
        <w:tabs>
          <w:tab w:val="left" w:pos="2955"/>
        </w:tabs>
        <w:rPr>
          <w:sz w:val="28"/>
          <w:szCs w:val="28"/>
          <w:u w:val="single"/>
        </w:rPr>
      </w:pPr>
    </w:p>
    <w:p w:rsidR="00DF51E6" w:rsidRDefault="00572623" w:rsidP="00DF51E6">
      <w:pPr>
        <w:tabs>
          <w:tab w:val="left" w:pos="2955"/>
        </w:tabs>
        <w:rPr>
          <w:sz w:val="28"/>
          <w:szCs w:val="28"/>
          <w:u w:val="single"/>
        </w:rPr>
      </w:pPr>
      <w:r>
        <w:rPr>
          <w:noProof/>
        </w:rPr>
        <w:drawing>
          <wp:anchor distT="0" distB="0" distL="114300" distR="114300" simplePos="0" relativeHeight="251649536" behindDoc="0" locked="0" layoutInCell="1" allowOverlap="1">
            <wp:simplePos x="0" y="0"/>
            <wp:positionH relativeFrom="column">
              <wp:posOffset>-348615</wp:posOffset>
            </wp:positionH>
            <wp:positionV relativeFrom="paragraph">
              <wp:posOffset>336550</wp:posOffset>
            </wp:positionV>
            <wp:extent cx="6818630" cy="195453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1863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rPr>
          <w:sz w:val="28"/>
          <w:szCs w:val="28"/>
        </w:rPr>
      </w:pPr>
    </w:p>
    <w:p w:rsidR="00E76766" w:rsidRPr="00DF51E6" w:rsidRDefault="00E76766" w:rsidP="00DF51E6">
      <w:pPr>
        <w:rPr>
          <w:sz w:val="28"/>
          <w:szCs w:val="28"/>
        </w:rPr>
      </w:pPr>
    </w:p>
    <w:p w:rsidR="00DF51E6" w:rsidRPr="00F435D7" w:rsidRDefault="00DF51E6" w:rsidP="00E76766">
      <w:pPr>
        <w:pStyle w:val="Titolo3"/>
        <w:numPr>
          <w:ilvl w:val="1"/>
          <w:numId w:val="21"/>
        </w:numPr>
      </w:pPr>
      <w:bookmarkStart w:id="45" w:name="_Toc1138709"/>
      <w:r w:rsidRPr="00F435D7">
        <w:t>Modifica Informazioni Personali</w:t>
      </w:r>
      <w:bookmarkEnd w:id="45"/>
    </w:p>
    <w:p w:rsidR="00DF51E6" w:rsidRDefault="00DF51E6" w:rsidP="00DF51E6">
      <w:pPr>
        <w:rPr>
          <w:sz w:val="28"/>
          <w:szCs w:val="28"/>
          <w:u w:val="single"/>
        </w:rPr>
      </w:pPr>
    </w:p>
    <w:p w:rsidR="00DF51E6" w:rsidRDefault="004358B0" w:rsidP="00DF51E6">
      <w:pPr>
        <w:rPr>
          <w:sz w:val="28"/>
          <w:szCs w:val="28"/>
          <w:u w:val="single"/>
        </w:rPr>
      </w:pPr>
      <w:r>
        <w:rPr>
          <w:noProof/>
        </w:rPr>
        <w:drawing>
          <wp:anchor distT="0" distB="0" distL="114300" distR="114300" simplePos="0" relativeHeight="251693568" behindDoc="0" locked="0" layoutInCell="1" allowOverlap="1">
            <wp:simplePos x="0" y="0"/>
            <wp:positionH relativeFrom="column">
              <wp:posOffset>-475746</wp:posOffset>
            </wp:positionH>
            <wp:positionV relativeFrom="paragraph">
              <wp:posOffset>285115</wp:posOffset>
            </wp:positionV>
            <wp:extent cx="7050522" cy="2721935"/>
            <wp:effectExtent l="0" t="0" r="0" b="254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50522" cy="272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F46FA3">
      <w:pPr>
        <w:rPr>
          <w:sz w:val="28"/>
          <w:szCs w:val="28"/>
        </w:rPr>
      </w:pPr>
    </w:p>
    <w:p w:rsidR="00DF51E6" w:rsidRPr="00F435D7" w:rsidRDefault="00DF51E6" w:rsidP="008B0F72">
      <w:pPr>
        <w:pStyle w:val="Titolo3"/>
        <w:numPr>
          <w:ilvl w:val="1"/>
          <w:numId w:val="21"/>
        </w:numPr>
      </w:pPr>
      <w:bookmarkStart w:id="46" w:name="_Toc1138710"/>
      <w:r w:rsidRPr="00F435D7">
        <w:lastRenderedPageBreak/>
        <w:t>Elimina Account</w:t>
      </w:r>
      <w:bookmarkEnd w:id="46"/>
    </w:p>
    <w:p w:rsidR="00DF51E6" w:rsidRDefault="00F46FA3" w:rsidP="00DF51E6">
      <w:pPr>
        <w:ind w:firstLine="709"/>
        <w:rPr>
          <w:sz w:val="28"/>
          <w:szCs w:val="28"/>
        </w:rPr>
      </w:pPr>
      <w:r>
        <w:rPr>
          <w:noProof/>
          <w:sz w:val="28"/>
          <w:szCs w:val="28"/>
        </w:rPr>
        <w:drawing>
          <wp:anchor distT="0" distB="0" distL="114300" distR="114300" simplePos="0" relativeHeight="251694592" behindDoc="0" locked="0" layoutInCell="1" allowOverlap="1" wp14:anchorId="4CC99125">
            <wp:simplePos x="0" y="0"/>
            <wp:positionH relativeFrom="column">
              <wp:posOffset>2540</wp:posOffset>
            </wp:positionH>
            <wp:positionV relativeFrom="paragraph">
              <wp:posOffset>319803</wp:posOffset>
            </wp:positionV>
            <wp:extent cx="6113780" cy="3242945"/>
            <wp:effectExtent l="0" t="0" r="127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242945"/>
                    </a:xfrm>
                    <a:prstGeom prst="rect">
                      <a:avLst/>
                    </a:prstGeom>
                    <a:noFill/>
                    <a:ln>
                      <a:noFill/>
                    </a:ln>
                  </pic:spPr>
                </pic:pic>
              </a:graphicData>
            </a:graphic>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805"/>
        </w:tabs>
        <w:rPr>
          <w:sz w:val="28"/>
          <w:szCs w:val="28"/>
        </w:rPr>
      </w:pPr>
    </w:p>
    <w:p w:rsidR="00DF51E6" w:rsidRPr="00F46FA3" w:rsidRDefault="00F46FA3" w:rsidP="00F46FA3">
      <w:pPr>
        <w:pStyle w:val="Titolo3"/>
        <w:numPr>
          <w:ilvl w:val="1"/>
          <w:numId w:val="21"/>
        </w:numPr>
      </w:pPr>
      <w:bookmarkStart w:id="47" w:name="_Toc1138711"/>
      <w:r>
        <w:t>Aggiungi film</w:t>
      </w:r>
      <w:bookmarkEnd w:id="47"/>
    </w:p>
    <w:p w:rsidR="00DF51E6" w:rsidRDefault="00572623" w:rsidP="00DF51E6">
      <w:pPr>
        <w:tabs>
          <w:tab w:val="left" w:pos="1805"/>
        </w:tabs>
        <w:rPr>
          <w:sz w:val="28"/>
          <w:szCs w:val="28"/>
          <w:u w:val="single"/>
        </w:rPr>
      </w:pPr>
      <w:r>
        <w:rPr>
          <w:noProof/>
        </w:rPr>
        <w:drawing>
          <wp:anchor distT="0" distB="0" distL="114300" distR="114300" simplePos="0" relativeHeight="251652608" behindDoc="0" locked="0" layoutInCell="1" allowOverlap="1">
            <wp:simplePos x="0" y="0"/>
            <wp:positionH relativeFrom="column">
              <wp:posOffset>-629285</wp:posOffset>
            </wp:positionH>
            <wp:positionV relativeFrom="paragraph">
              <wp:posOffset>345987</wp:posOffset>
            </wp:positionV>
            <wp:extent cx="7386320" cy="2473325"/>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6320" cy="247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6FA3" w:rsidRDefault="00F46FA3" w:rsidP="00DF51E6">
      <w:pPr>
        <w:rPr>
          <w:sz w:val="28"/>
          <w:szCs w:val="28"/>
          <w:u w:val="single"/>
        </w:rPr>
      </w:pPr>
    </w:p>
    <w:p w:rsidR="00DF51E6" w:rsidRPr="00F435D7" w:rsidRDefault="00DF51E6" w:rsidP="00DF51E6">
      <w:pPr>
        <w:rPr>
          <w:b/>
          <w:sz w:val="28"/>
          <w:szCs w:val="28"/>
        </w:rPr>
      </w:pPr>
    </w:p>
    <w:p w:rsidR="00DF51E6" w:rsidRPr="00F435D7" w:rsidRDefault="00DF51E6" w:rsidP="00F46FA3">
      <w:pPr>
        <w:pStyle w:val="Titolo3"/>
        <w:numPr>
          <w:ilvl w:val="1"/>
          <w:numId w:val="21"/>
        </w:numPr>
      </w:pPr>
      <w:bookmarkStart w:id="48" w:name="_Toc1138712"/>
      <w:r w:rsidRPr="00F435D7">
        <w:lastRenderedPageBreak/>
        <w:t>Modifica Film</w:t>
      </w:r>
      <w:bookmarkEnd w:id="48"/>
    </w:p>
    <w:p w:rsidR="006F0278" w:rsidRPr="006F0278" w:rsidRDefault="00F46FA3" w:rsidP="006F0278">
      <w:pPr>
        <w:rPr>
          <w:sz w:val="28"/>
          <w:szCs w:val="28"/>
        </w:rPr>
      </w:pPr>
      <w:r>
        <w:rPr>
          <w:noProof/>
        </w:rPr>
        <w:drawing>
          <wp:anchor distT="0" distB="0" distL="114300" distR="114300" simplePos="0" relativeHeight="251695616" behindDoc="0" locked="0" layoutInCell="1" allowOverlap="1">
            <wp:simplePos x="0" y="0"/>
            <wp:positionH relativeFrom="column">
              <wp:posOffset>-592293</wp:posOffset>
            </wp:positionH>
            <wp:positionV relativeFrom="paragraph">
              <wp:posOffset>245184</wp:posOffset>
            </wp:positionV>
            <wp:extent cx="7308099" cy="2732567"/>
            <wp:effectExtent l="0" t="0" r="762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8099" cy="27325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6F0278">
      <w:pPr>
        <w:rPr>
          <w:sz w:val="28"/>
          <w:szCs w:val="28"/>
        </w:rPr>
      </w:pPr>
    </w:p>
    <w:p w:rsidR="006F0278" w:rsidRPr="00F435D7" w:rsidRDefault="006F0278" w:rsidP="005B2CB0">
      <w:pPr>
        <w:pStyle w:val="Titolo3"/>
        <w:numPr>
          <w:ilvl w:val="1"/>
          <w:numId w:val="21"/>
        </w:numPr>
      </w:pPr>
      <w:bookmarkStart w:id="49" w:name="_Toc1138713"/>
      <w:r w:rsidRPr="00F435D7">
        <w:t>Rimuovi Film</w:t>
      </w:r>
      <w:bookmarkEnd w:id="49"/>
    </w:p>
    <w:p w:rsidR="006F0278" w:rsidRPr="006F0278" w:rsidRDefault="006F0278" w:rsidP="006F0278">
      <w:pPr>
        <w:rPr>
          <w:sz w:val="28"/>
          <w:szCs w:val="28"/>
        </w:rPr>
      </w:pPr>
    </w:p>
    <w:p w:rsidR="006F0278" w:rsidRPr="006F0278" w:rsidRDefault="00B51423" w:rsidP="006F0278">
      <w:pPr>
        <w:rPr>
          <w:sz w:val="28"/>
          <w:szCs w:val="28"/>
        </w:rPr>
      </w:pPr>
      <w:r>
        <w:rPr>
          <w:noProof/>
        </w:rPr>
        <w:drawing>
          <wp:anchor distT="0" distB="0" distL="114300" distR="114300" simplePos="0" relativeHeight="251696640" behindDoc="0" locked="0" layoutInCell="1" allowOverlap="1">
            <wp:simplePos x="0" y="0"/>
            <wp:positionH relativeFrom="column">
              <wp:posOffset>-11458</wp:posOffset>
            </wp:positionH>
            <wp:positionV relativeFrom="paragraph">
              <wp:posOffset>87261</wp:posOffset>
            </wp:positionV>
            <wp:extent cx="6113780" cy="2870835"/>
            <wp:effectExtent l="0" t="0" r="1270" b="571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2870835"/>
                    </a:xfrm>
                    <a:prstGeom prst="rect">
                      <a:avLst/>
                    </a:prstGeom>
                    <a:noFill/>
                    <a:ln>
                      <a:noFill/>
                    </a:ln>
                  </pic:spPr>
                </pic:pic>
              </a:graphicData>
            </a:graphic>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Default="006F0278" w:rsidP="006F0278">
      <w:pPr>
        <w:tabs>
          <w:tab w:val="left" w:pos="1257"/>
        </w:tabs>
        <w:rPr>
          <w:sz w:val="28"/>
          <w:szCs w:val="28"/>
        </w:rPr>
      </w:pPr>
    </w:p>
    <w:p w:rsidR="006F0278" w:rsidRPr="00F435D7" w:rsidRDefault="006F0278" w:rsidP="00B51423">
      <w:pPr>
        <w:pStyle w:val="Titolo3"/>
        <w:numPr>
          <w:ilvl w:val="1"/>
          <w:numId w:val="21"/>
        </w:numPr>
      </w:pPr>
      <w:bookmarkStart w:id="50" w:name="_Toc1138714"/>
      <w:r w:rsidRPr="00F435D7">
        <w:lastRenderedPageBreak/>
        <w:t>Ricerca Film</w:t>
      </w:r>
      <w:bookmarkEnd w:id="50"/>
    </w:p>
    <w:p w:rsidR="006F0278" w:rsidRDefault="00B51423" w:rsidP="006F0278">
      <w:pPr>
        <w:jc w:val="right"/>
        <w:rPr>
          <w:sz w:val="28"/>
          <w:szCs w:val="28"/>
        </w:rPr>
      </w:pPr>
      <w:r>
        <w:rPr>
          <w:noProof/>
        </w:rPr>
        <w:drawing>
          <wp:anchor distT="0" distB="0" distL="114300" distR="114300" simplePos="0" relativeHeight="251697664" behindDoc="0" locked="0" layoutInCell="1" allowOverlap="1">
            <wp:simplePos x="0" y="0"/>
            <wp:positionH relativeFrom="column">
              <wp:posOffset>-581527</wp:posOffset>
            </wp:positionH>
            <wp:positionV relativeFrom="paragraph">
              <wp:posOffset>386715</wp:posOffset>
            </wp:positionV>
            <wp:extent cx="7292948" cy="2397402"/>
            <wp:effectExtent l="0" t="0" r="3810" b="317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92948" cy="23974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Default="006F0278" w:rsidP="006F0278">
      <w:pPr>
        <w:jc w:val="right"/>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Pr="00F435D7" w:rsidRDefault="006F0278" w:rsidP="006F0278">
      <w:pPr>
        <w:jc w:val="right"/>
        <w:rPr>
          <w:b/>
          <w:sz w:val="28"/>
          <w:szCs w:val="28"/>
        </w:rPr>
      </w:pPr>
    </w:p>
    <w:p w:rsidR="002A3A69" w:rsidRPr="00F435D7" w:rsidRDefault="002A3A69" w:rsidP="00E777F0">
      <w:pPr>
        <w:pStyle w:val="Titolo3"/>
        <w:numPr>
          <w:ilvl w:val="1"/>
          <w:numId w:val="21"/>
        </w:numPr>
      </w:pPr>
      <w:bookmarkStart w:id="51" w:name="_Toc1138715"/>
      <w:r w:rsidRPr="00F435D7">
        <w:t>Ricerca Cinema</w:t>
      </w:r>
      <w:bookmarkEnd w:id="51"/>
    </w:p>
    <w:p w:rsidR="002A3A69" w:rsidRDefault="002A3A69" w:rsidP="002A3A69">
      <w:pPr>
        <w:rPr>
          <w:sz w:val="28"/>
          <w:szCs w:val="28"/>
          <w:u w:val="single"/>
        </w:rPr>
      </w:pPr>
    </w:p>
    <w:p w:rsidR="002A3A69" w:rsidRDefault="00572623" w:rsidP="002A3A69">
      <w:pPr>
        <w:rPr>
          <w:sz w:val="28"/>
          <w:szCs w:val="28"/>
          <w:u w:val="single"/>
        </w:rPr>
      </w:pPr>
      <w:r>
        <w:rPr>
          <w:noProof/>
        </w:rPr>
        <w:drawing>
          <wp:anchor distT="0" distB="0" distL="114300" distR="114300" simplePos="0" relativeHeight="251656704" behindDoc="0" locked="0" layoutInCell="1" allowOverlap="1">
            <wp:simplePos x="0" y="0"/>
            <wp:positionH relativeFrom="column">
              <wp:posOffset>-451485</wp:posOffset>
            </wp:positionH>
            <wp:positionV relativeFrom="paragraph">
              <wp:posOffset>200660</wp:posOffset>
            </wp:positionV>
            <wp:extent cx="6812280" cy="1686560"/>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2280" cy="1686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u w:val="single"/>
        </w:rPr>
      </w:pPr>
    </w:p>
    <w:p w:rsidR="002A3A69" w:rsidRPr="00F435D7" w:rsidRDefault="002A3A69" w:rsidP="00E777F0">
      <w:pPr>
        <w:pStyle w:val="Titolo3"/>
        <w:numPr>
          <w:ilvl w:val="1"/>
          <w:numId w:val="21"/>
        </w:numPr>
      </w:pPr>
      <w:bookmarkStart w:id="52" w:name="_Toc1138716"/>
      <w:r w:rsidRPr="00F435D7">
        <w:lastRenderedPageBreak/>
        <w:t>Inserire Recensione</w:t>
      </w:r>
      <w:bookmarkEnd w:id="52"/>
    </w:p>
    <w:p w:rsidR="002A3A69" w:rsidRPr="002A3A69" w:rsidRDefault="00E777F0" w:rsidP="002A3A69">
      <w:pPr>
        <w:rPr>
          <w:sz w:val="28"/>
          <w:szCs w:val="28"/>
        </w:rPr>
      </w:pPr>
      <w:r>
        <w:rPr>
          <w:noProof/>
        </w:rPr>
        <w:drawing>
          <wp:anchor distT="0" distB="0" distL="114300" distR="114300" simplePos="0" relativeHeight="251698688" behindDoc="0" locked="0" layoutInCell="1" allowOverlap="1">
            <wp:simplePos x="0" y="0"/>
            <wp:positionH relativeFrom="column">
              <wp:posOffset>-486175</wp:posOffset>
            </wp:positionH>
            <wp:positionV relativeFrom="paragraph">
              <wp:posOffset>240324</wp:posOffset>
            </wp:positionV>
            <wp:extent cx="7147607" cy="2573079"/>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94101" cy="2589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rPr>
      </w:pPr>
    </w:p>
    <w:p w:rsidR="00E777F0" w:rsidRDefault="00E777F0" w:rsidP="002A3A69">
      <w:pPr>
        <w:rPr>
          <w:sz w:val="28"/>
          <w:szCs w:val="28"/>
        </w:rPr>
      </w:pPr>
    </w:p>
    <w:p w:rsidR="00E777F0" w:rsidRDefault="00E777F0" w:rsidP="002A3A69">
      <w:pPr>
        <w:rPr>
          <w:sz w:val="28"/>
          <w:szCs w:val="28"/>
        </w:rPr>
      </w:pPr>
    </w:p>
    <w:p w:rsidR="00E777F0" w:rsidRDefault="00E777F0" w:rsidP="00E777F0">
      <w:pPr>
        <w:pStyle w:val="Titolo3"/>
        <w:numPr>
          <w:ilvl w:val="1"/>
          <w:numId w:val="21"/>
        </w:numPr>
      </w:pPr>
      <w:bookmarkStart w:id="53" w:name="_Toc1138717"/>
      <w:r>
        <w:t>Visualizza statistiche</w:t>
      </w:r>
      <w:bookmarkEnd w:id="53"/>
    </w:p>
    <w:p w:rsidR="00E777F0" w:rsidRDefault="00E777F0" w:rsidP="002A3A69">
      <w:pPr>
        <w:rPr>
          <w:sz w:val="28"/>
          <w:szCs w:val="28"/>
        </w:rPr>
      </w:pPr>
      <w:r>
        <w:rPr>
          <w:noProof/>
          <w:sz w:val="28"/>
          <w:szCs w:val="28"/>
        </w:rPr>
        <w:drawing>
          <wp:anchor distT="0" distB="0" distL="114300" distR="114300" simplePos="0" relativeHeight="251699712" behindDoc="0" locked="0" layoutInCell="1" allowOverlap="1">
            <wp:simplePos x="0" y="0"/>
            <wp:positionH relativeFrom="column">
              <wp:posOffset>-273523</wp:posOffset>
            </wp:positionH>
            <wp:positionV relativeFrom="paragraph">
              <wp:posOffset>332015</wp:posOffset>
            </wp:positionV>
            <wp:extent cx="6824686" cy="2860159"/>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36003" cy="28649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F435D7" w:rsidRDefault="002A3A69" w:rsidP="002A3A69">
      <w:pPr>
        <w:rPr>
          <w:b/>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B95043" w:rsidRDefault="00B95043" w:rsidP="00B95043">
      <w:pPr>
        <w:tabs>
          <w:tab w:val="left" w:pos="1215"/>
        </w:tabs>
        <w:rPr>
          <w:sz w:val="28"/>
          <w:szCs w:val="28"/>
        </w:rPr>
      </w:pPr>
    </w:p>
    <w:p w:rsidR="0039750D" w:rsidRDefault="0039750D" w:rsidP="00B95043">
      <w:pPr>
        <w:tabs>
          <w:tab w:val="left" w:pos="1215"/>
        </w:tabs>
        <w:rPr>
          <w:sz w:val="28"/>
          <w:szCs w:val="28"/>
        </w:rPr>
      </w:pPr>
    </w:p>
    <w:p w:rsidR="00E777F0" w:rsidRDefault="00E777F0" w:rsidP="00B95043">
      <w:pPr>
        <w:tabs>
          <w:tab w:val="left" w:pos="1215"/>
        </w:tabs>
        <w:rPr>
          <w:sz w:val="28"/>
          <w:szCs w:val="28"/>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bookmarkStart w:id="54" w:name="_Toc1138718"/>
      <w:r>
        <w:rPr>
          <w:rFonts w:cstheme="majorHAnsi"/>
        </w:rPr>
        <w:lastRenderedPageBreak/>
        <w:t xml:space="preserve">Activity </w:t>
      </w:r>
      <w:proofErr w:type="spellStart"/>
      <w:r>
        <w:rPr>
          <w:rFonts w:cstheme="majorHAnsi"/>
        </w:rPr>
        <w:t>diagram</w:t>
      </w:r>
      <w:bookmarkEnd w:id="54"/>
      <w:proofErr w:type="spellEnd"/>
    </w:p>
    <w:p w:rsidR="00E777F0" w:rsidRDefault="00D63131" w:rsidP="00B95043">
      <w:pPr>
        <w:tabs>
          <w:tab w:val="left" w:pos="1215"/>
        </w:tabs>
        <w:rPr>
          <w:b/>
          <w:sz w:val="32"/>
          <w:szCs w:val="32"/>
        </w:rPr>
      </w:pPr>
      <w:r>
        <w:rPr>
          <w:b/>
          <w:noProof/>
          <w:sz w:val="32"/>
          <w:szCs w:val="32"/>
        </w:rPr>
        <w:drawing>
          <wp:anchor distT="0" distB="0" distL="114300" distR="114300" simplePos="0" relativeHeight="251700736" behindDoc="0" locked="0" layoutInCell="1" allowOverlap="1">
            <wp:simplePos x="0" y="0"/>
            <wp:positionH relativeFrom="column">
              <wp:posOffset>-517983</wp:posOffset>
            </wp:positionH>
            <wp:positionV relativeFrom="paragraph">
              <wp:posOffset>284361</wp:posOffset>
            </wp:positionV>
            <wp:extent cx="7162337" cy="2977116"/>
            <wp:effectExtent l="0" t="0" r="635"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2337" cy="297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bookmarkStart w:id="55" w:name="_Toc1138719"/>
      <w:proofErr w:type="spellStart"/>
      <w:r>
        <w:rPr>
          <w:rFonts w:cstheme="majorHAnsi"/>
        </w:rPr>
        <w:lastRenderedPageBreak/>
        <w:t>Mockup</w:t>
      </w:r>
      <w:bookmarkEnd w:id="55"/>
      <w:proofErr w:type="spellEnd"/>
    </w:p>
    <w:p w:rsidR="006C5323" w:rsidRDefault="00A26B8E" w:rsidP="00A26B8E">
      <w:pPr>
        <w:pStyle w:val="Titolo2"/>
        <w:numPr>
          <w:ilvl w:val="0"/>
          <w:numId w:val="0"/>
        </w:numPr>
      </w:pPr>
      <w:bookmarkStart w:id="56" w:name="_Toc1138720"/>
      <w:r>
        <w:t>Login</w:t>
      </w:r>
      <w:bookmarkEnd w:id="56"/>
    </w:p>
    <w:p w:rsidR="00A26B8E" w:rsidRDefault="00A26B8E" w:rsidP="00A26B8E">
      <w:r>
        <w:rPr>
          <w:noProof/>
        </w:rPr>
        <w:drawing>
          <wp:anchor distT="0" distB="0" distL="114300" distR="114300" simplePos="0" relativeHeight="251701760" behindDoc="0" locked="0" layoutInCell="1" allowOverlap="1">
            <wp:simplePos x="0" y="0"/>
            <wp:positionH relativeFrom="column">
              <wp:posOffset>-4098</wp:posOffset>
            </wp:positionH>
            <wp:positionV relativeFrom="paragraph">
              <wp:posOffset>110934</wp:posOffset>
            </wp:positionV>
            <wp:extent cx="4737155" cy="3614468"/>
            <wp:effectExtent l="0" t="0" r="6350" b="508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4873" cy="36279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D11223" w:rsidP="00D11223">
      <w:pPr>
        <w:pStyle w:val="Titolo2"/>
        <w:numPr>
          <w:ilvl w:val="0"/>
          <w:numId w:val="0"/>
        </w:numPr>
      </w:pPr>
      <w:bookmarkStart w:id="57" w:name="_Toc1138721"/>
      <w:r>
        <w:t>Ricerca di un film</w:t>
      </w:r>
      <w:bookmarkEnd w:id="57"/>
    </w:p>
    <w:p w:rsidR="00DE6EC1" w:rsidRPr="00DE6EC1" w:rsidRDefault="00DE6EC1" w:rsidP="00DE6EC1">
      <w:r>
        <w:rPr>
          <w:noProof/>
        </w:rPr>
        <w:drawing>
          <wp:anchor distT="0" distB="0" distL="114300" distR="114300" simplePos="0" relativeHeight="251702784" behindDoc="0" locked="0" layoutInCell="1" allowOverlap="1">
            <wp:simplePos x="0" y="0"/>
            <wp:positionH relativeFrom="column">
              <wp:posOffset>-3798</wp:posOffset>
            </wp:positionH>
            <wp:positionV relativeFrom="paragraph">
              <wp:posOffset>57509</wp:posOffset>
            </wp:positionV>
            <wp:extent cx="4149306" cy="3152189"/>
            <wp:effectExtent l="0" t="0" r="381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9306" cy="315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Default="00DE6EC1" w:rsidP="00DE6EC1">
      <w:pPr>
        <w:pStyle w:val="Titolo2"/>
        <w:numPr>
          <w:ilvl w:val="0"/>
          <w:numId w:val="0"/>
        </w:numPr>
      </w:pPr>
      <w:bookmarkStart w:id="58" w:name="_Toc1138722"/>
      <w:proofErr w:type="spellStart"/>
      <w:r>
        <w:lastRenderedPageBreak/>
        <w:t>Registration</w:t>
      </w:r>
      <w:bookmarkEnd w:id="58"/>
      <w:proofErr w:type="spellEnd"/>
    </w:p>
    <w:p w:rsidR="00DE6EC1" w:rsidRDefault="00DE6EC1" w:rsidP="00DE6EC1">
      <w:r>
        <w:rPr>
          <w:noProof/>
        </w:rPr>
        <w:drawing>
          <wp:anchor distT="0" distB="0" distL="114300" distR="114300" simplePos="0" relativeHeight="251703808" behindDoc="0" locked="0" layoutInCell="1" allowOverlap="1">
            <wp:simplePos x="0" y="0"/>
            <wp:positionH relativeFrom="column">
              <wp:posOffset>-4098</wp:posOffset>
            </wp:positionH>
            <wp:positionV relativeFrom="paragraph">
              <wp:posOffset>286720</wp:posOffset>
            </wp:positionV>
            <wp:extent cx="4108023" cy="3105510"/>
            <wp:effectExtent l="0" t="0" r="6985"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9369" cy="31140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Default="00DE6EC1" w:rsidP="00DE6EC1"/>
    <w:p w:rsidR="00DE6EC1" w:rsidRDefault="00DE6EC1" w:rsidP="00DE6EC1">
      <w:pPr>
        <w:tabs>
          <w:tab w:val="left" w:pos="6847"/>
        </w:tabs>
      </w:pPr>
      <w:r>
        <w:tab/>
      </w:r>
    </w:p>
    <w:p w:rsidR="00276A05" w:rsidRDefault="00276A05" w:rsidP="00276A05">
      <w:pPr>
        <w:pStyle w:val="Titolo2"/>
        <w:numPr>
          <w:ilvl w:val="0"/>
          <w:numId w:val="0"/>
        </w:numPr>
      </w:pPr>
      <w:bookmarkStart w:id="59" w:name="_Toc1138723"/>
      <w:r>
        <w:t>Pagina personale Utente</w:t>
      </w:r>
      <w:bookmarkEnd w:id="59"/>
    </w:p>
    <w:p w:rsidR="00276A05" w:rsidRDefault="00276A05" w:rsidP="00DE6EC1">
      <w:pPr>
        <w:tabs>
          <w:tab w:val="left" w:pos="6847"/>
        </w:tabs>
      </w:pPr>
      <w:r>
        <w:rPr>
          <w:noProof/>
        </w:rPr>
        <w:drawing>
          <wp:anchor distT="0" distB="0" distL="114300" distR="114300" simplePos="0" relativeHeight="251706880" behindDoc="0" locked="0" layoutInCell="1" allowOverlap="1">
            <wp:simplePos x="0" y="0"/>
            <wp:positionH relativeFrom="column">
              <wp:posOffset>-4553</wp:posOffset>
            </wp:positionH>
            <wp:positionV relativeFrom="paragraph">
              <wp:posOffset>97191</wp:posOffset>
            </wp:positionV>
            <wp:extent cx="5546785" cy="4355378"/>
            <wp:effectExtent l="0" t="0" r="0" b="76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6785" cy="43553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DC46E6" w:rsidRDefault="00DC46E6" w:rsidP="00DC46E6">
      <w:pPr>
        <w:pStyle w:val="Titolo2"/>
        <w:numPr>
          <w:ilvl w:val="0"/>
          <w:numId w:val="0"/>
        </w:numPr>
      </w:pPr>
      <w:bookmarkStart w:id="60" w:name="_Toc1138724"/>
      <w:r>
        <w:lastRenderedPageBreak/>
        <w:t>Recupera password</w:t>
      </w:r>
      <w:bookmarkEnd w:id="60"/>
    </w:p>
    <w:p w:rsidR="00DC46E6" w:rsidRDefault="00DC46E6" w:rsidP="00DC46E6">
      <w:pPr>
        <w:tabs>
          <w:tab w:val="left" w:pos="6847"/>
        </w:tabs>
        <w:jc w:val="right"/>
      </w:pPr>
      <w:r>
        <w:rPr>
          <w:noProof/>
        </w:rPr>
        <w:drawing>
          <wp:anchor distT="0" distB="0" distL="114300" distR="114300" simplePos="0" relativeHeight="251717120" behindDoc="0" locked="0" layoutInCell="1" allowOverlap="1">
            <wp:simplePos x="0" y="0"/>
            <wp:positionH relativeFrom="column">
              <wp:posOffset>-55856</wp:posOffset>
            </wp:positionH>
            <wp:positionV relativeFrom="paragraph">
              <wp:posOffset>62435</wp:posOffset>
            </wp:positionV>
            <wp:extent cx="4420511" cy="3295290"/>
            <wp:effectExtent l="0" t="0" r="0" b="63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0157" cy="33024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pStyle w:val="Titolo2"/>
        <w:numPr>
          <w:ilvl w:val="0"/>
          <w:numId w:val="0"/>
        </w:numPr>
      </w:pPr>
    </w:p>
    <w:p w:rsidR="00271CA3" w:rsidRPr="00271CA3" w:rsidRDefault="00DE6EC1" w:rsidP="00DC46E6">
      <w:pPr>
        <w:pStyle w:val="Titolo2"/>
        <w:numPr>
          <w:ilvl w:val="0"/>
          <w:numId w:val="0"/>
        </w:numPr>
      </w:pPr>
      <w:bookmarkStart w:id="61" w:name="_Toc1138725"/>
      <w:r>
        <w:t>Visualizza informazioni personali</w:t>
      </w:r>
      <w:bookmarkEnd w:id="61"/>
    </w:p>
    <w:p w:rsidR="00271CA3" w:rsidRPr="00271CA3" w:rsidRDefault="00AB03E9" w:rsidP="00271CA3">
      <w:r>
        <w:rPr>
          <w:noProof/>
        </w:rPr>
        <w:drawing>
          <wp:anchor distT="0" distB="0" distL="114300" distR="114300" simplePos="0" relativeHeight="251704832" behindDoc="0" locked="0" layoutInCell="1" allowOverlap="1">
            <wp:simplePos x="0" y="0"/>
            <wp:positionH relativeFrom="column">
              <wp:posOffset>49770</wp:posOffset>
            </wp:positionH>
            <wp:positionV relativeFrom="paragraph">
              <wp:posOffset>247806</wp:posOffset>
            </wp:positionV>
            <wp:extent cx="4314825" cy="333819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82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AB03E9" w:rsidRDefault="00AB03E9" w:rsidP="00271CA3">
      <w:pPr>
        <w:tabs>
          <w:tab w:val="left" w:pos="8029"/>
        </w:tabs>
      </w:pPr>
    </w:p>
    <w:p w:rsidR="00AB03E9" w:rsidRDefault="00AB03E9" w:rsidP="00271CA3">
      <w:pPr>
        <w:tabs>
          <w:tab w:val="left" w:pos="8029"/>
        </w:tabs>
      </w:pPr>
    </w:p>
    <w:p w:rsidR="00AB03E9" w:rsidRDefault="00AB03E9" w:rsidP="00271CA3">
      <w:pPr>
        <w:tabs>
          <w:tab w:val="left" w:pos="8029"/>
        </w:tabs>
      </w:pPr>
    </w:p>
    <w:p w:rsidR="00AB03E9" w:rsidRDefault="00AB03E9" w:rsidP="00271CA3">
      <w:pPr>
        <w:tabs>
          <w:tab w:val="left" w:pos="8029"/>
        </w:tabs>
      </w:pPr>
    </w:p>
    <w:p w:rsidR="00271CA3" w:rsidRDefault="00271CA3" w:rsidP="00271CA3">
      <w:pPr>
        <w:tabs>
          <w:tab w:val="left" w:pos="8029"/>
        </w:tabs>
      </w:pPr>
      <w:r>
        <w:tab/>
      </w:r>
    </w:p>
    <w:p w:rsidR="00271CA3" w:rsidRDefault="00271CA3" w:rsidP="00271CA3">
      <w:pPr>
        <w:pStyle w:val="Titolo2"/>
        <w:numPr>
          <w:ilvl w:val="0"/>
          <w:numId w:val="0"/>
        </w:numPr>
      </w:pPr>
      <w:bookmarkStart w:id="62" w:name="_Toc1138726"/>
      <w:r>
        <w:lastRenderedPageBreak/>
        <w:t>Modifica informazioni personali</w:t>
      </w:r>
      <w:bookmarkEnd w:id="62"/>
    </w:p>
    <w:p w:rsidR="00271CA3" w:rsidRDefault="00271CA3" w:rsidP="00271CA3">
      <w:pPr>
        <w:tabs>
          <w:tab w:val="left" w:pos="8029"/>
        </w:tabs>
      </w:pPr>
    </w:p>
    <w:p w:rsidR="00271CA3" w:rsidRDefault="00271CA3" w:rsidP="00271CA3">
      <w:pPr>
        <w:tabs>
          <w:tab w:val="left" w:pos="8029"/>
        </w:tabs>
      </w:pPr>
    </w:p>
    <w:p w:rsidR="00276A05" w:rsidRPr="00276A05" w:rsidRDefault="00276A05" w:rsidP="00276A05"/>
    <w:p w:rsidR="00276A05" w:rsidRPr="00276A05" w:rsidRDefault="00AB03E9" w:rsidP="00276A05">
      <w:r>
        <w:rPr>
          <w:noProof/>
        </w:rPr>
        <w:drawing>
          <wp:anchor distT="0" distB="0" distL="114300" distR="114300" simplePos="0" relativeHeight="251705856" behindDoc="0" locked="0" layoutInCell="1" allowOverlap="1">
            <wp:simplePos x="0" y="0"/>
            <wp:positionH relativeFrom="column">
              <wp:posOffset>-55568</wp:posOffset>
            </wp:positionH>
            <wp:positionV relativeFrom="paragraph">
              <wp:posOffset>-391592</wp:posOffset>
            </wp:positionV>
            <wp:extent cx="3942089" cy="3079631"/>
            <wp:effectExtent l="0" t="0" r="1270" b="6985"/>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2089" cy="30796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 w:rsidR="00276A05" w:rsidRDefault="00276A05" w:rsidP="00276A05">
      <w:pPr>
        <w:tabs>
          <w:tab w:val="left" w:pos="8165"/>
        </w:tabs>
      </w:pPr>
      <w:r>
        <w:tab/>
      </w:r>
    </w:p>
    <w:p w:rsidR="00276A05" w:rsidRDefault="00276A05" w:rsidP="00276A05">
      <w:pPr>
        <w:pStyle w:val="Titolo2"/>
        <w:numPr>
          <w:ilvl w:val="0"/>
          <w:numId w:val="0"/>
        </w:numPr>
      </w:pPr>
      <w:bookmarkStart w:id="63" w:name="_Toc1138727"/>
      <w:r>
        <w:t>Lista dei film</w:t>
      </w:r>
      <w:bookmarkEnd w:id="63"/>
    </w:p>
    <w:p w:rsidR="00276A05" w:rsidRDefault="00276A05" w:rsidP="00276A05">
      <w:pPr>
        <w:tabs>
          <w:tab w:val="left" w:pos="8165"/>
        </w:tabs>
      </w:pPr>
      <w:r>
        <w:rPr>
          <w:noProof/>
        </w:rPr>
        <w:drawing>
          <wp:anchor distT="0" distB="0" distL="114300" distR="114300" simplePos="0" relativeHeight="251707904" behindDoc="0" locked="0" layoutInCell="1" allowOverlap="1">
            <wp:simplePos x="0" y="0"/>
            <wp:positionH relativeFrom="column">
              <wp:posOffset>-4098</wp:posOffset>
            </wp:positionH>
            <wp:positionV relativeFrom="paragraph">
              <wp:posOffset>286720</wp:posOffset>
            </wp:positionV>
            <wp:extent cx="3846269" cy="2950234"/>
            <wp:effectExtent l="0" t="0" r="1905" b="254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2197" cy="29547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276A05">
      <w:pPr>
        <w:tabs>
          <w:tab w:val="left" w:pos="8165"/>
        </w:tabs>
      </w:pPr>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C32E69" w:rsidP="00C32E69">
      <w:pPr>
        <w:tabs>
          <w:tab w:val="left" w:pos="7132"/>
        </w:tabs>
      </w:pPr>
      <w:r>
        <w:tab/>
      </w:r>
    </w:p>
    <w:p w:rsidR="00C32E69" w:rsidRDefault="00C32E69" w:rsidP="00C32E69">
      <w:pPr>
        <w:tabs>
          <w:tab w:val="left" w:pos="7132"/>
        </w:tabs>
      </w:pPr>
    </w:p>
    <w:p w:rsidR="00C32E69" w:rsidRDefault="00C32E69" w:rsidP="00AB03E9">
      <w:pPr>
        <w:tabs>
          <w:tab w:val="left" w:pos="7132"/>
        </w:tabs>
        <w:ind w:firstLine="709"/>
      </w:pPr>
    </w:p>
    <w:p w:rsidR="00AB03E9" w:rsidRDefault="00AB03E9" w:rsidP="00AB03E9">
      <w:pPr>
        <w:tabs>
          <w:tab w:val="left" w:pos="7132"/>
        </w:tabs>
        <w:ind w:firstLine="709"/>
      </w:pPr>
    </w:p>
    <w:p w:rsidR="00AB03E9" w:rsidRDefault="00AB03E9" w:rsidP="00AB03E9">
      <w:pPr>
        <w:tabs>
          <w:tab w:val="left" w:pos="7132"/>
        </w:tabs>
        <w:ind w:firstLine="709"/>
      </w:pPr>
    </w:p>
    <w:p w:rsidR="00AB03E9" w:rsidRDefault="00AB03E9" w:rsidP="00AB03E9">
      <w:pPr>
        <w:tabs>
          <w:tab w:val="left" w:pos="7132"/>
        </w:tabs>
        <w:ind w:firstLine="709"/>
      </w:pPr>
    </w:p>
    <w:p w:rsidR="00C32E69" w:rsidRDefault="00C32E69" w:rsidP="00C32E69">
      <w:pPr>
        <w:pStyle w:val="Titolo2"/>
        <w:numPr>
          <w:ilvl w:val="0"/>
          <w:numId w:val="0"/>
        </w:numPr>
        <w:ind w:left="576" w:hanging="576"/>
      </w:pPr>
      <w:bookmarkStart w:id="64" w:name="_Toc1138728"/>
      <w:r>
        <w:lastRenderedPageBreak/>
        <w:t>Lista cinema</w:t>
      </w:r>
      <w:bookmarkEnd w:id="64"/>
    </w:p>
    <w:p w:rsidR="00C32E69" w:rsidRDefault="00F843A3" w:rsidP="00C32E69">
      <w:r>
        <w:rPr>
          <w:noProof/>
        </w:rPr>
        <w:drawing>
          <wp:anchor distT="0" distB="0" distL="114300" distR="114300" simplePos="0" relativeHeight="251716096" behindDoc="0" locked="0" layoutInCell="1" allowOverlap="1">
            <wp:simplePos x="0" y="0"/>
            <wp:positionH relativeFrom="column">
              <wp:posOffset>13155</wp:posOffset>
            </wp:positionH>
            <wp:positionV relativeFrom="paragraph">
              <wp:posOffset>191830</wp:posOffset>
            </wp:positionV>
            <wp:extent cx="5104035" cy="3562709"/>
            <wp:effectExtent l="0" t="0" r="1905"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2103" cy="35962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276A05" w:rsidRDefault="00276A05" w:rsidP="00276A05">
      <w:pPr>
        <w:pStyle w:val="Titolo2"/>
        <w:numPr>
          <w:ilvl w:val="0"/>
          <w:numId w:val="0"/>
        </w:numPr>
      </w:pPr>
      <w:bookmarkStart w:id="65" w:name="_Toc1138729"/>
      <w:r>
        <w:rPr>
          <w:noProof/>
        </w:rPr>
        <w:drawing>
          <wp:anchor distT="0" distB="0" distL="114300" distR="114300" simplePos="0" relativeHeight="251708928" behindDoc="0" locked="0" layoutInCell="1" allowOverlap="1">
            <wp:simplePos x="0" y="0"/>
            <wp:positionH relativeFrom="column">
              <wp:posOffset>-3622</wp:posOffset>
            </wp:positionH>
            <wp:positionV relativeFrom="paragraph">
              <wp:posOffset>669362</wp:posOffset>
            </wp:positionV>
            <wp:extent cx="4882551" cy="3730161"/>
            <wp:effectExtent l="0" t="0" r="0" b="381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2551" cy="3730161"/>
                    </a:xfrm>
                    <a:prstGeom prst="rect">
                      <a:avLst/>
                    </a:prstGeom>
                    <a:noFill/>
                    <a:ln>
                      <a:noFill/>
                    </a:ln>
                  </pic:spPr>
                </pic:pic>
              </a:graphicData>
            </a:graphic>
            <wp14:sizeRelH relativeFrom="margin">
              <wp14:pctWidth>0</wp14:pctWidth>
            </wp14:sizeRelH>
            <wp14:sizeRelV relativeFrom="margin">
              <wp14:pctHeight>0</wp14:pctHeight>
            </wp14:sizeRelV>
          </wp:anchor>
        </w:drawing>
      </w:r>
      <w:r>
        <w:t>Inserisci recensione</w:t>
      </w:r>
      <w:bookmarkEnd w:id="65"/>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 w:rsidR="00276A05" w:rsidRDefault="00276A05" w:rsidP="00276A05">
      <w:pPr>
        <w:pStyle w:val="Titolo2"/>
        <w:numPr>
          <w:ilvl w:val="0"/>
          <w:numId w:val="0"/>
        </w:numPr>
        <w:ind w:left="576" w:hanging="576"/>
      </w:pPr>
      <w:bookmarkStart w:id="66" w:name="_Toc1138730"/>
      <w:r>
        <w:rPr>
          <w:noProof/>
        </w:rPr>
        <w:lastRenderedPageBreak/>
        <w:drawing>
          <wp:anchor distT="0" distB="0" distL="114300" distR="114300" simplePos="0" relativeHeight="251709952" behindDoc="0" locked="0" layoutInCell="1" allowOverlap="1">
            <wp:simplePos x="0" y="0"/>
            <wp:positionH relativeFrom="column">
              <wp:posOffset>-21350</wp:posOffset>
            </wp:positionH>
            <wp:positionV relativeFrom="paragraph">
              <wp:posOffset>365760</wp:posOffset>
            </wp:positionV>
            <wp:extent cx="5044447" cy="3329796"/>
            <wp:effectExtent l="0" t="0" r="3810" b="444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564" cy="3340435"/>
                    </a:xfrm>
                    <a:prstGeom prst="rect">
                      <a:avLst/>
                    </a:prstGeom>
                    <a:noFill/>
                    <a:ln>
                      <a:noFill/>
                    </a:ln>
                  </pic:spPr>
                </pic:pic>
              </a:graphicData>
            </a:graphic>
            <wp14:sizeRelH relativeFrom="margin">
              <wp14:pctWidth>0</wp14:pctWidth>
            </wp14:sizeRelH>
            <wp14:sizeRelV relativeFrom="margin">
              <wp14:pctHeight>0</wp14:pctHeight>
            </wp14:sizeRelV>
          </wp:anchor>
        </w:drawing>
      </w:r>
      <w:r>
        <w:t>Pagina amministratore</w:t>
      </w:r>
      <w:bookmarkEnd w:id="66"/>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Pr>
        <w:jc w:val="right"/>
      </w:pPr>
    </w:p>
    <w:p w:rsidR="00276A05" w:rsidRDefault="00276A05" w:rsidP="00276A05">
      <w:pPr>
        <w:pStyle w:val="Titolo2"/>
        <w:numPr>
          <w:ilvl w:val="0"/>
          <w:numId w:val="0"/>
        </w:numPr>
      </w:pPr>
      <w:bookmarkStart w:id="67" w:name="_Toc1138731"/>
      <w:r>
        <w:t>Elimina Film</w:t>
      </w:r>
      <w:bookmarkEnd w:id="67"/>
    </w:p>
    <w:p w:rsidR="00276A05" w:rsidRDefault="00276A05" w:rsidP="00276A05">
      <w:r>
        <w:rPr>
          <w:noProof/>
        </w:rPr>
        <w:drawing>
          <wp:anchor distT="0" distB="0" distL="114300" distR="114300" simplePos="0" relativeHeight="251710976" behindDoc="0" locked="0" layoutInCell="1" allowOverlap="1">
            <wp:simplePos x="0" y="0"/>
            <wp:positionH relativeFrom="column">
              <wp:posOffset>-20955</wp:posOffset>
            </wp:positionH>
            <wp:positionV relativeFrom="paragraph">
              <wp:posOffset>43707</wp:posOffset>
            </wp:positionV>
            <wp:extent cx="6290023" cy="4071667"/>
            <wp:effectExtent l="0" t="0" r="0" b="508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0023" cy="407166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Pr>
        <w:pStyle w:val="Titolo2"/>
        <w:numPr>
          <w:ilvl w:val="0"/>
          <w:numId w:val="0"/>
        </w:numPr>
      </w:pPr>
      <w:bookmarkStart w:id="68" w:name="_Toc1138732"/>
      <w:r>
        <w:lastRenderedPageBreak/>
        <w:t>Aggiungi Film</w:t>
      </w:r>
      <w:bookmarkEnd w:id="68"/>
    </w:p>
    <w:p w:rsidR="00276A05" w:rsidRDefault="00276A05" w:rsidP="00276A05">
      <w:r>
        <w:rPr>
          <w:noProof/>
        </w:rPr>
        <w:drawing>
          <wp:anchor distT="0" distB="0" distL="114300" distR="114300" simplePos="0" relativeHeight="251712000" behindDoc="0" locked="0" layoutInCell="1" allowOverlap="1">
            <wp:simplePos x="0" y="0"/>
            <wp:positionH relativeFrom="column">
              <wp:posOffset>-4098</wp:posOffset>
            </wp:positionH>
            <wp:positionV relativeFrom="paragraph">
              <wp:posOffset>286720</wp:posOffset>
            </wp:positionV>
            <wp:extent cx="4810067" cy="3398808"/>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5123" cy="34094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F802C1" w:rsidP="00276A05">
      <w:pPr>
        <w:pStyle w:val="Titolo2"/>
        <w:numPr>
          <w:ilvl w:val="0"/>
          <w:numId w:val="0"/>
        </w:numPr>
      </w:pPr>
      <w:bookmarkStart w:id="69" w:name="_Toc1138733"/>
      <w:r>
        <w:rPr>
          <w:noProof/>
        </w:rPr>
        <w:drawing>
          <wp:anchor distT="0" distB="0" distL="114300" distR="114300" simplePos="0" relativeHeight="251713024" behindDoc="0" locked="0" layoutInCell="1" allowOverlap="1">
            <wp:simplePos x="0" y="0"/>
            <wp:positionH relativeFrom="column">
              <wp:posOffset>-4098</wp:posOffset>
            </wp:positionH>
            <wp:positionV relativeFrom="paragraph">
              <wp:posOffset>585158</wp:posOffset>
            </wp:positionV>
            <wp:extent cx="5507945" cy="3942272"/>
            <wp:effectExtent l="0" t="0" r="0" b="127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4266" cy="3961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A05">
        <w:t>Modifica Film</w:t>
      </w:r>
      <w:bookmarkEnd w:id="69"/>
      <w:r>
        <w:t xml:space="preserve"> </w:t>
      </w:r>
    </w:p>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Pr>
        <w:pStyle w:val="Titolo2"/>
        <w:numPr>
          <w:ilvl w:val="0"/>
          <w:numId w:val="0"/>
        </w:numPr>
      </w:pPr>
      <w:bookmarkStart w:id="70" w:name="_Toc1138734"/>
      <w:r>
        <w:rPr>
          <w:noProof/>
        </w:rPr>
        <w:lastRenderedPageBreak/>
        <w:drawing>
          <wp:anchor distT="0" distB="0" distL="114300" distR="114300" simplePos="0" relativeHeight="251714048" behindDoc="0" locked="0" layoutInCell="1" allowOverlap="1">
            <wp:simplePos x="0" y="0"/>
            <wp:positionH relativeFrom="column">
              <wp:posOffset>13155</wp:posOffset>
            </wp:positionH>
            <wp:positionV relativeFrom="paragraph">
              <wp:posOffset>331254</wp:posOffset>
            </wp:positionV>
            <wp:extent cx="4872441" cy="3519578"/>
            <wp:effectExtent l="0" t="0" r="4445" b="508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1633" cy="3526218"/>
                    </a:xfrm>
                    <a:prstGeom prst="rect">
                      <a:avLst/>
                    </a:prstGeom>
                    <a:noFill/>
                    <a:ln>
                      <a:noFill/>
                    </a:ln>
                  </pic:spPr>
                </pic:pic>
              </a:graphicData>
            </a:graphic>
            <wp14:sizeRelH relativeFrom="margin">
              <wp14:pctWidth>0</wp14:pctWidth>
            </wp14:sizeRelH>
            <wp14:sizeRelV relativeFrom="margin">
              <wp14:pctHeight>0</wp14:pctHeight>
            </wp14:sizeRelV>
          </wp:anchor>
        </w:drawing>
      </w:r>
      <w:r>
        <w:t>Visualizza Statistiche</w:t>
      </w:r>
      <w:bookmarkEnd w:id="70"/>
    </w:p>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Default="00A66C95" w:rsidP="00A66C95">
      <w:pPr>
        <w:tabs>
          <w:tab w:val="left" w:pos="8151"/>
        </w:tabs>
      </w:pPr>
      <w:r>
        <w:tab/>
      </w:r>
    </w:p>
    <w:p w:rsidR="00A66C95" w:rsidRPr="00EF421C" w:rsidRDefault="00A66C95" w:rsidP="00A66C95">
      <w:pPr>
        <w:tabs>
          <w:tab w:val="left" w:pos="8151"/>
        </w:tabs>
      </w:pPr>
    </w:p>
    <w:p w:rsidR="00EF421C" w:rsidRPr="00EF421C" w:rsidRDefault="00EF421C" w:rsidP="00EF421C">
      <w:pPr>
        <w:pStyle w:val="Titolo2"/>
        <w:numPr>
          <w:ilvl w:val="0"/>
          <w:numId w:val="0"/>
        </w:numPr>
      </w:pPr>
      <w:bookmarkStart w:id="71" w:name="_Toc1138735"/>
      <w:r>
        <w:rPr>
          <w:noProof/>
        </w:rPr>
        <w:drawing>
          <wp:anchor distT="0" distB="0" distL="114300" distR="114300" simplePos="0" relativeHeight="251715072" behindDoc="0" locked="0" layoutInCell="1" allowOverlap="1">
            <wp:simplePos x="0" y="0"/>
            <wp:positionH relativeFrom="column">
              <wp:posOffset>-3810</wp:posOffset>
            </wp:positionH>
            <wp:positionV relativeFrom="paragraph">
              <wp:posOffset>697841</wp:posOffset>
            </wp:positionV>
            <wp:extent cx="4960189" cy="3649232"/>
            <wp:effectExtent l="0" t="0" r="0" b="8890"/>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0189" cy="3649232"/>
                    </a:xfrm>
                    <a:prstGeom prst="rect">
                      <a:avLst/>
                    </a:prstGeom>
                    <a:noFill/>
                    <a:ln>
                      <a:noFill/>
                    </a:ln>
                  </pic:spPr>
                </pic:pic>
              </a:graphicData>
            </a:graphic>
            <wp14:sizeRelH relativeFrom="margin">
              <wp14:pctWidth>0</wp14:pctWidth>
            </wp14:sizeRelH>
            <wp14:sizeRelV relativeFrom="margin">
              <wp14:pctHeight>0</wp14:pctHeight>
            </wp14:sizeRelV>
          </wp:anchor>
        </w:drawing>
      </w:r>
      <w:r>
        <w:t>Elimina Utente</w:t>
      </w:r>
      <w:bookmarkEnd w:id="71"/>
    </w:p>
    <w:sectPr w:rsidR="00EF421C" w:rsidRPr="00EF421C"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7783" w:rsidRDefault="00727783">
      <w:r>
        <w:separator/>
      </w:r>
    </w:p>
    <w:p w:rsidR="00727783" w:rsidRDefault="00727783"/>
    <w:p w:rsidR="00727783" w:rsidRDefault="00727783" w:rsidP="009F16D2"/>
  </w:endnote>
  <w:endnote w:type="continuationSeparator" w:id="0">
    <w:p w:rsidR="00727783" w:rsidRDefault="00727783">
      <w:r>
        <w:continuationSeparator/>
      </w:r>
    </w:p>
    <w:p w:rsidR="00727783" w:rsidRDefault="00727783"/>
    <w:p w:rsidR="00727783" w:rsidRDefault="00727783" w:rsidP="009F1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1" name="Gruppo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 name="Rettangolo 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sella di testo 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064C3F" w:rsidRDefault="00064C3F">
                                <w:pPr>
                                  <w:jc w:val="right"/>
                                  <w:rPr>
                                    <w:color w:val="7F7F7F" w:themeColor="text1" w:themeTint="80"/>
                                  </w:rPr>
                                </w:pPr>
                                <w:r>
                                  <w:rPr>
                                    <w:color w:val="7F7F7F" w:themeColor="text1" w:themeTint="80"/>
                                  </w:rPr>
                                  <w:t xml:space="preserve">     </w:t>
                                </w:r>
                              </w:p>
                            </w:sdtContent>
                          </w:sdt>
                          <w:p w:rsidR="00064C3F" w:rsidRDefault="00064C3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1"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JdF0jltAwAAkQoAAA4AAAAAAAAAAAAAAAAALgIAAGRycy9lMm9Eb2MueG1sUEsBAi0AFAAGAAgA&#10;AAAhAP0EdPzcAAAABAEAAA8AAAAAAAAAAAAAAAAAxwUAAGRycy9kb3ducmV2LnhtbFBLBQYAAAAA&#10;BAAEAPMAAADQBgAAAAA=&#10;">
              <v:rect id="Rettangolo 2"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sella di testo 5"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064C3F" w:rsidRDefault="00064C3F">
                          <w:pPr>
                            <w:jc w:val="right"/>
                            <w:rPr>
                              <w:color w:val="7F7F7F" w:themeColor="text1" w:themeTint="80"/>
                            </w:rPr>
                          </w:pPr>
                          <w:r>
                            <w:rPr>
                              <w:color w:val="7F7F7F" w:themeColor="text1" w:themeTint="80"/>
                            </w:rPr>
                            <w:t xml:space="preserve">     </w:t>
                          </w:r>
                        </w:p>
                      </w:sdtContent>
                    </w:sdt>
                    <w:p w:rsidR="00064C3F" w:rsidRDefault="00064C3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6" name="Rettangolo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4C3F" w:rsidRDefault="00064C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6"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GbUPwp8CAACeBQAADgAAAAAAAAAAAAAAAAAuAgAAZHJzL2Uy&#10;b0RvYy54bWxQSwECLQAUAAYACAAAACEACT23cNoAAAADAQAADwAAAAAAAAAAAAAAAAD5BAAAZHJz&#10;L2Rvd25yZXYueG1sUEsFBgAAAAAEAAQA8wAAAAAGAAAAAA==&#10;" fillcolor="black [3213]" stroked="f" strokeweight="3pt">
              <v:textbox>
                <w:txbxContent>
                  <w:p w:rsidR="00064C3F" w:rsidRDefault="00064C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p w:rsidR="00064C3F" w:rsidRDefault="00064C3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r>
      <w:rPr>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 name="Rettangolo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asella di testo 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064C3F" w:rsidRDefault="00064C3F">
                                <w:pPr>
                                  <w:jc w:val="right"/>
                                  <w:rPr>
                                    <w:color w:val="7F7F7F" w:themeColor="text1" w:themeTint="80"/>
                                  </w:rPr>
                                </w:pPr>
                                <w:r>
                                  <w:rPr>
                                    <w:color w:val="7F7F7F" w:themeColor="text1" w:themeTint="80"/>
                                  </w:rPr>
                                  <w:t xml:space="preserve">     </w:t>
                                </w:r>
                              </w:p>
                            </w:sdtContent>
                          </w:sdt>
                          <w:p w:rsidR="00064C3F" w:rsidRDefault="00064C3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7" o:sp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RKljQcQMAAJgKAAAOAAAAAAAAAAAAAAAAAC4CAABkcnMvZTJvRG9jLnhtbFBLAQItABQA&#10;BgAIAAAAIQD9BHT83AAAAAQBAAAPAAAAAAAAAAAAAAAAAMsFAABkcnMvZG93bnJldi54bWxQSwUG&#10;AAAAAAQABADzAAAA1AYAAAAA&#10;">
              <v:rect id="Rettangolo 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" fillcolor="black [3213]" stroked="f" strokeweight="1pt"/>
              <v:shapetype id="_x0000_t202" coordsize="21600,21600" o:spt="202" path="m,l,21600r21600,l21600,xe">
                <v:stroke joinstyle="miter"/>
                <v:path gradientshapeok="t" o:connecttype="rect"/>
              </v:shapetype>
              <v:shape id="Casella di testo 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" filled="f" stroked="f" strokeweight=".5pt">
                <v:textbox inset=",,,0">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064C3F" w:rsidRDefault="00064C3F">
                          <w:pPr>
                            <w:jc w:val="right"/>
                            <w:rPr>
                              <w:color w:val="7F7F7F" w:themeColor="text1" w:themeTint="80"/>
                            </w:rPr>
                          </w:pPr>
                          <w:r>
                            <w:rPr>
                              <w:color w:val="7F7F7F" w:themeColor="text1" w:themeTint="80"/>
                            </w:rPr>
                            <w:t xml:space="preserve">     </w:t>
                          </w:r>
                        </w:p>
                      </w:sdtContent>
                    </w:sdt>
                    <w:p w:rsidR="00064C3F" w:rsidRDefault="00064C3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13" name="Rettangolo 1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4C3F" w:rsidRDefault="00064C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13"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L5fd8ygAgAAoAUAAA4AAAAAAAAAAAAAAAAALgIAAGRycy9l&#10;Mm9Eb2MueG1sUEsBAi0AFAAGAAgAAAAhAAk9t3DaAAAAAwEAAA8AAAAAAAAAAAAAAAAA+gQAAGRy&#10;cy9kb3ducmV2LnhtbFBLBQYAAAAABAAEAPMAAAABBgAAAAA=&#10;" fillcolor="black [3213]" stroked="f" strokeweight="3pt">
              <v:textbox>
                <w:txbxContent>
                  <w:p w:rsidR="00064C3F" w:rsidRDefault="00064C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7783" w:rsidRDefault="00727783">
      <w:r>
        <w:separator/>
      </w:r>
    </w:p>
    <w:p w:rsidR="00727783" w:rsidRDefault="00727783"/>
    <w:p w:rsidR="00727783" w:rsidRDefault="00727783" w:rsidP="009F16D2"/>
  </w:footnote>
  <w:footnote w:type="continuationSeparator" w:id="0">
    <w:p w:rsidR="00727783" w:rsidRDefault="00727783">
      <w:r>
        <w:continuationSeparator/>
      </w:r>
    </w:p>
    <w:p w:rsidR="00727783" w:rsidRDefault="00727783"/>
    <w:p w:rsidR="00727783" w:rsidRDefault="00727783" w:rsidP="009F16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Pr="00F57427" w:rsidRDefault="00064C3F" w:rsidP="00F574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C3F" w:rsidRDefault="00064C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3374A11"/>
    <w:multiLevelType w:val="hybridMultilevel"/>
    <w:tmpl w:val="14D0C4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F8433D7"/>
    <w:multiLevelType w:val="multilevel"/>
    <w:tmpl w:val="AC2CB298"/>
    <w:lvl w:ilvl="0">
      <w:start w:val="1"/>
      <w:numFmt w:val="decimal"/>
      <w:lvlText w:val="%1."/>
      <w:lvlJc w:val="left"/>
      <w:pPr>
        <w:ind w:left="360" w:hanging="360"/>
      </w:pPr>
    </w:lvl>
    <w:lvl w:ilvl="1">
      <w:start w:val="1"/>
      <w:numFmt w:val="decimal"/>
      <w:lvlText w:val="%1.%2."/>
      <w:lvlJc w:val="left"/>
      <w:pPr>
        <w:ind w:left="574" w:hanging="432"/>
      </w:pPr>
      <w:rPr>
        <w:sz w:val="32"/>
        <w:szCs w:val="32"/>
      </w:rPr>
    </w:lvl>
    <w:lvl w:ilvl="2">
      <w:start w:val="1"/>
      <w:numFmt w:val="decimal"/>
      <w:lvlText w:val="%1.%2.%3."/>
      <w:lvlJc w:val="left"/>
      <w:pPr>
        <w:ind w:left="2205"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36025E"/>
    <w:multiLevelType w:val="hybridMultilevel"/>
    <w:tmpl w:val="D11EF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901A63"/>
    <w:multiLevelType w:val="multilevel"/>
    <w:tmpl w:val="220EB3EA"/>
    <w:lvl w:ilvl="0">
      <w:start w:val="2"/>
      <w:numFmt w:val="decimal"/>
      <w:lvlText w:val="%1.0"/>
      <w:lvlJc w:val="left"/>
      <w:pPr>
        <w:ind w:left="720" w:hanging="720"/>
      </w:pPr>
      <w:rPr>
        <w:rFonts w:ascii="Times New Roman" w:hAnsi="Times New Roman" w:hint="default"/>
        <w:i w:val="0"/>
      </w:rPr>
    </w:lvl>
    <w:lvl w:ilvl="1">
      <w:start w:val="1"/>
      <w:numFmt w:val="decimal"/>
      <w:lvlText w:val="%1.%2"/>
      <w:lvlJc w:val="left"/>
      <w:pPr>
        <w:ind w:left="1429" w:hanging="720"/>
      </w:pPr>
      <w:rPr>
        <w:rFonts w:ascii="Times New Roman" w:hAnsi="Times New Roman" w:hint="default"/>
        <w:i w:val="0"/>
      </w:rPr>
    </w:lvl>
    <w:lvl w:ilvl="2">
      <w:start w:val="1"/>
      <w:numFmt w:val="decimal"/>
      <w:lvlText w:val="%1.%2.%3"/>
      <w:lvlJc w:val="left"/>
      <w:pPr>
        <w:ind w:left="2138" w:hanging="720"/>
      </w:pPr>
      <w:rPr>
        <w:rFonts w:ascii="Times New Roman" w:hAnsi="Times New Roman" w:hint="default"/>
        <w:i w:val="0"/>
      </w:rPr>
    </w:lvl>
    <w:lvl w:ilvl="3">
      <w:start w:val="1"/>
      <w:numFmt w:val="decimal"/>
      <w:lvlText w:val="%1.%2.%3.%4"/>
      <w:lvlJc w:val="left"/>
      <w:pPr>
        <w:ind w:left="3207" w:hanging="1080"/>
      </w:pPr>
      <w:rPr>
        <w:rFonts w:ascii="Times New Roman" w:hAnsi="Times New Roman" w:hint="default"/>
        <w:i w:val="0"/>
      </w:rPr>
    </w:lvl>
    <w:lvl w:ilvl="4">
      <w:start w:val="1"/>
      <w:numFmt w:val="decimal"/>
      <w:lvlText w:val="%1.%2.%3.%4.%5"/>
      <w:lvlJc w:val="left"/>
      <w:pPr>
        <w:ind w:left="4276" w:hanging="1440"/>
      </w:pPr>
      <w:rPr>
        <w:rFonts w:ascii="Times New Roman" w:hAnsi="Times New Roman" w:hint="default"/>
        <w:i w:val="0"/>
      </w:rPr>
    </w:lvl>
    <w:lvl w:ilvl="5">
      <w:start w:val="1"/>
      <w:numFmt w:val="decimal"/>
      <w:lvlText w:val="%1.%2.%3.%4.%5.%6"/>
      <w:lvlJc w:val="left"/>
      <w:pPr>
        <w:ind w:left="4985" w:hanging="1440"/>
      </w:pPr>
      <w:rPr>
        <w:rFonts w:ascii="Times New Roman" w:hAnsi="Times New Roman" w:hint="default"/>
        <w:i w:val="0"/>
      </w:rPr>
    </w:lvl>
    <w:lvl w:ilvl="6">
      <w:start w:val="1"/>
      <w:numFmt w:val="decimal"/>
      <w:lvlText w:val="%1.%2.%3.%4.%5.%6.%7"/>
      <w:lvlJc w:val="left"/>
      <w:pPr>
        <w:ind w:left="6054" w:hanging="1800"/>
      </w:pPr>
      <w:rPr>
        <w:rFonts w:ascii="Times New Roman" w:hAnsi="Times New Roman" w:hint="default"/>
        <w:i w:val="0"/>
      </w:rPr>
    </w:lvl>
    <w:lvl w:ilvl="7">
      <w:start w:val="1"/>
      <w:numFmt w:val="decimal"/>
      <w:lvlText w:val="%1.%2.%3.%4.%5.%6.%7.%8"/>
      <w:lvlJc w:val="left"/>
      <w:pPr>
        <w:ind w:left="6763" w:hanging="1800"/>
      </w:pPr>
      <w:rPr>
        <w:rFonts w:ascii="Times New Roman" w:hAnsi="Times New Roman" w:hint="default"/>
        <w:i w:val="0"/>
      </w:rPr>
    </w:lvl>
    <w:lvl w:ilvl="8">
      <w:start w:val="1"/>
      <w:numFmt w:val="decimal"/>
      <w:lvlText w:val="%1.%2.%3.%4.%5.%6.%7.%8.%9"/>
      <w:lvlJc w:val="left"/>
      <w:pPr>
        <w:ind w:left="7832" w:hanging="2160"/>
      </w:pPr>
      <w:rPr>
        <w:rFonts w:ascii="Times New Roman" w:hAnsi="Times New Roman" w:hint="default"/>
        <w:i w:val="0"/>
      </w:rPr>
    </w:lvl>
  </w:abstractNum>
  <w:abstractNum w:abstractNumId="9" w15:restartNumberingAfterBreak="0">
    <w:nsid w:val="2FD83A43"/>
    <w:multiLevelType w:val="multilevel"/>
    <w:tmpl w:val="B7C0BF0C"/>
    <w:lvl w:ilvl="0">
      <w:start w:val="1"/>
      <w:numFmt w:val="decimal"/>
      <w:lvlText w:val="%1.0"/>
      <w:lvlJc w:val="left"/>
      <w:pPr>
        <w:ind w:left="840" w:hanging="480"/>
      </w:pPr>
      <w:rPr>
        <w:rFonts w:hint="default"/>
      </w:rPr>
    </w:lvl>
    <w:lvl w:ilvl="1">
      <w:start w:val="1"/>
      <w:numFmt w:val="decimal"/>
      <w:lvlText w:val="%1.%2"/>
      <w:lvlJc w:val="left"/>
      <w:pPr>
        <w:ind w:left="1549" w:hanging="48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192" w:hanging="2160"/>
      </w:pPr>
      <w:rPr>
        <w:rFonts w:hint="default"/>
      </w:rPr>
    </w:lvl>
  </w:abstractNum>
  <w:abstractNum w:abstractNumId="10" w15:restartNumberingAfterBreak="0">
    <w:nsid w:val="31E56468"/>
    <w:multiLevelType w:val="hybridMultilevel"/>
    <w:tmpl w:val="5BA43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514C37"/>
    <w:multiLevelType w:val="hybridMultilevel"/>
    <w:tmpl w:val="63541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741F73"/>
    <w:multiLevelType w:val="multilevel"/>
    <w:tmpl w:val="85C8B1A0"/>
    <w:lvl w:ilvl="0">
      <w:start w:val="8"/>
      <w:numFmt w:val="decimal"/>
      <w:lvlText w:val="%1.0"/>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643211C5"/>
    <w:multiLevelType w:val="hybridMultilevel"/>
    <w:tmpl w:val="CE0E6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7612A4"/>
    <w:multiLevelType w:val="hybridMultilevel"/>
    <w:tmpl w:val="8F761A9C"/>
    <w:lvl w:ilvl="0" w:tplc="CD5E3EA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EF3225A"/>
    <w:multiLevelType w:val="hybridMultilevel"/>
    <w:tmpl w:val="5176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B80523"/>
    <w:multiLevelType w:val="hybridMultilevel"/>
    <w:tmpl w:val="D2943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E653E8B"/>
    <w:multiLevelType w:val="hybridMultilevel"/>
    <w:tmpl w:val="466C2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1"/>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10"/>
  </w:num>
  <w:num w:numId="9">
    <w:abstractNumId w:val="4"/>
  </w:num>
  <w:num w:numId="10">
    <w:abstractNumId w:val="6"/>
  </w:num>
  <w:num w:numId="11">
    <w:abstractNumId w:val="17"/>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num>
  <w:num w:numId="20">
    <w:abstractNumId w:val="6"/>
    <w:lvlOverride w:ilvl="0">
      <w:startOverride w:val="1"/>
    </w:lvlOverride>
  </w:num>
  <w:num w:numId="21">
    <w:abstractNumId w:val="8"/>
  </w:num>
  <w:num w:numId="22">
    <w:abstractNumId w:val="12"/>
  </w:num>
  <w:num w:numId="23">
    <w:abstractNumId w:val="9"/>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158A"/>
    <w:rsid w:val="00007D18"/>
    <w:rsid w:val="000173B0"/>
    <w:rsid w:val="00021E78"/>
    <w:rsid w:val="000226C6"/>
    <w:rsid w:val="00025263"/>
    <w:rsid w:val="00031EAA"/>
    <w:rsid w:val="0003647E"/>
    <w:rsid w:val="0004631F"/>
    <w:rsid w:val="00060D87"/>
    <w:rsid w:val="00060FE8"/>
    <w:rsid w:val="0006191D"/>
    <w:rsid w:val="000626D0"/>
    <w:rsid w:val="000646F9"/>
    <w:rsid w:val="00064C3F"/>
    <w:rsid w:val="0007186C"/>
    <w:rsid w:val="00072BDC"/>
    <w:rsid w:val="00072C9A"/>
    <w:rsid w:val="00077D9E"/>
    <w:rsid w:val="00081C5D"/>
    <w:rsid w:val="00083AE9"/>
    <w:rsid w:val="00091920"/>
    <w:rsid w:val="00092478"/>
    <w:rsid w:val="00093D9B"/>
    <w:rsid w:val="000948E3"/>
    <w:rsid w:val="0009790D"/>
    <w:rsid w:val="000A5632"/>
    <w:rsid w:val="000B7E44"/>
    <w:rsid w:val="000C014A"/>
    <w:rsid w:val="000C0F83"/>
    <w:rsid w:val="000C1DF7"/>
    <w:rsid w:val="000C2CAD"/>
    <w:rsid w:val="000C350A"/>
    <w:rsid w:val="000C4730"/>
    <w:rsid w:val="000D08F1"/>
    <w:rsid w:val="000D1608"/>
    <w:rsid w:val="000D2800"/>
    <w:rsid w:val="000D57F0"/>
    <w:rsid w:val="000F2CE5"/>
    <w:rsid w:val="00104B9D"/>
    <w:rsid w:val="001064D5"/>
    <w:rsid w:val="00106853"/>
    <w:rsid w:val="0011254A"/>
    <w:rsid w:val="001223D0"/>
    <w:rsid w:val="001261C5"/>
    <w:rsid w:val="00134C2B"/>
    <w:rsid w:val="0014105A"/>
    <w:rsid w:val="001548D7"/>
    <w:rsid w:val="00167B26"/>
    <w:rsid w:val="00172401"/>
    <w:rsid w:val="001765AE"/>
    <w:rsid w:val="00177318"/>
    <w:rsid w:val="00180767"/>
    <w:rsid w:val="00181CE4"/>
    <w:rsid w:val="0019180C"/>
    <w:rsid w:val="00192270"/>
    <w:rsid w:val="00192323"/>
    <w:rsid w:val="001A1ED0"/>
    <w:rsid w:val="001A3D28"/>
    <w:rsid w:val="001A606F"/>
    <w:rsid w:val="001A736E"/>
    <w:rsid w:val="001B500F"/>
    <w:rsid w:val="001B5326"/>
    <w:rsid w:val="001B6CE4"/>
    <w:rsid w:val="001C0D00"/>
    <w:rsid w:val="001C227A"/>
    <w:rsid w:val="001C29D3"/>
    <w:rsid w:val="001D18E0"/>
    <w:rsid w:val="001D1C8E"/>
    <w:rsid w:val="001D5323"/>
    <w:rsid w:val="001E0BF9"/>
    <w:rsid w:val="001E56C4"/>
    <w:rsid w:val="001E6A3A"/>
    <w:rsid w:val="001E76EC"/>
    <w:rsid w:val="001F2646"/>
    <w:rsid w:val="001F6D1C"/>
    <w:rsid w:val="00202F89"/>
    <w:rsid w:val="0020314D"/>
    <w:rsid w:val="00216735"/>
    <w:rsid w:val="00216CBF"/>
    <w:rsid w:val="0022248B"/>
    <w:rsid w:val="00225272"/>
    <w:rsid w:val="00225B37"/>
    <w:rsid w:val="00231AB0"/>
    <w:rsid w:val="00231EAC"/>
    <w:rsid w:val="00235311"/>
    <w:rsid w:val="00251FEB"/>
    <w:rsid w:val="002543A7"/>
    <w:rsid w:val="00264357"/>
    <w:rsid w:val="002643DC"/>
    <w:rsid w:val="002701ED"/>
    <w:rsid w:val="002713D8"/>
    <w:rsid w:val="00271CA3"/>
    <w:rsid w:val="0027346F"/>
    <w:rsid w:val="00274BE2"/>
    <w:rsid w:val="00276A05"/>
    <w:rsid w:val="002829D9"/>
    <w:rsid w:val="00295A57"/>
    <w:rsid w:val="002962EE"/>
    <w:rsid w:val="002A37F9"/>
    <w:rsid w:val="002A39CC"/>
    <w:rsid w:val="002A3A69"/>
    <w:rsid w:val="002B2B51"/>
    <w:rsid w:val="002C6C97"/>
    <w:rsid w:val="002C7556"/>
    <w:rsid w:val="002E6C3A"/>
    <w:rsid w:val="002F1650"/>
    <w:rsid w:val="002F3135"/>
    <w:rsid w:val="00301358"/>
    <w:rsid w:val="003023D0"/>
    <w:rsid w:val="003051FB"/>
    <w:rsid w:val="00305B21"/>
    <w:rsid w:val="003136CD"/>
    <w:rsid w:val="00321FF3"/>
    <w:rsid w:val="003227DA"/>
    <w:rsid w:val="00323116"/>
    <w:rsid w:val="003247D9"/>
    <w:rsid w:val="0032571E"/>
    <w:rsid w:val="003343C8"/>
    <w:rsid w:val="00334DF2"/>
    <w:rsid w:val="00336C8E"/>
    <w:rsid w:val="00340112"/>
    <w:rsid w:val="003508EF"/>
    <w:rsid w:val="00353E13"/>
    <w:rsid w:val="003551C5"/>
    <w:rsid w:val="00356587"/>
    <w:rsid w:val="00356A7D"/>
    <w:rsid w:val="00360DB6"/>
    <w:rsid w:val="00361F2F"/>
    <w:rsid w:val="00363385"/>
    <w:rsid w:val="003709E7"/>
    <w:rsid w:val="0038112B"/>
    <w:rsid w:val="003901F2"/>
    <w:rsid w:val="003913BF"/>
    <w:rsid w:val="00396D80"/>
    <w:rsid w:val="00397435"/>
    <w:rsid w:val="0039750D"/>
    <w:rsid w:val="003A05AD"/>
    <w:rsid w:val="003A0829"/>
    <w:rsid w:val="003A1394"/>
    <w:rsid w:val="003A56BA"/>
    <w:rsid w:val="003B072A"/>
    <w:rsid w:val="003B282D"/>
    <w:rsid w:val="003B3475"/>
    <w:rsid w:val="003B52B0"/>
    <w:rsid w:val="003C4284"/>
    <w:rsid w:val="003C7D32"/>
    <w:rsid w:val="003D2241"/>
    <w:rsid w:val="003D31F4"/>
    <w:rsid w:val="003E00FB"/>
    <w:rsid w:val="003E43EA"/>
    <w:rsid w:val="003F2E71"/>
    <w:rsid w:val="00401422"/>
    <w:rsid w:val="004144CA"/>
    <w:rsid w:val="00423FBA"/>
    <w:rsid w:val="00433430"/>
    <w:rsid w:val="004358B0"/>
    <w:rsid w:val="004402D4"/>
    <w:rsid w:val="004422A3"/>
    <w:rsid w:val="00447DD5"/>
    <w:rsid w:val="00451D5C"/>
    <w:rsid w:val="004545EB"/>
    <w:rsid w:val="00454866"/>
    <w:rsid w:val="00460753"/>
    <w:rsid w:val="00462E7D"/>
    <w:rsid w:val="00463266"/>
    <w:rsid w:val="00463571"/>
    <w:rsid w:val="004646F8"/>
    <w:rsid w:val="0046632B"/>
    <w:rsid w:val="00466E31"/>
    <w:rsid w:val="00467A12"/>
    <w:rsid w:val="004722CD"/>
    <w:rsid w:val="00473789"/>
    <w:rsid w:val="004737F8"/>
    <w:rsid w:val="00483986"/>
    <w:rsid w:val="00484454"/>
    <w:rsid w:val="004912A0"/>
    <w:rsid w:val="00493C19"/>
    <w:rsid w:val="00495506"/>
    <w:rsid w:val="004A2374"/>
    <w:rsid w:val="004A2964"/>
    <w:rsid w:val="004A48D9"/>
    <w:rsid w:val="004B03A1"/>
    <w:rsid w:val="004B30A6"/>
    <w:rsid w:val="004C5EFB"/>
    <w:rsid w:val="004C76CF"/>
    <w:rsid w:val="004C7ACF"/>
    <w:rsid w:val="004D06A4"/>
    <w:rsid w:val="004D1C7E"/>
    <w:rsid w:val="004D1EA6"/>
    <w:rsid w:val="004D39C1"/>
    <w:rsid w:val="004D5F12"/>
    <w:rsid w:val="004D628B"/>
    <w:rsid w:val="004D6AD5"/>
    <w:rsid w:val="004F429D"/>
    <w:rsid w:val="004F616A"/>
    <w:rsid w:val="004F6311"/>
    <w:rsid w:val="005041CD"/>
    <w:rsid w:val="005049F4"/>
    <w:rsid w:val="0052281E"/>
    <w:rsid w:val="00531B77"/>
    <w:rsid w:val="00541A9E"/>
    <w:rsid w:val="005469C6"/>
    <w:rsid w:val="00554F0D"/>
    <w:rsid w:val="0056253A"/>
    <w:rsid w:val="00572623"/>
    <w:rsid w:val="00572639"/>
    <w:rsid w:val="00572A10"/>
    <w:rsid w:val="005912A8"/>
    <w:rsid w:val="005A077D"/>
    <w:rsid w:val="005A18A3"/>
    <w:rsid w:val="005B2CB0"/>
    <w:rsid w:val="005B3B28"/>
    <w:rsid w:val="005B5088"/>
    <w:rsid w:val="005D0E62"/>
    <w:rsid w:val="005E70A2"/>
    <w:rsid w:val="005F0C5B"/>
    <w:rsid w:val="005F3821"/>
    <w:rsid w:val="005F3ECF"/>
    <w:rsid w:val="005F4E17"/>
    <w:rsid w:val="005F4FB1"/>
    <w:rsid w:val="005F72A2"/>
    <w:rsid w:val="00600CA0"/>
    <w:rsid w:val="00605686"/>
    <w:rsid w:val="00605FBC"/>
    <w:rsid w:val="00606021"/>
    <w:rsid w:val="00607E47"/>
    <w:rsid w:val="00615EDA"/>
    <w:rsid w:val="00620827"/>
    <w:rsid w:val="00626619"/>
    <w:rsid w:val="00633F57"/>
    <w:rsid w:val="006353D2"/>
    <w:rsid w:val="0063756E"/>
    <w:rsid w:val="0064145D"/>
    <w:rsid w:val="00642A46"/>
    <w:rsid w:val="0064400E"/>
    <w:rsid w:val="00644D2E"/>
    <w:rsid w:val="00645942"/>
    <w:rsid w:val="00646A5B"/>
    <w:rsid w:val="00654A9D"/>
    <w:rsid w:val="00657042"/>
    <w:rsid w:val="0067103B"/>
    <w:rsid w:val="00672481"/>
    <w:rsid w:val="00675CE7"/>
    <w:rsid w:val="00675E45"/>
    <w:rsid w:val="00687DB5"/>
    <w:rsid w:val="00695215"/>
    <w:rsid w:val="00695C17"/>
    <w:rsid w:val="006B0E96"/>
    <w:rsid w:val="006B4B01"/>
    <w:rsid w:val="006B738F"/>
    <w:rsid w:val="006C11EC"/>
    <w:rsid w:val="006C2B3C"/>
    <w:rsid w:val="006C31EF"/>
    <w:rsid w:val="006C5323"/>
    <w:rsid w:val="006D1C63"/>
    <w:rsid w:val="006D2DC7"/>
    <w:rsid w:val="006D3CFE"/>
    <w:rsid w:val="006D573F"/>
    <w:rsid w:val="006D5AD9"/>
    <w:rsid w:val="006E1058"/>
    <w:rsid w:val="006E2DD7"/>
    <w:rsid w:val="006F0278"/>
    <w:rsid w:val="00702C61"/>
    <w:rsid w:val="00704B24"/>
    <w:rsid w:val="00706A18"/>
    <w:rsid w:val="007208FB"/>
    <w:rsid w:val="00722BE6"/>
    <w:rsid w:val="00727783"/>
    <w:rsid w:val="007317AE"/>
    <w:rsid w:val="007422C0"/>
    <w:rsid w:val="00742484"/>
    <w:rsid w:val="00754DB8"/>
    <w:rsid w:val="00756B5E"/>
    <w:rsid w:val="00757E0A"/>
    <w:rsid w:val="0076044B"/>
    <w:rsid w:val="00764506"/>
    <w:rsid w:val="007707D6"/>
    <w:rsid w:val="007713E5"/>
    <w:rsid w:val="007721D3"/>
    <w:rsid w:val="00780089"/>
    <w:rsid w:val="00784C66"/>
    <w:rsid w:val="007A09B4"/>
    <w:rsid w:val="007A3DA6"/>
    <w:rsid w:val="007A7C8E"/>
    <w:rsid w:val="007B6EC8"/>
    <w:rsid w:val="007C1BE9"/>
    <w:rsid w:val="007C2A0E"/>
    <w:rsid w:val="007C6AB6"/>
    <w:rsid w:val="007C78E5"/>
    <w:rsid w:val="007D18C7"/>
    <w:rsid w:val="007D2B23"/>
    <w:rsid w:val="007D37A6"/>
    <w:rsid w:val="007E26EB"/>
    <w:rsid w:val="007E3C48"/>
    <w:rsid w:val="007E44DF"/>
    <w:rsid w:val="007E63EC"/>
    <w:rsid w:val="007F4438"/>
    <w:rsid w:val="007F445C"/>
    <w:rsid w:val="007F5F45"/>
    <w:rsid w:val="007F73DA"/>
    <w:rsid w:val="00805E89"/>
    <w:rsid w:val="00812B71"/>
    <w:rsid w:val="0081673D"/>
    <w:rsid w:val="008178E5"/>
    <w:rsid w:val="00826F50"/>
    <w:rsid w:val="008279F8"/>
    <w:rsid w:val="008316CC"/>
    <w:rsid w:val="00835CF8"/>
    <w:rsid w:val="00836F8A"/>
    <w:rsid w:val="00841006"/>
    <w:rsid w:val="00843B00"/>
    <w:rsid w:val="00845826"/>
    <w:rsid w:val="00846089"/>
    <w:rsid w:val="0085091F"/>
    <w:rsid w:val="008563A4"/>
    <w:rsid w:val="0085767E"/>
    <w:rsid w:val="00867CB4"/>
    <w:rsid w:val="00871333"/>
    <w:rsid w:val="008740AA"/>
    <w:rsid w:val="008744EF"/>
    <w:rsid w:val="008967C4"/>
    <w:rsid w:val="008A65B2"/>
    <w:rsid w:val="008B0F72"/>
    <w:rsid w:val="008B2768"/>
    <w:rsid w:val="008B36D5"/>
    <w:rsid w:val="008B65F8"/>
    <w:rsid w:val="008D4BBC"/>
    <w:rsid w:val="008D5A4F"/>
    <w:rsid w:val="008E2443"/>
    <w:rsid w:val="008E3196"/>
    <w:rsid w:val="008F088C"/>
    <w:rsid w:val="008F17A5"/>
    <w:rsid w:val="008F4C3F"/>
    <w:rsid w:val="008F73B9"/>
    <w:rsid w:val="0090779F"/>
    <w:rsid w:val="00912C3D"/>
    <w:rsid w:val="00913512"/>
    <w:rsid w:val="009141A6"/>
    <w:rsid w:val="0092186E"/>
    <w:rsid w:val="00925036"/>
    <w:rsid w:val="00925486"/>
    <w:rsid w:val="00925A79"/>
    <w:rsid w:val="009305A5"/>
    <w:rsid w:val="009352E3"/>
    <w:rsid w:val="0094028A"/>
    <w:rsid w:val="009618AD"/>
    <w:rsid w:val="00965E9A"/>
    <w:rsid w:val="00966326"/>
    <w:rsid w:val="009741DE"/>
    <w:rsid w:val="00974E7C"/>
    <w:rsid w:val="0097750B"/>
    <w:rsid w:val="00977CF9"/>
    <w:rsid w:val="00992E67"/>
    <w:rsid w:val="009A4A4D"/>
    <w:rsid w:val="009A6A99"/>
    <w:rsid w:val="009A6EAD"/>
    <w:rsid w:val="009A760F"/>
    <w:rsid w:val="009B38A1"/>
    <w:rsid w:val="009B4156"/>
    <w:rsid w:val="009B4E27"/>
    <w:rsid w:val="009C6735"/>
    <w:rsid w:val="009E1613"/>
    <w:rsid w:val="009E2206"/>
    <w:rsid w:val="009E3207"/>
    <w:rsid w:val="009E7494"/>
    <w:rsid w:val="009F16D2"/>
    <w:rsid w:val="009F3E72"/>
    <w:rsid w:val="009F7B6F"/>
    <w:rsid w:val="00A02EAD"/>
    <w:rsid w:val="00A03CFB"/>
    <w:rsid w:val="00A07D76"/>
    <w:rsid w:val="00A07FD0"/>
    <w:rsid w:val="00A14A68"/>
    <w:rsid w:val="00A17E6B"/>
    <w:rsid w:val="00A26B8E"/>
    <w:rsid w:val="00A277D6"/>
    <w:rsid w:val="00A277EE"/>
    <w:rsid w:val="00A31BA7"/>
    <w:rsid w:val="00A31BB1"/>
    <w:rsid w:val="00A343FC"/>
    <w:rsid w:val="00A36D7A"/>
    <w:rsid w:val="00A4183F"/>
    <w:rsid w:val="00A43E43"/>
    <w:rsid w:val="00A46692"/>
    <w:rsid w:val="00A61D1B"/>
    <w:rsid w:val="00A66C95"/>
    <w:rsid w:val="00A74CCA"/>
    <w:rsid w:val="00A80EFF"/>
    <w:rsid w:val="00A8164A"/>
    <w:rsid w:val="00A86D9E"/>
    <w:rsid w:val="00AA01FD"/>
    <w:rsid w:val="00AA622C"/>
    <w:rsid w:val="00AB03E9"/>
    <w:rsid w:val="00AC0699"/>
    <w:rsid w:val="00AC1A22"/>
    <w:rsid w:val="00AC2AA4"/>
    <w:rsid w:val="00AC401E"/>
    <w:rsid w:val="00AD02BE"/>
    <w:rsid w:val="00AD171F"/>
    <w:rsid w:val="00AD1C7A"/>
    <w:rsid w:val="00AD270C"/>
    <w:rsid w:val="00AE17A8"/>
    <w:rsid w:val="00AE1A4A"/>
    <w:rsid w:val="00AE629B"/>
    <w:rsid w:val="00AF017F"/>
    <w:rsid w:val="00B03244"/>
    <w:rsid w:val="00B039A5"/>
    <w:rsid w:val="00B104B6"/>
    <w:rsid w:val="00B13AB8"/>
    <w:rsid w:val="00B21DA0"/>
    <w:rsid w:val="00B2210A"/>
    <w:rsid w:val="00B24738"/>
    <w:rsid w:val="00B318CF"/>
    <w:rsid w:val="00B41C4D"/>
    <w:rsid w:val="00B42851"/>
    <w:rsid w:val="00B43066"/>
    <w:rsid w:val="00B45870"/>
    <w:rsid w:val="00B4778B"/>
    <w:rsid w:val="00B50DDA"/>
    <w:rsid w:val="00B51423"/>
    <w:rsid w:val="00B51734"/>
    <w:rsid w:val="00B53E59"/>
    <w:rsid w:val="00B5490D"/>
    <w:rsid w:val="00B57560"/>
    <w:rsid w:val="00B63A4C"/>
    <w:rsid w:val="00B65B0A"/>
    <w:rsid w:val="00B71CAC"/>
    <w:rsid w:val="00B71DF8"/>
    <w:rsid w:val="00B758A0"/>
    <w:rsid w:val="00B7600F"/>
    <w:rsid w:val="00B80D01"/>
    <w:rsid w:val="00B850EE"/>
    <w:rsid w:val="00B86585"/>
    <w:rsid w:val="00B86C1A"/>
    <w:rsid w:val="00B91F6C"/>
    <w:rsid w:val="00B930B5"/>
    <w:rsid w:val="00B95043"/>
    <w:rsid w:val="00B95D2A"/>
    <w:rsid w:val="00BA5CFF"/>
    <w:rsid w:val="00BA7296"/>
    <w:rsid w:val="00BB1AD6"/>
    <w:rsid w:val="00BB563C"/>
    <w:rsid w:val="00BB7A67"/>
    <w:rsid w:val="00BC2271"/>
    <w:rsid w:val="00BC241F"/>
    <w:rsid w:val="00BC79D6"/>
    <w:rsid w:val="00BD25A9"/>
    <w:rsid w:val="00BD4E38"/>
    <w:rsid w:val="00BE21B6"/>
    <w:rsid w:val="00BE488D"/>
    <w:rsid w:val="00BF1365"/>
    <w:rsid w:val="00C05F68"/>
    <w:rsid w:val="00C106CB"/>
    <w:rsid w:val="00C112AC"/>
    <w:rsid w:val="00C13280"/>
    <w:rsid w:val="00C20E85"/>
    <w:rsid w:val="00C226D7"/>
    <w:rsid w:val="00C24DB3"/>
    <w:rsid w:val="00C31E44"/>
    <w:rsid w:val="00C32E69"/>
    <w:rsid w:val="00C33D1D"/>
    <w:rsid w:val="00C36BE7"/>
    <w:rsid w:val="00C404F7"/>
    <w:rsid w:val="00C4467A"/>
    <w:rsid w:val="00C46945"/>
    <w:rsid w:val="00C46E44"/>
    <w:rsid w:val="00C50E4D"/>
    <w:rsid w:val="00C520B7"/>
    <w:rsid w:val="00C640DE"/>
    <w:rsid w:val="00C65CBE"/>
    <w:rsid w:val="00C76EC3"/>
    <w:rsid w:val="00C83A75"/>
    <w:rsid w:val="00C84A54"/>
    <w:rsid w:val="00C94450"/>
    <w:rsid w:val="00C96299"/>
    <w:rsid w:val="00C97F2E"/>
    <w:rsid w:val="00CA5BD9"/>
    <w:rsid w:val="00CA7837"/>
    <w:rsid w:val="00CB0252"/>
    <w:rsid w:val="00CB142C"/>
    <w:rsid w:val="00CB2F1C"/>
    <w:rsid w:val="00CB64FB"/>
    <w:rsid w:val="00CC6D95"/>
    <w:rsid w:val="00CC7E80"/>
    <w:rsid w:val="00CD3C62"/>
    <w:rsid w:val="00CD7B1B"/>
    <w:rsid w:val="00CE06AC"/>
    <w:rsid w:val="00CF4FBD"/>
    <w:rsid w:val="00D03AE4"/>
    <w:rsid w:val="00D0436E"/>
    <w:rsid w:val="00D047D7"/>
    <w:rsid w:val="00D11223"/>
    <w:rsid w:val="00D1464E"/>
    <w:rsid w:val="00D15F88"/>
    <w:rsid w:val="00D16A26"/>
    <w:rsid w:val="00D214A9"/>
    <w:rsid w:val="00D35EE0"/>
    <w:rsid w:val="00D36133"/>
    <w:rsid w:val="00D36760"/>
    <w:rsid w:val="00D4204F"/>
    <w:rsid w:val="00D42DD0"/>
    <w:rsid w:val="00D52008"/>
    <w:rsid w:val="00D5243A"/>
    <w:rsid w:val="00D57ED3"/>
    <w:rsid w:val="00D63131"/>
    <w:rsid w:val="00D6688C"/>
    <w:rsid w:val="00D74B92"/>
    <w:rsid w:val="00D7546D"/>
    <w:rsid w:val="00D75AF6"/>
    <w:rsid w:val="00D82A4D"/>
    <w:rsid w:val="00D85DC1"/>
    <w:rsid w:val="00D86DBF"/>
    <w:rsid w:val="00D93EB2"/>
    <w:rsid w:val="00D97686"/>
    <w:rsid w:val="00DA338B"/>
    <w:rsid w:val="00DA3F74"/>
    <w:rsid w:val="00DA4205"/>
    <w:rsid w:val="00DB2245"/>
    <w:rsid w:val="00DB2277"/>
    <w:rsid w:val="00DB3BBB"/>
    <w:rsid w:val="00DB3C89"/>
    <w:rsid w:val="00DB6DFC"/>
    <w:rsid w:val="00DC46E6"/>
    <w:rsid w:val="00DC5DC1"/>
    <w:rsid w:val="00DD5879"/>
    <w:rsid w:val="00DD696A"/>
    <w:rsid w:val="00DE6EC1"/>
    <w:rsid w:val="00DF51E6"/>
    <w:rsid w:val="00DF62FC"/>
    <w:rsid w:val="00E0017E"/>
    <w:rsid w:val="00E004C2"/>
    <w:rsid w:val="00E15FAB"/>
    <w:rsid w:val="00E22819"/>
    <w:rsid w:val="00E27AB0"/>
    <w:rsid w:val="00E3551C"/>
    <w:rsid w:val="00E360BB"/>
    <w:rsid w:val="00E408B8"/>
    <w:rsid w:val="00E41927"/>
    <w:rsid w:val="00E4429B"/>
    <w:rsid w:val="00E468CD"/>
    <w:rsid w:val="00E46BCB"/>
    <w:rsid w:val="00E540E9"/>
    <w:rsid w:val="00E5470C"/>
    <w:rsid w:val="00E56E5D"/>
    <w:rsid w:val="00E61FFF"/>
    <w:rsid w:val="00E64234"/>
    <w:rsid w:val="00E6612D"/>
    <w:rsid w:val="00E76766"/>
    <w:rsid w:val="00E777F0"/>
    <w:rsid w:val="00E80619"/>
    <w:rsid w:val="00E84F77"/>
    <w:rsid w:val="00E92194"/>
    <w:rsid w:val="00EA51CB"/>
    <w:rsid w:val="00EA5415"/>
    <w:rsid w:val="00EA7183"/>
    <w:rsid w:val="00EB1200"/>
    <w:rsid w:val="00EB5FEC"/>
    <w:rsid w:val="00EB65CB"/>
    <w:rsid w:val="00EC06EB"/>
    <w:rsid w:val="00EC16D5"/>
    <w:rsid w:val="00EC1770"/>
    <w:rsid w:val="00EC25A6"/>
    <w:rsid w:val="00EC3071"/>
    <w:rsid w:val="00EC65B9"/>
    <w:rsid w:val="00ED4296"/>
    <w:rsid w:val="00EE13E9"/>
    <w:rsid w:val="00EE583D"/>
    <w:rsid w:val="00EF1CA0"/>
    <w:rsid w:val="00EF421C"/>
    <w:rsid w:val="00EF5018"/>
    <w:rsid w:val="00EF54B1"/>
    <w:rsid w:val="00EF7BB5"/>
    <w:rsid w:val="00F03B78"/>
    <w:rsid w:val="00F04C47"/>
    <w:rsid w:val="00F077C1"/>
    <w:rsid w:val="00F2091A"/>
    <w:rsid w:val="00F249A9"/>
    <w:rsid w:val="00F34674"/>
    <w:rsid w:val="00F37C14"/>
    <w:rsid w:val="00F41E9C"/>
    <w:rsid w:val="00F435D7"/>
    <w:rsid w:val="00F46FA3"/>
    <w:rsid w:val="00F50FD5"/>
    <w:rsid w:val="00F57427"/>
    <w:rsid w:val="00F666DF"/>
    <w:rsid w:val="00F767C2"/>
    <w:rsid w:val="00F802C1"/>
    <w:rsid w:val="00F820C2"/>
    <w:rsid w:val="00F82409"/>
    <w:rsid w:val="00F843A3"/>
    <w:rsid w:val="00F86B38"/>
    <w:rsid w:val="00F93CDF"/>
    <w:rsid w:val="00F95CC7"/>
    <w:rsid w:val="00F974C1"/>
    <w:rsid w:val="00F97681"/>
    <w:rsid w:val="00F9789C"/>
    <w:rsid w:val="00FA6A56"/>
    <w:rsid w:val="00FB1DFC"/>
    <w:rsid w:val="00FB70D8"/>
    <w:rsid w:val="00FC1BF9"/>
    <w:rsid w:val="00FC7BE9"/>
    <w:rsid w:val="00FE0663"/>
    <w:rsid w:val="00FE156F"/>
    <w:rsid w:val="00FE3685"/>
    <w:rsid w:val="00FE37B8"/>
    <w:rsid w:val="00FE55F6"/>
    <w:rsid w:val="00FF0B72"/>
    <w:rsid w:val="00FF1579"/>
    <w:rsid w:val="00FF6C5C"/>
    <w:rsid w:val="00FF7B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70AFD5"/>
  <w14:defaultImageDpi w14:val="300"/>
  <w15:chartTrackingRefBased/>
  <w15:docId w15:val="{3B695745-D6C4-45E9-92A1-4EF0411F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A37F9"/>
  </w:style>
  <w:style w:type="paragraph" w:styleId="Titolo1">
    <w:name w:val="heading 1"/>
    <w:basedOn w:val="Normale"/>
    <w:next w:val="Normale"/>
    <w:link w:val="Titolo1Carattere"/>
    <w:uiPriority w:val="9"/>
    <w:qFormat/>
    <w:rsid w:val="002A37F9"/>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2A37F9"/>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2A37F9"/>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2A37F9"/>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A37F9"/>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2A37F9"/>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2A37F9"/>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A37F9"/>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A37F9"/>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basedOn w:val="Carpredefinitoparagrafo"/>
    <w:link w:val="Titolo2"/>
    <w:uiPriority w:val="9"/>
    <w:rsid w:val="002A37F9"/>
    <w:rPr>
      <w:rFonts w:asciiTheme="majorHAnsi" w:eastAsiaTheme="majorEastAsia" w:hAnsiTheme="majorHAnsi" w:cstheme="majorBidi"/>
      <w:b/>
      <w:bCs/>
      <w:smallCaps/>
      <w:color w:val="000000" w:themeColor="text1"/>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spacing w:before="240" w:after="120"/>
    </w:pPr>
    <w:rPr>
      <w:rFonts w:ascii="Arial" w:hAnsi="Arial" w:cs="Tahoma"/>
      <w:sz w:val="28"/>
      <w:szCs w:val="28"/>
    </w:rPr>
  </w:style>
  <w:style w:type="paragraph" w:customStyle="1" w:styleId="Didascalia1">
    <w:name w:val="Didascalia1"/>
    <w:basedOn w:val="Normale"/>
    <w:pPr>
      <w:suppressLineNumbers/>
      <w:spacing w:before="120" w:after="120"/>
    </w:pPr>
    <w:rPr>
      <w:rFonts w:eastAsia="Arial" w:cs="Tahoma"/>
      <w:i/>
      <w:iCs/>
    </w:rPr>
  </w:style>
  <w:style w:type="paragraph" w:styleId="Testofumetto">
    <w:name w:val="Balloon Text"/>
    <w:basedOn w:val="Normale"/>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lang w:eastAsia="ar-SA"/>
    </w:rPr>
  </w:style>
  <w:style w:type="paragraph" w:customStyle="1" w:styleId="Elencoacolori-Colore11">
    <w:name w:val="Elenco a colori - Colore 11"/>
    <w:basedOn w:val="Normale"/>
    <w:pPr>
      <w:spacing w:after="200" w:line="276" w:lineRule="auto"/>
      <w:ind w:left="720"/>
    </w:pPr>
    <w:rPr>
      <w:rFonts w:ascii="Calibri" w:eastAsia="Calibri" w:hAnsi="Calibri"/>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2A37F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A37F9"/>
    <w:rPr>
      <w:rFonts w:asciiTheme="majorHAnsi" w:eastAsiaTheme="majorEastAsia" w:hAnsiTheme="majorHAnsi" w:cstheme="majorBidi"/>
      <w:color w:val="000000" w:themeColor="text1"/>
      <w:sz w:val="56"/>
      <w:szCs w:val="56"/>
    </w:rPr>
  </w:style>
  <w:style w:type="character" w:customStyle="1" w:styleId="Titolo3Carattere">
    <w:name w:val="Titolo 3 Carattere"/>
    <w:basedOn w:val="Carpredefinitoparagrafo"/>
    <w:link w:val="Titolo3"/>
    <w:uiPriority w:val="9"/>
    <w:rsid w:val="002A37F9"/>
    <w:rPr>
      <w:rFonts w:asciiTheme="majorHAnsi" w:eastAsiaTheme="majorEastAsia" w:hAnsiTheme="majorHAnsi" w:cstheme="majorBidi"/>
      <w:b/>
      <w:bCs/>
      <w:color w:val="000000" w:themeColor="text1"/>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rmaleWeb">
    <w:name w:val="Normal (Web)"/>
    <w:basedOn w:val="Normale"/>
    <w:uiPriority w:val="99"/>
    <w:semiHidden/>
    <w:unhideWhenUsed/>
    <w:rsid w:val="00C97F2E"/>
    <w:pPr>
      <w:spacing w:before="100" w:beforeAutospacing="1" w:after="100" w:afterAutospacing="1"/>
    </w:pPr>
    <w:rPr>
      <w:rFonts w:eastAsia="Times New Roman"/>
    </w:rPr>
  </w:style>
  <w:style w:type="character" w:styleId="Enfasigrassetto">
    <w:name w:val="Strong"/>
    <w:basedOn w:val="Carpredefinitoparagrafo"/>
    <w:uiPriority w:val="22"/>
    <w:qFormat/>
    <w:rsid w:val="002A37F9"/>
    <w:rPr>
      <w:b/>
      <w:bCs/>
      <w:color w:val="000000" w:themeColor="text1"/>
    </w:rPr>
  </w:style>
  <w:style w:type="character" w:styleId="Enfasicorsivo">
    <w:name w:val="Emphasis"/>
    <w:basedOn w:val="Carpredefinitoparagrafo"/>
    <w:uiPriority w:val="20"/>
    <w:qFormat/>
    <w:rsid w:val="002A37F9"/>
    <w:rPr>
      <w:i/>
      <w:iCs/>
      <w:color w:val="auto"/>
    </w:rPr>
  </w:style>
  <w:style w:type="paragraph" w:styleId="Paragrafoelenco">
    <w:name w:val="List Paragraph"/>
    <w:basedOn w:val="Normale"/>
    <w:uiPriority w:val="34"/>
    <w:qFormat/>
    <w:rsid w:val="00925A79"/>
    <w:pPr>
      <w:ind w:left="720"/>
      <w:contextualSpacing/>
    </w:pPr>
  </w:style>
  <w:style w:type="table" w:styleId="Grigliatabella">
    <w:name w:val="Table Grid"/>
    <w:basedOn w:val="Tabellanormale"/>
    <w:uiPriority w:val="59"/>
    <w:rsid w:val="00F07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1E76EC"/>
    <w:rPr>
      <w:color w:val="0563C1"/>
      <w:u w:val="single"/>
    </w:rPr>
  </w:style>
  <w:style w:type="character" w:styleId="Menzionenonrisolta">
    <w:name w:val="Unresolved Mention"/>
    <w:uiPriority w:val="99"/>
    <w:semiHidden/>
    <w:unhideWhenUsed/>
    <w:rsid w:val="001E76EC"/>
    <w:rPr>
      <w:color w:val="605E5C"/>
      <w:shd w:val="clear" w:color="auto" w:fill="E1DFDD"/>
    </w:rPr>
  </w:style>
  <w:style w:type="paragraph" w:customStyle="1" w:styleId="Default">
    <w:name w:val="Default"/>
    <w:rsid w:val="00974E7C"/>
    <w:pPr>
      <w:autoSpaceDE w:val="0"/>
      <w:autoSpaceDN w:val="0"/>
      <w:adjustRightInd w:val="0"/>
    </w:pPr>
    <w:rPr>
      <w:color w:val="000000"/>
      <w:sz w:val="24"/>
      <w:szCs w:val="24"/>
    </w:rPr>
  </w:style>
  <w:style w:type="table" w:customStyle="1" w:styleId="TableNormal">
    <w:name w:val="Table Normal"/>
    <w:uiPriority w:val="2"/>
    <w:semiHidden/>
    <w:unhideWhenUsed/>
    <w:qFormat/>
    <w:rsid w:val="00C404F7"/>
    <w:pPr>
      <w:widowControl w:val="0"/>
      <w:autoSpaceDE w:val="0"/>
      <w:autoSpaceDN w:val="0"/>
    </w:pPr>
    <w:rPr>
      <w:rFonts w:ascii="Calibri" w:eastAsia="Calibri" w:hAnsi="Calibr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C404F7"/>
    <w:pPr>
      <w:autoSpaceDE w:val="0"/>
      <w:autoSpaceDN w:val="0"/>
      <w:spacing w:before="2"/>
      <w:ind w:left="107"/>
    </w:pPr>
    <w:rPr>
      <w:rFonts w:ascii="Trebuchet MS" w:eastAsia="Trebuchet MS" w:hAnsi="Trebuchet MS" w:cs="Trebuchet MS"/>
      <w:lang w:val="en-US" w:eastAsia="en-US"/>
    </w:rPr>
  </w:style>
  <w:style w:type="character" w:customStyle="1" w:styleId="Titolo1Carattere">
    <w:name w:val="Titolo 1 Carattere"/>
    <w:basedOn w:val="Carpredefinitoparagrafo"/>
    <w:link w:val="Titolo1"/>
    <w:uiPriority w:val="9"/>
    <w:rsid w:val="002A37F9"/>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2A37F9"/>
    <w:pPr>
      <w:outlineLvl w:val="9"/>
    </w:pPr>
  </w:style>
  <w:style w:type="character" w:customStyle="1" w:styleId="Titolo4Carattere">
    <w:name w:val="Titolo 4 Carattere"/>
    <w:basedOn w:val="Carpredefinitoparagrafo"/>
    <w:link w:val="Titolo4"/>
    <w:uiPriority w:val="9"/>
    <w:semiHidden/>
    <w:rsid w:val="002A37F9"/>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A37F9"/>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2A37F9"/>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2A37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A37F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A37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A37F9"/>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2A37F9"/>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A37F9"/>
    <w:rPr>
      <w:color w:val="5A5A5A" w:themeColor="text1" w:themeTint="A5"/>
      <w:spacing w:val="10"/>
    </w:rPr>
  </w:style>
  <w:style w:type="paragraph" w:styleId="Nessunaspaziatura">
    <w:name w:val="No Spacing"/>
    <w:uiPriority w:val="1"/>
    <w:qFormat/>
    <w:rsid w:val="002A37F9"/>
    <w:pPr>
      <w:spacing w:after="0" w:line="240" w:lineRule="auto"/>
    </w:pPr>
  </w:style>
  <w:style w:type="paragraph" w:styleId="Citazione">
    <w:name w:val="Quote"/>
    <w:basedOn w:val="Normale"/>
    <w:next w:val="Normale"/>
    <w:link w:val="CitazioneCarattere"/>
    <w:uiPriority w:val="29"/>
    <w:qFormat/>
    <w:rsid w:val="002A37F9"/>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A37F9"/>
    <w:rPr>
      <w:i/>
      <w:iCs/>
      <w:color w:val="000000" w:themeColor="text1"/>
    </w:rPr>
  </w:style>
  <w:style w:type="paragraph" w:styleId="Citazioneintensa">
    <w:name w:val="Intense Quote"/>
    <w:basedOn w:val="Normale"/>
    <w:next w:val="Normale"/>
    <w:link w:val="CitazioneintensaCarattere"/>
    <w:uiPriority w:val="30"/>
    <w:qFormat/>
    <w:rsid w:val="002A37F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A37F9"/>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A37F9"/>
    <w:rPr>
      <w:i/>
      <w:iCs/>
      <w:color w:val="404040" w:themeColor="text1" w:themeTint="BF"/>
    </w:rPr>
  </w:style>
  <w:style w:type="character" w:styleId="Enfasiintensa">
    <w:name w:val="Intense Emphasis"/>
    <w:basedOn w:val="Carpredefinitoparagrafo"/>
    <w:uiPriority w:val="21"/>
    <w:qFormat/>
    <w:rsid w:val="002A37F9"/>
    <w:rPr>
      <w:b/>
      <w:bCs/>
      <w:i/>
      <w:iCs/>
      <w:caps/>
    </w:rPr>
  </w:style>
  <w:style w:type="character" w:styleId="Riferimentodelicato">
    <w:name w:val="Subtle Reference"/>
    <w:basedOn w:val="Carpredefinitoparagrafo"/>
    <w:uiPriority w:val="31"/>
    <w:qFormat/>
    <w:rsid w:val="002A37F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A37F9"/>
    <w:rPr>
      <w:b/>
      <w:bCs/>
      <w:smallCaps/>
      <w:u w:val="single"/>
    </w:rPr>
  </w:style>
  <w:style w:type="character" w:styleId="Titolodellibro">
    <w:name w:val="Book Title"/>
    <w:basedOn w:val="Carpredefinitoparagrafo"/>
    <w:uiPriority w:val="33"/>
    <w:qFormat/>
    <w:rsid w:val="002A37F9"/>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10415">
      <w:bodyDiv w:val="1"/>
      <w:marLeft w:val="0"/>
      <w:marRight w:val="0"/>
      <w:marTop w:val="0"/>
      <w:marBottom w:val="0"/>
      <w:divBdr>
        <w:top w:val="none" w:sz="0" w:space="0" w:color="auto"/>
        <w:left w:val="none" w:sz="0" w:space="0" w:color="auto"/>
        <w:bottom w:val="none" w:sz="0" w:space="0" w:color="auto"/>
        <w:right w:val="none" w:sz="0" w:space="0" w:color="auto"/>
      </w:divBdr>
      <w:divsChild>
        <w:div w:id="1146699981">
          <w:marLeft w:val="0"/>
          <w:marRight w:val="0"/>
          <w:marTop w:val="100"/>
          <w:marBottom w:val="100"/>
          <w:divBdr>
            <w:top w:val="none" w:sz="0" w:space="0" w:color="auto"/>
            <w:left w:val="none" w:sz="0" w:space="0" w:color="auto"/>
            <w:bottom w:val="none" w:sz="0" w:space="0" w:color="auto"/>
            <w:right w:val="none" w:sz="0" w:space="0" w:color="auto"/>
          </w:divBdr>
          <w:divsChild>
            <w:div w:id="1952320962">
              <w:marLeft w:val="0"/>
              <w:marRight w:val="0"/>
              <w:marTop w:val="0"/>
              <w:marBottom w:val="0"/>
              <w:divBdr>
                <w:top w:val="none" w:sz="0" w:space="0" w:color="auto"/>
                <w:left w:val="none" w:sz="0" w:space="0" w:color="auto"/>
                <w:bottom w:val="none" w:sz="0" w:space="0" w:color="auto"/>
                <w:right w:val="none" w:sz="0" w:space="0" w:color="auto"/>
              </w:divBdr>
              <w:divsChild>
                <w:div w:id="4461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mailto:Alina.aprea2@hotmail.it"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126C-88EE-438A-8AAC-1E1B96E0D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5002</Words>
  <Characters>28517</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33453</CharactersWithSpaces>
  <SharedDoc>false</SharedDoc>
  <HLinks>
    <vt:vector size="42" baseType="variant">
      <vt:variant>
        <vt:i4>4194429</vt:i4>
      </vt:variant>
      <vt:variant>
        <vt:i4>39</vt:i4>
      </vt:variant>
      <vt:variant>
        <vt:i4>0</vt:i4>
      </vt:variant>
      <vt:variant>
        <vt:i4>5</vt:i4>
      </vt:variant>
      <vt:variant>
        <vt:lpwstr>mailto:luchetto98@gmail.com</vt:lpwstr>
      </vt:variant>
      <vt:variant>
        <vt:lpwstr/>
      </vt:variant>
      <vt:variant>
        <vt:i4>1703986</vt:i4>
      </vt:variant>
      <vt:variant>
        <vt:i4>32</vt:i4>
      </vt:variant>
      <vt:variant>
        <vt:i4>0</vt:i4>
      </vt:variant>
      <vt:variant>
        <vt:i4>5</vt:i4>
      </vt:variant>
      <vt:variant>
        <vt:lpwstr/>
      </vt:variant>
      <vt:variant>
        <vt:lpwstr>_Toc527800070</vt:lpwstr>
      </vt:variant>
      <vt:variant>
        <vt:i4>1769522</vt:i4>
      </vt:variant>
      <vt:variant>
        <vt:i4>26</vt:i4>
      </vt:variant>
      <vt:variant>
        <vt:i4>0</vt:i4>
      </vt:variant>
      <vt:variant>
        <vt:i4>5</vt:i4>
      </vt:variant>
      <vt:variant>
        <vt:lpwstr/>
      </vt:variant>
      <vt:variant>
        <vt:lpwstr>_Toc527800069</vt:lpwstr>
      </vt:variant>
      <vt:variant>
        <vt:i4>1769522</vt:i4>
      </vt:variant>
      <vt:variant>
        <vt:i4>20</vt:i4>
      </vt:variant>
      <vt:variant>
        <vt:i4>0</vt:i4>
      </vt:variant>
      <vt:variant>
        <vt:i4>5</vt:i4>
      </vt:variant>
      <vt:variant>
        <vt:lpwstr/>
      </vt:variant>
      <vt:variant>
        <vt:lpwstr>_Toc527800068</vt:lpwstr>
      </vt:variant>
      <vt:variant>
        <vt:i4>1769522</vt:i4>
      </vt:variant>
      <vt:variant>
        <vt:i4>14</vt:i4>
      </vt:variant>
      <vt:variant>
        <vt:i4>0</vt:i4>
      </vt:variant>
      <vt:variant>
        <vt:i4>5</vt:i4>
      </vt:variant>
      <vt:variant>
        <vt:lpwstr/>
      </vt:variant>
      <vt:variant>
        <vt:lpwstr>_Toc527800067</vt:lpwstr>
      </vt:variant>
      <vt:variant>
        <vt:i4>1769522</vt:i4>
      </vt:variant>
      <vt:variant>
        <vt:i4>8</vt:i4>
      </vt:variant>
      <vt:variant>
        <vt:i4>0</vt:i4>
      </vt:variant>
      <vt:variant>
        <vt:i4>5</vt:i4>
      </vt:variant>
      <vt:variant>
        <vt:lpwstr/>
      </vt:variant>
      <vt:variant>
        <vt:lpwstr>_Toc527800065</vt:lpwstr>
      </vt:variant>
      <vt:variant>
        <vt:i4>1769522</vt:i4>
      </vt:variant>
      <vt:variant>
        <vt:i4>2</vt:i4>
      </vt:variant>
      <vt:variant>
        <vt:i4>0</vt:i4>
      </vt:variant>
      <vt:variant>
        <vt:i4>5</vt:i4>
      </vt:variant>
      <vt:variant>
        <vt:lpwstr/>
      </vt:variant>
      <vt:variant>
        <vt:lpwstr>_Toc527800064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Vittorio Sammartino</dc:creator>
  <cp:keywords/>
  <cp:lastModifiedBy>VITTORIO SAMMARTINO</cp:lastModifiedBy>
  <cp:revision>117</cp:revision>
  <cp:lastPrinted>1899-12-31T23:00:00Z</cp:lastPrinted>
  <dcterms:created xsi:type="dcterms:W3CDTF">2019-01-30T20:55:00Z</dcterms:created>
  <dcterms:modified xsi:type="dcterms:W3CDTF">2019-02-16T08:49:00Z</dcterms:modified>
</cp:coreProperties>
</file>