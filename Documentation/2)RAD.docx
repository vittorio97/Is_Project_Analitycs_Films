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36D5" w:rsidRDefault="008B36D5" w:rsidP="004C7ACF">
      <w:pPr>
        <w:pStyle w:val="Titolo"/>
      </w:pPr>
      <w:bookmarkStart w:id="0" w:name="_Hlk52770916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trPr>
          <w:trHeight w:val="656"/>
        </w:trPr>
        <w:tc>
          <w:tcPr>
            <w:tcW w:w="9637" w:type="dxa"/>
            <w:vMerge w:val="restart"/>
            <w:tcBorders>
              <w:top w:val="single" w:sz="1" w:space="0" w:color="000000"/>
              <w:left w:val="single" w:sz="1" w:space="0" w:color="000000"/>
              <w:bottom w:val="single" w:sz="1" w:space="0" w:color="000000"/>
              <w:right w:val="single" w:sz="1" w:space="0" w:color="000000"/>
            </w:tcBorders>
          </w:tcPr>
          <w:p w:rsidR="008B36D5" w:rsidRDefault="00572623">
            <w:pPr>
              <w:rPr>
                <w:rFonts w:ascii="Arial" w:hAnsi="Arial"/>
                <w:b/>
                <w:sz w:val="40"/>
              </w:rPr>
            </w:pPr>
            <w:r>
              <w:rPr>
                <w:noProof/>
              </w:rPr>
              <w:drawing>
                <wp:anchor distT="0" distB="0" distL="114300" distR="114300" simplePos="0" relativeHeight="251636224" behindDoc="0" locked="0" layoutInCell="1" allowOverlap="1">
                  <wp:simplePos x="0" y="0"/>
                  <wp:positionH relativeFrom="column">
                    <wp:posOffset>6705</wp:posOffset>
                  </wp:positionH>
                  <wp:positionV relativeFrom="paragraph">
                    <wp:posOffset>38100</wp:posOffset>
                  </wp:positionV>
                  <wp:extent cx="1031359" cy="1031359"/>
                  <wp:effectExtent l="0" t="0" r="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1359" cy="10313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36D5" w:rsidRDefault="008B36D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rsidR="008B36D5" w:rsidRDefault="008B36D5">
            <w:pPr>
              <w:jc w:val="right"/>
              <w:rPr>
                <w:rFonts w:ascii="Arial" w:hAnsi="Arial"/>
                <w:b/>
                <w:sz w:val="40"/>
              </w:rPr>
            </w:pPr>
          </w:p>
        </w:tc>
      </w:tr>
    </w:tbl>
    <w:p w:rsidR="008B36D5" w:rsidRDefault="008B36D5"/>
    <w:p w:rsidR="008B36D5" w:rsidRDefault="008B36D5"/>
    <w:p w:rsidR="008B36D5" w:rsidRDefault="008B36D5"/>
    <w:p w:rsidR="008B36D5" w:rsidRPr="009B4E27" w:rsidRDefault="008B36D5"/>
    <w:p w:rsidR="00843B00" w:rsidRPr="009B4E27" w:rsidRDefault="0097750B" w:rsidP="001B500F">
      <w:pPr>
        <w:tabs>
          <w:tab w:val="left" w:pos="3015"/>
          <w:tab w:val="left" w:pos="3195"/>
          <w:tab w:val="center" w:pos="4998"/>
          <w:tab w:val="center" w:pos="5359"/>
        </w:tabs>
        <w:jc w:val="right"/>
        <w:rPr>
          <w:b/>
          <w:sz w:val="36"/>
          <w:lang w:val="en-US"/>
        </w:rPr>
      </w:pPr>
      <w:r>
        <w:rPr>
          <w:b/>
          <w:sz w:val="40"/>
          <w:lang w:val="en-US"/>
        </w:rPr>
        <w:t>ANALYTICS FILMS</w:t>
      </w:r>
      <w:r w:rsidR="008B36D5" w:rsidRPr="009B4E27">
        <w:rPr>
          <w:b/>
          <w:sz w:val="36"/>
          <w:lang w:val="en-US"/>
        </w:rPr>
        <w:br/>
      </w:r>
      <w:r w:rsidR="00AA622C" w:rsidRPr="009B4E27">
        <w:rPr>
          <w:rFonts w:eastAsia="Times New Roman"/>
          <w:b/>
          <w:sz w:val="36"/>
          <w:szCs w:val="36"/>
          <w:lang w:val="en-US"/>
        </w:rPr>
        <w:t>Requirements Analysis Document</w:t>
      </w:r>
      <w:r w:rsidR="008B36D5" w:rsidRPr="009B4E27">
        <w:rPr>
          <w:b/>
          <w:sz w:val="36"/>
          <w:szCs w:val="36"/>
          <w:lang w:val="en-US"/>
        </w:rPr>
        <w:br/>
      </w:r>
      <w:proofErr w:type="spellStart"/>
      <w:r w:rsidR="008B36D5" w:rsidRPr="009B4E27">
        <w:rPr>
          <w:b/>
          <w:sz w:val="36"/>
          <w:lang w:val="en-US"/>
        </w:rPr>
        <w:t>Versione</w:t>
      </w:r>
      <w:proofErr w:type="spellEnd"/>
      <w:r w:rsidR="008B36D5" w:rsidRPr="009B4E27">
        <w:rPr>
          <w:b/>
          <w:sz w:val="36"/>
          <w:lang w:val="en-US"/>
        </w:rPr>
        <w:t xml:space="preserve"> </w:t>
      </w:r>
      <w:r w:rsidR="00805E89" w:rsidRPr="009B4E27">
        <w:rPr>
          <w:b/>
          <w:sz w:val="36"/>
          <w:lang w:val="en-US"/>
        </w:rPr>
        <w:t>1.0</w:t>
      </w:r>
    </w:p>
    <w:p w:rsidR="00843B00" w:rsidRPr="009B4E27" w:rsidRDefault="00843B00" w:rsidP="00021E78">
      <w:pPr>
        <w:tabs>
          <w:tab w:val="left" w:pos="3015"/>
          <w:tab w:val="left" w:pos="3195"/>
          <w:tab w:val="center" w:pos="4998"/>
          <w:tab w:val="center" w:pos="5359"/>
        </w:tabs>
        <w:rPr>
          <w:rFonts w:ascii="Arial" w:hAnsi="Arial"/>
          <w:b/>
          <w:sz w:val="36"/>
          <w:lang w:val="en-US"/>
        </w:rPr>
      </w:pPr>
    </w:p>
    <w:p w:rsidR="001765AE" w:rsidRPr="009B4E27" w:rsidRDefault="00572623" w:rsidP="00BB7A67">
      <w:pPr>
        <w:tabs>
          <w:tab w:val="left" w:pos="3015"/>
          <w:tab w:val="left" w:pos="3195"/>
          <w:tab w:val="center" w:pos="4998"/>
          <w:tab w:val="center" w:pos="5359"/>
        </w:tabs>
        <w:rPr>
          <w:rFonts w:ascii="Arial" w:hAnsi="Arial"/>
          <w:b/>
          <w:sz w:val="36"/>
          <w:lang w:val="en-US"/>
        </w:rPr>
      </w:pPr>
      <w:r>
        <w:rPr>
          <w:noProof/>
        </w:rPr>
        <w:drawing>
          <wp:anchor distT="0" distB="0" distL="114300" distR="114300" simplePos="0" relativeHeight="251635200" behindDoc="0" locked="0" layoutInCell="1" allowOverlap="1">
            <wp:simplePos x="0" y="0"/>
            <wp:positionH relativeFrom="column">
              <wp:posOffset>1551940</wp:posOffset>
            </wp:positionH>
            <wp:positionV relativeFrom="paragraph">
              <wp:posOffset>240030</wp:posOffset>
            </wp:positionV>
            <wp:extent cx="3008630" cy="300863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8630" cy="3008630"/>
                    </a:xfrm>
                    <a:prstGeom prst="rect">
                      <a:avLst/>
                    </a:prstGeom>
                    <a:noFill/>
                    <a:ln>
                      <a:noFill/>
                    </a:ln>
                  </pic:spPr>
                </pic:pic>
              </a:graphicData>
            </a:graphic>
            <wp14:sizeRelH relativeFrom="page">
              <wp14:pctWidth>0</wp14:pctWidth>
            </wp14:sizeRelH>
            <wp14:sizeRelV relativeFrom="page">
              <wp14:pctHeight>0</wp14:pctHeight>
            </wp14:sizeRelV>
          </wp:anchor>
        </w:drawing>
      </w:r>
      <w:r w:rsidR="008B36D5" w:rsidRPr="009B4E27">
        <w:rPr>
          <w:rFonts w:ascii="Arial" w:hAnsi="Arial"/>
          <w:b/>
          <w:sz w:val="36"/>
          <w:lang w:val="en-US"/>
        </w:rPr>
        <w:br/>
      </w:r>
    </w:p>
    <w:p w:rsidR="00D15F88" w:rsidRPr="009B4E27" w:rsidRDefault="001765AE" w:rsidP="00D15F88">
      <w:pPr>
        <w:tabs>
          <w:tab w:val="left" w:pos="3015"/>
          <w:tab w:val="left" w:pos="3195"/>
          <w:tab w:val="center" w:pos="4998"/>
          <w:tab w:val="center" w:pos="5359"/>
        </w:tabs>
        <w:jc w:val="center"/>
        <w:rPr>
          <w:b/>
          <w:color w:val="FF0000"/>
          <w:sz w:val="28"/>
          <w:szCs w:val="28"/>
          <w:lang w:val="en-US"/>
        </w:rPr>
      </w:pPr>
      <w:r w:rsidRPr="009B4E27">
        <w:rPr>
          <w:rFonts w:ascii="Arial" w:hAnsi="Arial"/>
          <w:b/>
          <w:sz w:val="36"/>
          <w:lang w:val="en-US"/>
        </w:rPr>
        <w:br/>
      </w:r>
    </w:p>
    <w:p w:rsidR="001B500F" w:rsidRPr="009B4E27" w:rsidRDefault="001B500F" w:rsidP="001B500F">
      <w:pPr>
        <w:tabs>
          <w:tab w:val="left" w:pos="3015"/>
          <w:tab w:val="left" w:pos="3195"/>
          <w:tab w:val="center" w:pos="4998"/>
          <w:tab w:val="center" w:pos="5359"/>
        </w:tabs>
        <w:jc w:val="center"/>
        <w:rPr>
          <w:rFonts w:ascii="Arial" w:hAnsi="Arial"/>
          <w:b/>
          <w:sz w:val="36"/>
          <w:lang w:val="en-US"/>
        </w:rPr>
      </w:pPr>
    </w:p>
    <w:p w:rsidR="001765AE" w:rsidRPr="009B4E27" w:rsidRDefault="001765AE" w:rsidP="001765AE">
      <w:pPr>
        <w:jc w:val="center"/>
        <w:rPr>
          <w:b/>
          <w:color w:val="FF0000"/>
          <w:sz w:val="28"/>
          <w:szCs w:val="28"/>
          <w:lang w:val="en-US"/>
        </w:rPr>
      </w:pPr>
    </w:p>
    <w:p w:rsidR="001765AE" w:rsidRPr="009B4E27" w:rsidRDefault="001765AE" w:rsidP="001765AE">
      <w:pPr>
        <w:jc w:val="center"/>
        <w:rPr>
          <w:b/>
          <w:color w:val="FF0000"/>
          <w:sz w:val="28"/>
          <w:szCs w:val="28"/>
          <w:lang w:val="en-US"/>
        </w:rPr>
      </w:pPr>
    </w:p>
    <w:p w:rsidR="008B36D5" w:rsidRDefault="008B36D5">
      <w:pPr>
        <w:jc w:val="center"/>
        <w:rPr>
          <w:b/>
          <w:color w:val="FF0000"/>
          <w:sz w:val="28"/>
          <w:szCs w:val="28"/>
          <w:lang w:val="en-US"/>
        </w:rPr>
      </w:pPr>
    </w:p>
    <w:p w:rsidR="003913BF" w:rsidRPr="009B4E27" w:rsidRDefault="003913BF">
      <w:pPr>
        <w:jc w:val="center"/>
        <w:rPr>
          <w:lang w:val="en-US"/>
        </w:rPr>
      </w:pPr>
    </w:p>
    <w:p w:rsidR="008B36D5" w:rsidRPr="009B4E27" w:rsidRDefault="008B36D5">
      <w:pPr>
        <w:jc w:val="center"/>
        <w:rPr>
          <w:lang w:val="en-US"/>
        </w:rPr>
      </w:pPr>
    </w:p>
    <w:p w:rsidR="00B51734" w:rsidRDefault="008B36D5" w:rsidP="00B21DA0">
      <w:pPr>
        <w:jc w:val="center"/>
        <w:rPr>
          <w:sz w:val="32"/>
        </w:rPr>
        <w:sectPr w:rsidR="00B51734">
          <w:footnotePr>
            <w:pos w:val="beneathText"/>
          </w:footnotePr>
          <w:pgSz w:w="11905" w:h="16837"/>
          <w:pgMar w:top="1134" w:right="1134" w:bottom="1134" w:left="1134" w:header="720" w:footer="720" w:gutter="0"/>
          <w:cols w:space="720"/>
          <w:formProt w:val="0"/>
          <w:docGrid w:linePitch="312" w:charSpace="-6145"/>
        </w:sectPr>
      </w:pPr>
      <w:r>
        <w:rPr>
          <w:sz w:val="32"/>
        </w:rPr>
        <w:t xml:space="preserve">Data: </w:t>
      </w:r>
      <w:r w:rsidR="009B4E27">
        <w:rPr>
          <w:sz w:val="32"/>
        </w:rPr>
        <w:t>09/11/2018</w:t>
      </w:r>
    </w:p>
    <w:p w:rsidR="008B36D5" w:rsidRDefault="008B36D5"/>
    <w:p w:rsidR="008B36D5" w:rsidRPr="009B4E27" w:rsidRDefault="008B36D5">
      <w:pPr>
        <w:rPr>
          <w:sz w:val="32"/>
          <w:szCs w:val="32"/>
        </w:rPr>
      </w:pPr>
    </w:p>
    <w:p w:rsidR="008B36D5" w:rsidRPr="009B4E27" w:rsidRDefault="008B36D5">
      <w:pPr>
        <w:rPr>
          <w:b/>
          <w:sz w:val="32"/>
          <w:szCs w:val="32"/>
        </w:rPr>
      </w:pPr>
      <w:r w:rsidRPr="009B4E27">
        <w:rPr>
          <w:b/>
          <w:sz w:val="32"/>
          <w:szCs w:val="32"/>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trPr>
          <w:trHeight w:val="230"/>
        </w:trPr>
        <w:tc>
          <w:tcPr>
            <w:tcW w:w="6745" w:type="dxa"/>
            <w:tcBorders>
              <w:top w:val="single" w:sz="1" w:space="0" w:color="000000"/>
              <w:left w:val="single" w:sz="1" w:space="0" w:color="000000"/>
              <w:bottom w:val="single" w:sz="1" w:space="0" w:color="000000"/>
            </w:tcBorders>
          </w:tcPr>
          <w:p w:rsidR="008B36D5" w:rsidRPr="009B4E27" w:rsidRDefault="008B36D5">
            <w:pPr>
              <w:pStyle w:val="Intestazionetabella"/>
              <w:jc w:val="left"/>
              <w:rPr>
                <w:sz w:val="28"/>
                <w:szCs w:val="28"/>
              </w:rPr>
            </w:pPr>
            <w:r w:rsidRPr="009B4E27">
              <w:rPr>
                <w:sz w:val="28"/>
                <w:szCs w:val="28"/>
              </w:rPr>
              <w:t xml:space="preserve"> Nome</w:t>
            </w:r>
          </w:p>
        </w:tc>
        <w:tc>
          <w:tcPr>
            <w:tcW w:w="2892" w:type="dxa"/>
            <w:tcBorders>
              <w:top w:val="single" w:sz="1" w:space="0" w:color="000000"/>
              <w:left w:val="single" w:sz="1" w:space="0" w:color="000000"/>
              <w:bottom w:val="single" w:sz="1" w:space="0" w:color="000000"/>
              <w:right w:val="single" w:sz="1" w:space="0" w:color="000000"/>
            </w:tcBorders>
          </w:tcPr>
          <w:p w:rsidR="008B36D5" w:rsidRPr="009B4E27" w:rsidRDefault="008B36D5">
            <w:pPr>
              <w:pStyle w:val="Intestazionetabella"/>
              <w:jc w:val="left"/>
              <w:rPr>
                <w:sz w:val="28"/>
                <w:szCs w:val="28"/>
              </w:rPr>
            </w:pPr>
            <w:r w:rsidRPr="009B4E27">
              <w:rPr>
                <w:sz w:val="28"/>
                <w:szCs w:val="28"/>
              </w:rPr>
              <w:t xml:space="preserve"> Matricola</w:t>
            </w:r>
          </w:p>
        </w:tc>
      </w:tr>
      <w:tr w:rsidR="001765AE">
        <w:trPr>
          <w:trHeight w:val="529"/>
        </w:trPr>
        <w:tc>
          <w:tcPr>
            <w:tcW w:w="6745" w:type="dxa"/>
            <w:vMerge w:val="restart"/>
            <w:tcBorders>
              <w:left w:val="single" w:sz="1" w:space="0" w:color="000000"/>
              <w:bottom w:val="single" w:sz="1" w:space="0" w:color="000000"/>
            </w:tcBorders>
          </w:tcPr>
          <w:p w:rsidR="001765AE" w:rsidRPr="009B4E27" w:rsidRDefault="00A277EE" w:rsidP="008B36D5">
            <w:pPr>
              <w:pStyle w:val="Contenutotabella"/>
              <w:rPr>
                <w:sz w:val="28"/>
                <w:szCs w:val="28"/>
              </w:rPr>
            </w:pPr>
            <w:r w:rsidRPr="009B4E27">
              <w:rPr>
                <w:sz w:val="28"/>
                <w:szCs w:val="28"/>
              </w:rPr>
              <w:t>Sammartino Vittorio</w:t>
            </w:r>
          </w:p>
        </w:tc>
        <w:tc>
          <w:tcPr>
            <w:tcW w:w="2892" w:type="dxa"/>
            <w:vMerge w:val="restart"/>
            <w:tcBorders>
              <w:left w:val="single" w:sz="1" w:space="0" w:color="000000"/>
              <w:bottom w:val="single" w:sz="1" w:space="0" w:color="000000"/>
              <w:right w:val="single" w:sz="1" w:space="0" w:color="000000"/>
            </w:tcBorders>
          </w:tcPr>
          <w:p w:rsidR="001765AE" w:rsidRPr="009B4E27" w:rsidRDefault="00A277EE" w:rsidP="008B36D5">
            <w:pPr>
              <w:pStyle w:val="Contenutotabella"/>
              <w:rPr>
                <w:sz w:val="28"/>
                <w:szCs w:val="28"/>
              </w:rPr>
            </w:pPr>
            <w:r w:rsidRPr="009B4E27">
              <w:rPr>
                <w:sz w:val="28"/>
                <w:szCs w:val="28"/>
              </w:rPr>
              <w:t>0512104780</w:t>
            </w:r>
          </w:p>
        </w:tc>
      </w:tr>
    </w:tbl>
    <w:p w:rsidR="008B36D5" w:rsidRDefault="008B36D5">
      <w:pPr>
        <w:rPr>
          <w:b/>
        </w:rPr>
      </w:pPr>
    </w:p>
    <w:p w:rsidR="008B36D5" w:rsidRPr="009B4E27" w:rsidRDefault="008B36D5">
      <w:pPr>
        <w:rPr>
          <w:b/>
          <w:sz w:val="32"/>
          <w:szCs w:val="32"/>
        </w:rPr>
      </w:pPr>
      <w:r w:rsidRPr="009B4E27">
        <w:rPr>
          <w:b/>
          <w:sz w:val="32"/>
          <w:szCs w:val="32"/>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trPr>
          <w:trHeight w:val="529"/>
        </w:trPr>
        <w:tc>
          <w:tcPr>
            <w:tcW w:w="6745" w:type="dxa"/>
            <w:vMerge w:val="restart"/>
            <w:tcBorders>
              <w:top w:val="single" w:sz="1" w:space="0" w:color="000000"/>
              <w:left w:val="single" w:sz="1" w:space="0" w:color="000000"/>
              <w:bottom w:val="single" w:sz="1" w:space="0" w:color="000000"/>
            </w:tcBorders>
          </w:tcPr>
          <w:p w:rsidR="008B36D5" w:rsidRPr="009B4E27" w:rsidRDefault="008B36D5">
            <w:pPr>
              <w:pStyle w:val="Intestazionetabella"/>
              <w:jc w:val="left"/>
              <w:rPr>
                <w:sz w:val="28"/>
                <w:szCs w:val="28"/>
              </w:rPr>
            </w:pPr>
            <w:r w:rsidRPr="009B4E27">
              <w:rPr>
                <w:sz w:val="28"/>
                <w:szCs w:val="28"/>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8B36D5" w:rsidRPr="009B4E27" w:rsidRDefault="008B36D5">
            <w:pPr>
              <w:pStyle w:val="Intestazionetabella"/>
              <w:jc w:val="left"/>
              <w:rPr>
                <w:sz w:val="28"/>
                <w:szCs w:val="28"/>
              </w:rPr>
            </w:pPr>
            <w:r w:rsidRPr="009B4E27">
              <w:rPr>
                <w:sz w:val="28"/>
                <w:szCs w:val="28"/>
              </w:rPr>
              <w:t xml:space="preserve"> Matricola</w:t>
            </w:r>
          </w:p>
        </w:tc>
      </w:tr>
      <w:tr w:rsidR="00D1464E">
        <w:trPr>
          <w:trHeight w:val="230"/>
        </w:trPr>
        <w:tc>
          <w:tcPr>
            <w:tcW w:w="6745" w:type="dxa"/>
            <w:tcBorders>
              <w:left w:val="single" w:sz="1" w:space="0" w:color="000000"/>
              <w:bottom w:val="single" w:sz="1" w:space="0" w:color="000000"/>
            </w:tcBorders>
          </w:tcPr>
          <w:p w:rsidR="00D1464E" w:rsidRPr="009B4E27" w:rsidRDefault="00A277EE" w:rsidP="000A5632">
            <w:pPr>
              <w:pStyle w:val="Contenutotabella"/>
              <w:rPr>
                <w:sz w:val="28"/>
                <w:szCs w:val="28"/>
              </w:rPr>
            </w:pPr>
            <w:r w:rsidRPr="009B4E27">
              <w:rPr>
                <w:sz w:val="28"/>
                <w:szCs w:val="28"/>
              </w:rPr>
              <w:t>Aprea Pasqua</w:t>
            </w:r>
          </w:p>
        </w:tc>
        <w:tc>
          <w:tcPr>
            <w:tcW w:w="2892" w:type="dxa"/>
            <w:tcBorders>
              <w:left w:val="single" w:sz="1" w:space="0" w:color="000000"/>
              <w:bottom w:val="single" w:sz="1" w:space="0" w:color="000000"/>
              <w:right w:val="single" w:sz="1" w:space="0" w:color="000000"/>
            </w:tcBorders>
          </w:tcPr>
          <w:p w:rsidR="00D1464E" w:rsidRPr="009B4E27" w:rsidRDefault="00A277EE" w:rsidP="000A5632">
            <w:pPr>
              <w:pStyle w:val="Contenutotabella"/>
              <w:rPr>
                <w:sz w:val="28"/>
                <w:szCs w:val="28"/>
              </w:rPr>
            </w:pPr>
            <w:r w:rsidRPr="009B4E27">
              <w:rPr>
                <w:sz w:val="28"/>
                <w:szCs w:val="28"/>
              </w:rPr>
              <w:t>0512104990</w:t>
            </w:r>
          </w:p>
        </w:tc>
      </w:tr>
      <w:tr w:rsidR="002713D8" w:rsidRPr="0046342D">
        <w:trPr>
          <w:trHeight w:val="230"/>
        </w:trPr>
        <w:tc>
          <w:tcPr>
            <w:tcW w:w="6745" w:type="dxa"/>
            <w:tcBorders>
              <w:left w:val="single" w:sz="1" w:space="0" w:color="000000"/>
              <w:bottom w:val="single" w:sz="1" w:space="0" w:color="000000"/>
            </w:tcBorders>
          </w:tcPr>
          <w:p w:rsidR="002713D8" w:rsidRPr="009B4E27" w:rsidRDefault="00A277EE" w:rsidP="000A5632">
            <w:pPr>
              <w:pStyle w:val="Contenutotabella"/>
              <w:rPr>
                <w:sz w:val="28"/>
                <w:szCs w:val="28"/>
              </w:rPr>
            </w:pPr>
            <w:r w:rsidRPr="009B4E27">
              <w:rPr>
                <w:sz w:val="28"/>
                <w:szCs w:val="28"/>
              </w:rPr>
              <w:t>Nappi Luca</w:t>
            </w:r>
          </w:p>
        </w:tc>
        <w:tc>
          <w:tcPr>
            <w:tcW w:w="2892" w:type="dxa"/>
            <w:tcBorders>
              <w:left w:val="single" w:sz="1" w:space="0" w:color="000000"/>
              <w:bottom w:val="single" w:sz="1" w:space="0" w:color="000000"/>
              <w:right w:val="single" w:sz="1" w:space="0" w:color="000000"/>
            </w:tcBorders>
          </w:tcPr>
          <w:p w:rsidR="002713D8" w:rsidRPr="009B4E27" w:rsidRDefault="00A277EE" w:rsidP="000A5632">
            <w:pPr>
              <w:pStyle w:val="Contenutotabella"/>
              <w:rPr>
                <w:sz w:val="28"/>
                <w:szCs w:val="28"/>
              </w:rPr>
            </w:pPr>
            <w:r w:rsidRPr="009B4E27">
              <w:rPr>
                <w:sz w:val="28"/>
                <w:szCs w:val="28"/>
              </w:rPr>
              <w:t>0512104648</w:t>
            </w:r>
          </w:p>
        </w:tc>
      </w:tr>
      <w:tr w:rsidR="002713D8" w:rsidRPr="0046342D">
        <w:trPr>
          <w:trHeight w:val="230"/>
        </w:trPr>
        <w:tc>
          <w:tcPr>
            <w:tcW w:w="6745" w:type="dxa"/>
            <w:tcBorders>
              <w:left w:val="single" w:sz="1" w:space="0" w:color="000000"/>
              <w:bottom w:val="single" w:sz="1" w:space="0" w:color="000000"/>
            </w:tcBorders>
          </w:tcPr>
          <w:p w:rsidR="002713D8" w:rsidRPr="009B4E27" w:rsidRDefault="00A277EE" w:rsidP="000A5632">
            <w:pPr>
              <w:pStyle w:val="Contenutotabella"/>
              <w:rPr>
                <w:sz w:val="28"/>
                <w:szCs w:val="28"/>
              </w:rPr>
            </w:pPr>
            <w:r w:rsidRPr="009B4E27">
              <w:rPr>
                <w:sz w:val="28"/>
                <w:szCs w:val="28"/>
              </w:rPr>
              <w:t>Armenio Vincenzo</w:t>
            </w:r>
          </w:p>
        </w:tc>
        <w:tc>
          <w:tcPr>
            <w:tcW w:w="2892" w:type="dxa"/>
            <w:tcBorders>
              <w:left w:val="single" w:sz="1" w:space="0" w:color="000000"/>
              <w:bottom w:val="single" w:sz="1" w:space="0" w:color="000000"/>
              <w:right w:val="single" w:sz="1" w:space="0" w:color="000000"/>
            </w:tcBorders>
          </w:tcPr>
          <w:p w:rsidR="002713D8" w:rsidRPr="009B4E27" w:rsidRDefault="00A277EE" w:rsidP="000A5632">
            <w:pPr>
              <w:pStyle w:val="Contenutotabella"/>
              <w:rPr>
                <w:sz w:val="28"/>
                <w:szCs w:val="28"/>
              </w:rPr>
            </w:pPr>
            <w:r w:rsidRPr="009B4E27">
              <w:rPr>
                <w:sz w:val="28"/>
                <w:szCs w:val="28"/>
              </w:rPr>
              <w:t>0512104958</w:t>
            </w:r>
          </w:p>
        </w:tc>
      </w:tr>
      <w:tr w:rsidR="00D1464E" w:rsidRPr="0046342D">
        <w:trPr>
          <w:trHeight w:val="230"/>
        </w:trPr>
        <w:tc>
          <w:tcPr>
            <w:tcW w:w="6745" w:type="dxa"/>
            <w:tcBorders>
              <w:left w:val="single" w:sz="1" w:space="0" w:color="000000"/>
              <w:bottom w:val="single" w:sz="1" w:space="0" w:color="000000"/>
            </w:tcBorders>
          </w:tcPr>
          <w:p w:rsidR="00D1464E" w:rsidRPr="009B4E27" w:rsidRDefault="00A277EE" w:rsidP="000A5632">
            <w:pPr>
              <w:pStyle w:val="Contenutotabella"/>
              <w:rPr>
                <w:sz w:val="28"/>
                <w:szCs w:val="28"/>
              </w:rPr>
            </w:pPr>
            <w:r w:rsidRPr="009B4E27">
              <w:rPr>
                <w:sz w:val="28"/>
                <w:szCs w:val="28"/>
              </w:rPr>
              <w:t>Sammartino Vittorio</w:t>
            </w:r>
          </w:p>
        </w:tc>
        <w:tc>
          <w:tcPr>
            <w:tcW w:w="2892" w:type="dxa"/>
            <w:tcBorders>
              <w:left w:val="single" w:sz="1" w:space="0" w:color="000000"/>
              <w:bottom w:val="single" w:sz="1" w:space="0" w:color="000000"/>
              <w:right w:val="single" w:sz="1" w:space="0" w:color="000000"/>
            </w:tcBorders>
          </w:tcPr>
          <w:p w:rsidR="00D1464E" w:rsidRPr="009B4E27" w:rsidRDefault="00A277EE" w:rsidP="000A5632">
            <w:pPr>
              <w:pStyle w:val="Contenutotabella"/>
              <w:rPr>
                <w:sz w:val="28"/>
                <w:szCs w:val="28"/>
              </w:rPr>
            </w:pPr>
            <w:r w:rsidRPr="009B4E27">
              <w:rPr>
                <w:sz w:val="28"/>
                <w:szCs w:val="28"/>
              </w:rPr>
              <w:t>0512104780</w:t>
            </w:r>
          </w:p>
        </w:tc>
      </w:tr>
    </w:tbl>
    <w:p w:rsidR="008B36D5" w:rsidRDefault="008B36D5">
      <w:pPr>
        <w:rPr>
          <w:b/>
          <w:sz w:val="20"/>
        </w:rPr>
      </w:pPr>
    </w:p>
    <w:p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8B36D5">
        <w:trPr>
          <w:trHeight w:val="529"/>
        </w:trPr>
        <w:tc>
          <w:tcPr>
            <w:tcW w:w="2891" w:type="dxa"/>
            <w:vMerge w:val="restart"/>
            <w:tcBorders>
              <w:top w:val="single" w:sz="1" w:space="0" w:color="000000"/>
              <w:left w:val="single" w:sz="1" w:space="0" w:color="000000"/>
              <w:bottom w:val="single" w:sz="1" w:space="0" w:color="000000"/>
            </w:tcBorders>
          </w:tcPr>
          <w:p w:rsidR="008B36D5" w:rsidRPr="009B4E27" w:rsidRDefault="008B36D5">
            <w:pPr>
              <w:pStyle w:val="Contenutotabella"/>
              <w:rPr>
                <w:b/>
                <w:sz w:val="28"/>
                <w:szCs w:val="28"/>
              </w:rPr>
            </w:pPr>
            <w:r w:rsidRPr="009B4E27">
              <w:rPr>
                <w:b/>
                <w:sz w:val="28"/>
                <w:szCs w:val="28"/>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rsidR="008B36D5" w:rsidRPr="009B4E27" w:rsidRDefault="00081C5D">
            <w:pPr>
              <w:pStyle w:val="Contenutotabella"/>
              <w:rPr>
                <w:sz w:val="28"/>
                <w:szCs w:val="28"/>
              </w:rPr>
            </w:pPr>
            <w:r w:rsidRPr="009B4E27">
              <w:rPr>
                <w:sz w:val="28"/>
                <w:szCs w:val="28"/>
              </w:rPr>
              <w:t>Sammartino Vittorio</w:t>
            </w:r>
          </w:p>
          <w:p w:rsidR="009B4E27" w:rsidRPr="009B4E27" w:rsidRDefault="009B4E27">
            <w:pPr>
              <w:pStyle w:val="Contenutotabella"/>
              <w:rPr>
                <w:sz w:val="28"/>
                <w:szCs w:val="28"/>
              </w:rPr>
            </w:pPr>
            <w:r w:rsidRPr="009B4E27">
              <w:rPr>
                <w:sz w:val="28"/>
                <w:szCs w:val="28"/>
              </w:rPr>
              <w:t>Aprea Pasqua</w:t>
            </w:r>
          </w:p>
          <w:p w:rsidR="009B4E27" w:rsidRPr="009B4E27" w:rsidRDefault="009B4E27">
            <w:pPr>
              <w:pStyle w:val="Contenutotabella"/>
              <w:rPr>
                <w:sz w:val="28"/>
                <w:szCs w:val="28"/>
              </w:rPr>
            </w:pPr>
            <w:r w:rsidRPr="009B4E27">
              <w:rPr>
                <w:sz w:val="28"/>
                <w:szCs w:val="28"/>
              </w:rPr>
              <w:t>Armenio Vincenzo</w:t>
            </w:r>
          </w:p>
          <w:p w:rsidR="009B4E27" w:rsidRPr="009B4E27" w:rsidRDefault="009B4E27">
            <w:pPr>
              <w:pStyle w:val="Contenutotabella"/>
              <w:rPr>
                <w:sz w:val="28"/>
                <w:szCs w:val="28"/>
              </w:rPr>
            </w:pPr>
            <w:r w:rsidRPr="009B4E27">
              <w:rPr>
                <w:sz w:val="28"/>
                <w:szCs w:val="28"/>
              </w:rPr>
              <w:t>Nappi Luca</w:t>
            </w:r>
          </w:p>
        </w:tc>
      </w:tr>
    </w:tbl>
    <w:p w:rsidR="008B36D5" w:rsidRDefault="008B36D5">
      <w:pPr>
        <w:rPr>
          <w:b/>
          <w:sz w:val="20"/>
        </w:rPr>
      </w:pPr>
    </w:p>
    <w:p w:rsidR="008B36D5" w:rsidRDefault="008B36D5">
      <w:pPr>
        <w:rPr>
          <w:b/>
          <w:sz w:val="20"/>
        </w:rPr>
      </w:pPr>
    </w:p>
    <w:p w:rsidR="009B4E27" w:rsidRDefault="009B4E27" w:rsidP="00DB2277">
      <w:pPr>
        <w:rPr>
          <w:b/>
          <w:sz w:val="20"/>
        </w:rPr>
      </w:pPr>
    </w:p>
    <w:p w:rsidR="00DB2277" w:rsidRDefault="00DB2277" w:rsidP="00DB2277">
      <w:pPr>
        <w:rPr>
          <w:b/>
          <w:sz w:val="32"/>
        </w:rPr>
      </w:pPr>
    </w:p>
    <w:p w:rsidR="009B4E27" w:rsidRDefault="009B4E27" w:rsidP="009B4E27">
      <w:pPr>
        <w:ind w:left="2836" w:firstLine="709"/>
        <w:rPr>
          <w:b/>
          <w:sz w:val="32"/>
        </w:rPr>
      </w:pPr>
    </w:p>
    <w:p w:rsidR="008B36D5" w:rsidRPr="009B4E27" w:rsidRDefault="008B36D5" w:rsidP="009B4E27">
      <w:pPr>
        <w:ind w:left="2836" w:firstLine="709"/>
        <w:rPr>
          <w:b/>
          <w:sz w:val="32"/>
        </w:rPr>
      </w:pPr>
      <w:proofErr w:type="spellStart"/>
      <w:r w:rsidRPr="009B4E27">
        <w:rPr>
          <w:b/>
          <w:sz w:val="32"/>
        </w:rPr>
        <w:lastRenderedPageBreak/>
        <w:t>Revision</w:t>
      </w:r>
      <w:proofErr w:type="spellEnd"/>
      <w:r w:rsidRPr="009B4E27">
        <w:rPr>
          <w:b/>
          <w:sz w:val="32"/>
        </w:rPr>
        <w:t xml:space="preserve">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701"/>
        <w:gridCol w:w="1190"/>
        <w:gridCol w:w="4339"/>
        <w:gridCol w:w="2407"/>
      </w:tblGrid>
      <w:tr w:rsidR="008B36D5" w:rsidTr="009B4E27">
        <w:trPr>
          <w:trHeight w:val="230"/>
        </w:trPr>
        <w:tc>
          <w:tcPr>
            <w:tcW w:w="1701" w:type="dxa"/>
            <w:tcBorders>
              <w:top w:val="single" w:sz="1" w:space="0" w:color="000000"/>
              <w:left w:val="single" w:sz="1" w:space="0" w:color="000000"/>
              <w:bottom w:val="single" w:sz="1" w:space="0" w:color="000000"/>
            </w:tcBorders>
          </w:tcPr>
          <w:p w:rsidR="008B36D5" w:rsidRPr="009B4E27" w:rsidRDefault="008B36D5">
            <w:pPr>
              <w:pStyle w:val="Intestazionetabella"/>
              <w:rPr>
                <w:sz w:val="28"/>
                <w:szCs w:val="28"/>
              </w:rPr>
            </w:pPr>
            <w:r w:rsidRPr="009B4E27">
              <w:rPr>
                <w:sz w:val="28"/>
                <w:szCs w:val="28"/>
              </w:rPr>
              <w:t>Data</w:t>
            </w:r>
          </w:p>
        </w:tc>
        <w:tc>
          <w:tcPr>
            <w:tcW w:w="1190" w:type="dxa"/>
            <w:tcBorders>
              <w:top w:val="single" w:sz="1" w:space="0" w:color="000000"/>
              <w:left w:val="single" w:sz="1" w:space="0" w:color="000000"/>
              <w:bottom w:val="single" w:sz="1" w:space="0" w:color="000000"/>
            </w:tcBorders>
          </w:tcPr>
          <w:p w:rsidR="008B36D5" w:rsidRPr="009B4E27" w:rsidRDefault="008B36D5">
            <w:pPr>
              <w:pStyle w:val="Intestazionetabella"/>
              <w:rPr>
                <w:sz w:val="28"/>
                <w:szCs w:val="28"/>
              </w:rPr>
            </w:pPr>
            <w:r w:rsidRPr="009B4E27">
              <w:rPr>
                <w:sz w:val="28"/>
                <w:szCs w:val="28"/>
              </w:rPr>
              <w:t>Versione</w:t>
            </w:r>
          </w:p>
        </w:tc>
        <w:tc>
          <w:tcPr>
            <w:tcW w:w="4339" w:type="dxa"/>
            <w:tcBorders>
              <w:top w:val="single" w:sz="1" w:space="0" w:color="000000"/>
              <w:left w:val="single" w:sz="1" w:space="0" w:color="000000"/>
              <w:bottom w:val="single" w:sz="1" w:space="0" w:color="000000"/>
            </w:tcBorders>
          </w:tcPr>
          <w:p w:rsidR="008B36D5" w:rsidRPr="009B4E27" w:rsidRDefault="008B36D5">
            <w:pPr>
              <w:pStyle w:val="Intestazionetabella"/>
              <w:rPr>
                <w:sz w:val="28"/>
                <w:szCs w:val="28"/>
              </w:rPr>
            </w:pPr>
            <w:r w:rsidRPr="009B4E27">
              <w:rPr>
                <w:sz w:val="28"/>
                <w:szCs w:val="28"/>
              </w:rPr>
              <w:t>Descrizione</w:t>
            </w:r>
          </w:p>
        </w:tc>
        <w:tc>
          <w:tcPr>
            <w:tcW w:w="2407" w:type="dxa"/>
            <w:tcBorders>
              <w:top w:val="single" w:sz="1" w:space="0" w:color="000000"/>
              <w:left w:val="single" w:sz="1" w:space="0" w:color="000000"/>
              <w:bottom w:val="single" w:sz="1" w:space="0" w:color="000000"/>
              <w:right w:val="single" w:sz="1" w:space="0" w:color="000000"/>
            </w:tcBorders>
          </w:tcPr>
          <w:p w:rsidR="008B36D5" w:rsidRPr="009B4E27" w:rsidRDefault="008B36D5">
            <w:pPr>
              <w:pStyle w:val="Intestazionetabella"/>
              <w:rPr>
                <w:sz w:val="28"/>
                <w:szCs w:val="28"/>
              </w:rPr>
            </w:pPr>
            <w:r w:rsidRPr="009B4E27">
              <w:rPr>
                <w:sz w:val="28"/>
                <w:szCs w:val="28"/>
              </w:rPr>
              <w:t>Autore</w:t>
            </w:r>
          </w:p>
        </w:tc>
      </w:tr>
      <w:tr w:rsidR="008B36D5" w:rsidTr="009B4E27">
        <w:trPr>
          <w:trHeight w:val="230"/>
        </w:trPr>
        <w:tc>
          <w:tcPr>
            <w:tcW w:w="1701" w:type="dxa"/>
            <w:tcBorders>
              <w:left w:val="single" w:sz="1" w:space="0" w:color="000000"/>
              <w:bottom w:val="single" w:sz="1" w:space="0" w:color="000000"/>
            </w:tcBorders>
          </w:tcPr>
          <w:p w:rsidR="008B36D5" w:rsidRPr="009B4E27" w:rsidRDefault="00B13AB8">
            <w:pPr>
              <w:pStyle w:val="Contenutotabella"/>
              <w:rPr>
                <w:sz w:val="28"/>
                <w:szCs w:val="28"/>
              </w:rPr>
            </w:pPr>
            <w:r w:rsidRPr="009B4E27">
              <w:rPr>
                <w:sz w:val="28"/>
                <w:szCs w:val="28"/>
              </w:rPr>
              <w:t>12/11/2018</w:t>
            </w:r>
          </w:p>
        </w:tc>
        <w:tc>
          <w:tcPr>
            <w:tcW w:w="1190" w:type="dxa"/>
            <w:tcBorders>
              <w:left w:val="single" w:sz="1" w:space="0" w:color="000000"/>
              <w:bottom w:val="single" w:sz="1" w:space="0" w:color="000000"/>
            </w:tcBorders>
          </w:tcPr>
          <w:p w:rsidR="008B36D5" w:rsidRPr="009B4E27" w:rsidRDefault="004D39C1">
            <w:pPr>
              <w:pStyle w:val="Contenutotabella"/>
              <w:rPr>
                <w:sz w:val="28"/>
                <w:szCs w:val="28"/>
              </w:rPr>
            </w:pPr>
            <w:r w:rsidRPr="009B4E27">
              <w:rPr>
                <w:sz w:val="28"/>
                <w:szCs w:val="28"/>
              </w:rPr>
              <w:t xml:space="preserve"> </w:t>
            </w:r>
            <w:r w:rsidR="004C7ACF" w:rsidRPr="009B4E27">
              <w:rPr>
                <w:sz w:val="28"/>
                <w:szCs w:val="28"/>
              </w:rPr>
              <w:t xml:space="preserve">  0.1</w:t>
            </w:r>
          </w:p>
        </w:tc>
        <w:tc>
          <w:tcPr>
            <w:tcW w:w="4339" w:type="dxa"/>
            <w:tcBorders>
              <w:left w:val="single" w:sz="1" w:space="0" w:color="000000"/>
              <w:bottom w:val="single" w:sz="1" w:space="0" w:color="000000"/>
            </w:tcBorders>
          </w:tcPr>
          <w:p w:rsidR="00F666DF" w:rsidRPr="009B4E27" w:rsidRDefault="00F666DF">
            <w:pPr>
              <w:pStyle w:val="Contenutotabella"/>
              <w:rPr>
                <w:sz w:val="28"/>
                <w:szCs w:val="28"/>
              </w:rPr>
            </w:pPr>
          </w:p>
          <w:p w:rsidR="008B36D5" w:rsidRPr="009B4E27" w:rsidRDefault="004D39C1">
            <w:pPr>
              <w:pStyle w:val="Contenutotabella"/>
              <w:rPr>
                <w:sz w:val="28"/>
                <w:szCs w:val="28"/>
              </w:rPr>
            </w:pPr>
            <w:r w:rsidRPr="009B4E27">
              <w:rPr>
                <w:sz w:val="28"/>
                <w:szCs w:val="28"/>
              </w:rPr>
              <w:t xml:space="preserve">Prima stesura </w:t>
            </w:r>
          </w:p>
        </w:tc>
        <w:tc>
          <w:tcPr>
            <w:tcW w:w="2407" w:type="dxa"/>
            <w:tcBorders>
              <w:left w:val="single" w:sz="1" w:space="0" w:color="000000"/>
              <w:bottom w:val="single" w:sz="1" w:space="0" w:color="000000"/>
              <w:right w:val="single" w:sz="1" w:space="0" w:color="000000"/>
            </w:tcBorders>
          </w:tcPr>
          <w:p w:rsidR="008B36D5" w:rsidRPr="009B4E27" w:rsidRDefault="004D39C1">
            <w:pPr>
              <w:pStyle w:val="Contenutotabella"/>
              <w:rPr>
                <w:sz w:val="28"/>
                <w:szCs w:val="28"/>
              </w:rPr>
            </w:pPr>
            <w:r w:rsidRPr="009B4E27">
              <w:rPr>
                <w:sz w:val="28"/>
                <w:szCs w:val="28"/>
              </w:rPr>
              <w:t>Vincenzo Armenio</w:t>
            </w:r>
          </w:p>
          <w:p w:rsidR="004D39C1" w:rsidRPr="009B4E27" w:rsidRDefault="004D39C1">
            <w:pPr>
              <w:pStyle w:val="Contenutotabella"/>
              <w:rPr>
                <w:sz w:val="28"/>
                <w:szCs w:val="28"/>
              </w:rPr>
            </w:pPr>
            <w:r w:rsidRPr="009B4E27">
              <w:rPr>
                <w:sz w:val="28"/>
                <w:szCs w:val="28"/>
              </w:rPr>
              <w:t>Luca Nappi</w:t>
            </w:r>
          </w:p>
          <w:p w:rsidR="004D39C1" w:rsidRPr="009B4E27" w:rsidRDefault="004D39C1">
            <w:pPr>
              <w:pStyle w:val="Contenutotabella"/>
              <w:rPr>
                <w:sz w:val="28"/>
                <w:szCs w:val="28"/>
              </w:rPr>
            </w:pPr>
            <w:r w:rsidRPr="009B4E27">
              <w:rPr>
                <w:sz w:val="28"/>
                <w:szCs w:val="28"/>
              </w:rPr>
              <w:t>Vittorio Sammartino</w:t>
            </w:r>
          </w:p>
          <w:p w:rsidR="004D39C1" w:rsidRPr="009B4E27" w:rsidRDefault="004D39C1">
            <w:pPr>
              <w:pStyle w:val="Contenutotabella"/>
              <w:rPr>
                <w:sz w:val="28"/>
                <w:szCs w:val="28"/>
              </w:rPr>
            </w:pPr>
            <w:r w:rsidRPr="009B4E27">
              <w:rPr>
                <w:sz w:val="28"/>
                <w:szCs w:val="28"/>
              </w:rPr>
              <w:t>Pasqua Aprea</w:t>
            </w:r>
          </w:p>
        </w:tc>
      </w:tr>
      <w:tr w:rsidR="008B36D5" w:rsidTr="009B4E27">
        <w:trPr>
          <w:trHeight w:val="230"/>
        </w:trPr>
        <w:tc>
          <w:tcPr>
            <w:tcW w:w="1701" w:type="dxa"/>
            <w:tcBorders>
              <w:left w:val="single" w:sz="1" w:space="0" w:color="000000"/>
              <w:bottom w:val="single" w:sz="1" w:space="0" w:color="000000"/>
            </w:tcBorders>
          </w:tcPr>
          <w:p w:rsidR="008B36D5" w:rsidRPr="009B4E27" w:rsidRDefault="00B13AB8">
            <w:pPr>
              <w:pStyle w:val="Contenutotabella"/>
              <w:rPr>
                <w:sz w:val="28"/>
                <w:szCs w:val="28"/>
              </w:rPr>
            </w:pPr>
            <w:r w:rsidRPr="009B4E27">
              <w:rPr>
                <w:sz w:val="28"/>
                <w:szCs w:val="28"/>
              </w:rPr>
              <w:t>18/11/2018</w:t>
            </w:r>
          </w:p>
        </w:tc>
        <w:tc>
          <w:tcPr>
            <w:tcW w:w="1190" w:type="dxa"/>
            <w:tcBorders>
              <w:left w:val="single" w:sz="1" w:space="0" w:color="000000"/>
              <w:bottom w:val="single" w:sz="1" w:space="0" w:color="000000"/>
            </w:tcBorders>
          </w:tcPr>
          <w:p w:rsidR="008B36D5" w:rsidRPr="009B4E27" w:rsidRDefault="004C7ACF">
            <w:pPr>
              <w:pStyle w:val="Contenutotabella"/>
              <w:rPr>
                <w:sz w:val="28"/>
                <w:szCs w:val="28"/>
              </w:rPr>
            </w:pPr>
            <w:r w:rsidRPr="009B4E27">
              <w:rPr>
                <w:sz w:val="28"/>
                <w:szCs w:val="28"/>
              </w:rPr>
              <w:t xml:space="preserve">   0.2</w:t>
            </w:r>
          </w:p>
        </w:tc>
        <w:tc>
          <w:tcPr>
            <w:tcW w:w="4339" w:type="dxa"/>
            <w:tcBorders>
              <w:left w:val="single" w:sz="1" w:space="0" w:color="000000"/>
              <w:bottom w:val="single" w:sz="1" w:space="0" w:color="000000"/>
            </w:tcBorders>
          </w:tcPr>
          <w:p w:rsidR="008B36D5" w:rsidRPr="009B4E27" w:rsidRDefault="004C7ACF">
            <w:pPr>
              <w:pStyle w:val="Contenutotabella"/>
              <w:rPr>
                <w:sz w:val="28"/>
                <w:szCs w:val="28"/>
              </w:rPr>
            </w:pPr>
            <w:r w:rsidRPr="009B4E27">
              <w:rPr>
                <w:sz w:val="28"/>
                <w:szCs w:val="28"/>
              </w:rPr>
              <w:t>Aggiunta requisiti funzionali e non funzionali</w:t>
            </w:r>
          </w:p>
        </w:tc>
        <w:tc>
          <w:tcPr>
            <w:tcW w:w="2407" w:type="dxa"/>
            <w:tcBorders>
              <w:left w:val="single" w:sz="1" w:space="0" w:color="000000"/>
              <w:bottom w:val="single" w:sz="1" w:space="0" w:color="000000"/>
              <w:right w:val="single" w:sz="1" w:space="0" w:color="000000"/>
            </w:tcBorders>
          </w:tcPr>
          <w:p w:rsidR="008B36D5" w:rsidRPr="009B4E27" w:rsidRDefault="004C7ACF">
            <w:pPr>
              <w:pStyle w:val="Contenutotabella"/>
              <w:rPr>
                <w:sz w:val="28"/>
                <w:szCs w:val="28"/>
              </w:rPr>
            </w:pPr>
            <w:r w:rsidRPr="009B4E27">
              <w:rPr>
                <w:sz w:val="28"/>
                <w:szCs w:val="28"/>
              </w:rPr>
              <w:t>Vincenzo Armenio</w:t>
            </w:r>
          </w:p>
          <w:p w:rsidR="004C7ACF" w:rsidRPr="009B4E27" w:rsidRDefault="004C7ACF">
            <w:pPr>
              <w:pStyle w:val="Contenutotabella"/>
              <w:rPr>
                <w:sz w:val="28"/>
                <w:szCs w:val="28"/>
              </w:rPr>
            </w:pPr>
            <w:r w:rsidRPr="009B4E27">
              <w:rPr>
                <w:sz w:val="28"/>
                <w:szCs w:val="28"/>
              </w:rPr>
              <w:t>Vittorio Sammartino</w:t>
            </w:r>
          </w:p>
          <w:p w:rsidR="009B4E27" w:rsidRPr="009B4E27" w:rsidRDefault="009B4E27">
            <w:pPr>
              <w:pStyle w:val="Contenutotabella"/>
              <w:rPr>
                <w:sz w:val="28"/>
                <w:szCs w:val="28"/>
              </w:rPr>
            </w:pPr>
            <w:r w:rsidRPr="009B4E27">
              <w:rPr>
                <w:sz w:val="28"/>
                <w:szCs w:val="28"/>
              </w:rPr>
              <w:t>Pasqua Aprea</w:t>
            </w:r>
          </w:p>
        </w:tc>
      </w:tr>
      <w:tr w:rsidR="008B36D5" w:rsidTr="009B4E27">
        <w:trPr>
          <w:trHeight w:val="230"/>
        </w:trPr>
        <w:tc>
          <w:tcPr>
            <w:tcW w:w="1701" w:type="dxa"/>
            <w:tcBorders>
              <w:left w:val="single" w:sz="1" w:space="0" w:color="000000"/>
              <w:bottom w:val="single" w:sz="1" w:space="0" w:color="000000"/>
            </w:tcBorders>
          </w:tcPr>
          <w:p w:rsidR="008B36D5" w:rsidRPr="009B4E27" w:rsidRDefault="00B13AB8">
            <w:pPr>
              <w:pStyle w:val="Contenutotabella"/>
              <w:rPr>
                <w:sz w:val="28"/>
                <w:szCs w:val="28"/>
              </w:rPr>
            </w:pPr>
            <w:r w:rsidRPr="009B4E27">
              <w:rPr>
                <w:sz w:val="28"/>
                <w:szCs w:val="28"/>
              </w:rPr>
              <w:t>23/11/2018</w:t>
            </w:r>
          </w:p>
        </w:tc>
        <w:tc>
          <w:tcPr>
            <w:tcW w:w="1190" w:type="dxa"/>
            <w:tcBorders>
              <w:left w:val="single" w:sz="1" w:space="0" w:color="000000"/>
              <w:bottom w:val="single" w:sz="1" w:space="0" w:color="000000"/>
            </w:tcBorders>
          </w:tcPr>
          <w:p w:rsidR="008B36D5" w:rsidRPr="009B4E27" w:rsidRDefault="004C7ACF">
            <w:pPr>
              <w:pStyle w:val="Contenutotabella"/>
              <w:rPr>
                <w:sz w:val="28"/>
                <w:szCs w:val="28"/>
              </w:rPr>
            </w:pPr>
            <w:r w:rsidRPr="009B4E27">
              <w:rPr>
                <w:sz w:val="28"/>
                <w:szCs w:val="28"/>
              </w:rPr>
              <w:t xml:space="preserve">   0.3</w:t>
            </w:r>
          </w:p>
        </w:tc>
        <w:tc>
          <w:tcPr>
            <w:tcW w:w="4339" w:type="dxa"/>
            <w:tcBorders>
              <w:left w:val="single" w:sz="1" w:space="0" w:color="000000"/>
              <w:bottom w:val="single" w:sz="1" w:space="0" w:color="000000"/>
            </w:tcBorders>
          </w:tcPr>
          <w:p w:rsidR="008B36D5" w:rsidRPr="009B4E27" w:rsidRDefault="004C7ACF">
            <w:pPr>
              <w:pStyle w:val="Contenutotabella"/>
              <w:rPr>
                <w:sz w:val="28"/>
                <w:szCs w:val="28"/>
              </w:rPr>
            </w:pPr>
            <w:r w:rsidRPr="009B4E27">
              <w:rPr>
                <w:sz w:val="28"/>
                <w:szCs w:val="28"/>
              </w:rPr>
              <w:t>Aggiunta parte di Use Case</w:t>
            </w:r>
          </w:p>
        </w:tc>
        <w:tc>
          <w:tcPr>
            <w:tcW w:w="2407" w:type="dxa"/>
            <w:tcBorders>
              <w:left w:val="single" w:sz="1" w:space="0" w:color="000000"/>
              <w:bottom w:val="single" w:sz="1" w:space="0" w:color="000000"/>
              <w:right w:val="single" w:sz="1" w:space="0" w:color="000000"/>
            </w:tcBorders>
          </w:tcPr>
          <w:p w:rsidR="008B36D5" w:rsidRPr="009B4E27" w:rsidRDefault="004C7ACF">
            <w:pPr>
              <w:pStyle w:val="Contenutotabella"/>
              <w:rPr>
                <w:sz w:val="28"/>
                <w:szCs w:val="28"/>
              </w:rPr>
            </w:pPr>
            <w:r w:rsidRPr="009B4E27">
              <w:rPr>
                <w:sz w:val="28"/>
                <w:szCs w:val="28"/>
              </w:rPr>
              <w:t>Vincenzo Armenio</w:t>
            </w:r>
          </w:p>
          <w:p w:rsidR="004C7ACF" w:rsidRPr="009B4E27" w:rsidRDefault="004C7ACF">
            <w:pPr>
              <w:pStyle w:val="Contenutotabella"/>
              <w:rPr>
                <w:sz w:val="28"/>
                <w:szCs w:val="28"/>
              </w:rPr>
            </w:pPr>
            <w:r w:rsidRPr="009B4E27">
              <w:rPr>
                <w:sz w:val="28"/>
                <w:szCs w:val="28"/>
              </w:rPr>
              <w:t>Vittorio Sammartino</w:t>
            </w:r>
          </w:p>
        </w:tc>
      </w:tr>
      <w:tr w:rsidR="008B36D5" w:rsidTr="009B4E27">
        <w:trPr>
          <w:trHeight w:val="230"/>
        </w:trPr>
        <w:tc>
          <w:tcPr>
            <w:tcW w:w="1701" w:type="dxa"/>
            <w:tcBorders>
              <w:left w:val="single" w:sz="1" w:space="0" w:color="000000"/>
              <w:bottom w:val="single" w:sz="1" w:space="0" w:color="000000"/>
            </w:tcBorders>
          </w:tcPr>
          <w:p w:rsidR="008B36D5" w:rsidRPr="009B4E27" w:rsidRDefault="00B13AB8">
            <w:pPr>
              <w:pStyle w:val="Contenutotabella"/>
              <w:rPr>
                <w:sz w:val="28"/>
                <w:szCs w:val="28"/>
              </w:rPr>
            </w:pPr>
            <w:r w:rsidRPr="009B4E27">
              <w:rPr>
                <w:sz w:val="28"/>
                <w:szCs w:val="28"/>
              </w:rPr>
              <w:t>27/11/2018</w:t>
            </w:r>
          </w:p>
        </w:tc>
        <w:tc>
          <w:tcPr>
            <w:tcW w:w="1190" w:type="dxa"/>
            <w:tcBorders>
              <w:left w:val="single" w:sz="1" w:space="0" w:color="000000"/>
              <w:bottom w:val="single" w:sz="1" w:space="0" w:color="000000"/>
            </w:tcBorders>
          </w:tcPr>
          <w:p w:rsidR="008B36D5" w:rsidRPr="009B4E27" w:rsidRDefault="004C7ACF">
            <w:pPr>
              <w:pStyle w:val="Contenutotabella"/>
              <w:rPr>
                <w:sz w:val="28"/>
                <w:szCs w:val="28"/>
              </w:rPr>
            </w:pPr>
            <w:r w:rsidRPr="009B4E27">
              <w:rPr>
                <w:sz w:val="28"/>
                <w:szCs w:val="28"/>
              </w:rPr>
              <w:t xml:space="preserve">   0.4</w:t>
            </w:r>
          </w:p>
        </w:tc>
        <w:tc>
          <w:tcPr>
            <w:tcW w:w="4339" w:type="dxa"/>
            <w:tcBorders>
              <w:left w:val="single" w:sz="1" w:space="0" w:color="000000"/>
              <w:bottom w:val="single" w:sz="1" w:space="0" w:color="000000"/>
            </w:tcBorders>
          </w:tcPr>
          <w:p w:rsidR="008B36D5" w:rsidRPr="009B4E27" w:rsidRDefault="004C7ACF">
            <w:pPr>
              <w:pStyle w:val="Contenutotabella"/>
              <w:rPr>
                <w:sz w:val="28"/>
                <w:szCs w:val="28"/>
              </w:rPr>
            </w:pPr>
            <w:r w:rsidRPr="009B4E27">
              <w:rPr>
                <w:sz w:val="28"/>
                <w:szCs w:val="28"/>
              </w:rPr>
              <w:t>Aggiunta e revisione Use Case</w:t>
            </w:r>
          </w:p>
        </w:tc>
        <w:tc>
          <w:tcPr>
            <w:tcW w:w="2407" w:type="dxa"/>
            <w:tcBorders>
              <w:left w:val="single" w:sz="1" w:space="0" w:color="000000"/>
              <w:bottom w:val="single" w:sz="1" w:space="0" w:color="000000"/>
              <w:right w:val="single" w:sz="1" w:space="0" w:color="000000"/>
            </w:tcBorders>
          </w:tcPr>
          <w:p w:rsidR="008B36D5" w:rsidRPr="009B4E27" w:rsidRDefault="004C7ACF">
            <w:pPr>
              <w:pStyle w:val="Contenutotabella"/>
              <w:rPr>
                <w:sz w:val="28"/>
                <w:szCs w:val="28"/>
              </w:rPr>
            </w:pPr>
            <w:r w:rsidRPr="009B4E27">
              <w:rPr>
                <w:sz w:val="28"/>
                <w:szCs w:val="28"/>
              </w:rPr>
              <w:t>Vincenzo Armenio</w:t>
            </w:r>
          </w:p>
        </w:tc>
      </w:tr>
      <w:tr w:rsidR="008B36D5" w:rsidTr="009B4E27">
        <w:trPr>
          <w:trHeight w:val="230"/>
        </w:trPr>
        <w:tc>
          <w:tcPr>
            <w:tcW w:w="1701" w:type="dxa"/>
            <w:tcBorders>
              <w:left w:val="single" w:sz="1" w:space="0" w:color="000000"/>
              <w:bottom w:val="single" w:sz="1" w:space="0" w:color="000000"/>
            </w:tcBorders>
          </w:tcPr>
          <w:p w:rsidR="008B36D5" w:rsidRPr="009B4E27" w:rsidRDefault="00B13AB8">
            <w:pPr>
              <w:pStyle w:val="Contenutotabella"/>
              <w:rPr>
                <w:sz w:val="28"/>
                <w:szCs w:val="28"/>
              </w:rPr>
            </w:pPr>
            <w:r w:rsidRPr="009B4E27">
              <w:rPr>
                <w:sz w:val="28"/>
                <w:szCs w:val="28"/>
              </w:rPr>
              <w:t>30/11/2018</w:t>
            </w:r>
          </w:p>
        </w:tc>
        <w:tc>
          <w:tcPr>
            <w:tcW w:w="1190" w:type="dxa"/>
            <w:tcBorders>
              <w:left w:val="single" w:sz="1" w:space="0" w:color="000000"/>
              <w:bottom w:val="single" w:sz="1" w:space="0" w:color="000000"/>
            </w:tcBorders>
          </w:tcPr>
          <w:p w:rsidR="008B36D5" w:rsidRPr="009B4E27" w:rsidRDefault="004C7ACF">
            <w:pPr>
              <w:pStyle w:val="Contenutotabella"/>
              <w:rPr>
                <w:sz w:val="28"/>
                <w:szCs w:val="28"/>
              </w:rPr>
            </w:pPr>
            <w:r w:rsidRPr="009B4E27">
              <w:rPr>
                <w:sz w:val="28"/>
                <w:szCs w:val="28"/>
              </w:rPr>
              <w:t xml:space="preserve">   0.5</w:t>
            </w:r>
          </w:p>
        </w:tc>
        <w:tc>
          <w:tcPr>
            <w:tcW w:w="4339" w:type="dxa"/>
            <w:tcBorders>
              <w:left w:val="single" w:sz="1" w:space="0" w:color="000000"/>
              <w:bottom w:val="single" w:sz="1" w:space="0" w:color="000000"/>
            </w:tcBorders>
          </w:tcPr>
          <w:p w:rsidR="008B36D5" w:rsidRPr="009B4E27" w:rsidRDefault="004C7ACF">
            <w:pPr>
              <w:pStyle w:val="Contenutotabella"/>
              <w:rPr>
                <w:sz w:val="28"/>
                <w:szCs w:val="28"/>
              </w:rPr>
            </w:pPr>
            <w:r w:rsidRPr="009B4E27">
              <w:rPr>
                <w:sz w:val="28"/>
                <w:szCs w:val="28"/>
              </w:rPr>
              <w:t>Aggiunti Use Case</w:t>
            </w:r>
            <w:r w:rsidR="00216CBF" w:rsidRPr="009B4E27">
              <w:rPr>
                <w:sz w:val="28"/>
                <w:szCs w:val="28"/>
              </w:rPr>
              <w:t xml:space="preserve"> </w:t>
            </w:r>
            <w:proofErr w:type="spellStart"/>
            <w:r w:rsidR="00216CBF" w:rsidRPr="009B4E27">
              <w:rPr>
                <w:sz w:val="28"/>
                <w:szCs w:val="28"/>
              </w:rPr>
              <w:t>Diagram</w:t>
            </w:r>
            <w:proofErr w:type="spellEnd"/>
          </w:p>
        </w:tc>
        <w:tc>
          <w:tcPr>
            <w:tcW w:w="2407" w:type="dxa"/>
            <w:tcBorders>
              <w:left w:val="single" w:sz="1" w:space="0" w:color="000000"/>
              <w:bottom w:val="single" w:sz="1" w:space="0" w:color="000000"/>
              <w:right w:val="single" w:sz="1" w:space="0" w:color="000000"/>
            </w:tcBorders>
          </w:tcPr>
          <w:p w:rsidR="004C7ACF" w:rsidRPr="009B4E27" w:rsidRDefault="004C7ACF" w:rsidP="004C7ACF">
            <w:pPr>
              <w:pStyle w:val="Contenutotabella"/>
              <w:rPr>
                <w:sz w:val="28"/>
                <w:szCs w:val="28"/>
              </w:rPr>
            </w:pPr>
            <w:r w:rsidRPr="009B4E27">
              <w:rPr>
                <w:sz w:val="28"/>
                <w:szCs w:val="28"/>
              </w:rPr>
              <w:t>Luca Nappi</w:t>
            </w:r>
          </w:p>
          <w:p w:rsidR="008B36D5" w:rsidRPr="009B4E27" w:rsidRDefault="004C7ACF" w:rsidP="004C7ACF">
            <w:pPr>
              <w:pStyle w:val="Contenutotabella"/>
              <w:rPr>
                <w:sz w:val="28"/>
                <w:szCs w:val="28"/>
              </w:rPr>
            </w:pPr>
            <w:r w:rsidRPr="009B4E27">
              <w:rPr>
                <w:sz w:val="28"/>
                <w:szCs w:val="28"/>
              </w:rPr>
              <w:t>Pasqua Aprea</w:t>
            </w:r>
          </w:p>
        </w:tc>
      </w:tr>
      <w:tr w:rsidR="00225272" w:rsidTr="009B4E27">
        <w:trPr>
          <w:trHeight w:val="230"/>
        </w:trPr>
        <w:tc>
          <w:tcPr>
            <w:tcW w:w="1701" w:type="dxa"/>
            <w:tcBorders>
              <w:left w:val="single" w:sz="1" w:space="0" w:color="000000"/>
              <w:bottom w:val="single" w:sz="1" w:space="0" w:color="000000"/>
            </w:tcBorders>
          </w:tcPr>
          <w:p w:rsidR="00225272" w:rsidRPr="009B4E27" w:rsidRDefault="00B13AB8">
            <w:pPr>
              <w:pStyle w:val="Contenutotabella"/>
              <w:rPr>
                <w:sz w:val="28"/>
                <w:szCs w:val="28"/>
              </w:rPr>
            </w:pPr>
            <w:r w:rsidRPr="009B4E27">
              <w:rPr>
                <w:sz w:val="28"/>
                <w:szCs w:val="28"/>
              </w:rPr>
              <w:t>05/12/2018</w:t>
            </w:r>
          </w:p>
        </w:tc>
        <w:tc>
          <w:tcPr>
            <w:tcW w:w="1190" w:type="dxa"/>
            <w:tcBorders>
              <w:left w:val="single" w:sz="1" w:space="0" w:color="000000"/>
              <w:bottom w:val="single" w:sz="1" w:space="0" w:color="000000"/>
            </w:tcBorders>
          </w:tcPr>
          <w:p w:rsidR="00225272" w:rsidRPr="009B4E27" w:rsidRDefault="00225272">
            <w:pPr>
              <w:pStyle w:val="Contenutotabella"/>
              <w:rPr>
                <w:sz w:val="28"/>
                <w:szCs w:val="28"/>
              </w:rPr>
            </w:pPr>
            <w:r w:rsidRPr="009B4E27">
              <w:rPr>
                <w:sz w:val="28"/>
                <w:szCs w:val="28"/>
              </w:rPr>
              <w:t xml:space="preserve">   0.6</w:t>
            </w:r>
          </w:p>
        </w:tc>
        <w:tc>
          <w:tcPr>
            <w:tcW w:w="4339" w:type="dxa"/>
            <w:tcBorders>
              <w:left w:val="single" w:sz="1" w:space="0" w:color="000000"/>
              <w:bottom w:val="single" w:sz="1" w:space="0" w:color="000000"/>
            </w:tcBorders>
          </w:tcPr>
          <w:p w:rsidR="00225272" w:rsidRPr="009B4E27" w:rsidRDefault="00225272">
            <w:pPr>
              <w:pStyle w:val="Contenutotabella"/>
              <w:rPr>
                <w:sz w:val="28"/>
                <w:szCs w:val="28"/>
              </w:rPr>
            </w:pPr>
            <w:r w:rsidRPr="009B4E27">
              <w:rPr>
                <w:sz w:val="28"/>
                <w:szCs w:val="28"/>
              </w:rPr>
              <w:t xml:space="preserve">Aggiunta Class </w:t>
            </w:r>
            <w:proofErr w:type="spellStart"/>
            <w:r w:rsidRPr="009B4E27">
              <w:rPr>
                <w:sz w:val="28"/>
                <w:szCs w:val="28"/>
              </w:rPr>
              <w:t>Diagram</w:t>
            </w:r>
            <w:proofErr w:type="spellEnd"/>
          </w:p>
        </w:tc>
        <w:tc>
          <w:tcPr>
            <w:tcW w:w="2407" w:type="dxa"/>
            <w:tcBorders>
              <w:left w:val="single" w:sz="1" w:space="0" w:color="000000"/>
              <w:bottom w:val="single" w:sz="1" w:space="0" w:color="000000"/>
              <w:right w:val="single" w:sz="1" w:space="0" w:color="000000"/>
            </w:tcBorders>
          </w:tcPr>
          <w:p w:rsidR="00225272" w:rsidRPr="009B4E27" w:rsidRDefault="00225272" w:rsidP="004C7ACF">
            <w:pPr>
              <w:pStyle w:val="Contenutotabella"/>
              <w:rPr>
                <w:sz w:val="28"/>
                <w:szCs w:val="28"/>
              </w:rPr>
            </w:pPr>
            <w:r w:rsidRPr="009B4E27">
              <w:rPr>
                <w:sz w:val="28"/>
                <w:szCs w:val="28"/>
              </w:rPr>
              <w:t>Vittorio Sammartino</w:t>
            </w:r>
          </w:p>
        </w:tc>
      </w:tr>
      <w:tr w:rsidR="00B13AB8" w:rsidTr="009B4E27">
        <w:trPr>
          <w:trHeight w:val="230"/>
        </w:trPr>
        <w:tc>
          <w:tcPr>
            <w:tcW w:w="1701" w:type="dxa"/>
            <w:tcBorders>
              <w:left w:val="single" w:sz="1" w:space="0" w:color="000000"/>
              <w:bottom w:val="single" w:sz="1" w:space="0" w:color="000000"/>
            </w:tcBorders>
          </w:tcPr>
          <w:p w:rsidR="00B13AB8" w:rsidRPr="009B4E27" w:rsidRDefault="00B13AB8" w:rsidP="00B13AB8">
            <w:pPr>
              <w:pStyle w:val="Contenutotabella"/>
              <w:rPr>
                <w:sz w:val="28"/>
                <w:szCs w:val="28"/>
              </w:rPr>
            </w:pPr>
            <w:r w:rsidRPr="009B4E27">
              <w:rPr>
                <w:sz w:val="28"/>
                <w:szCs w:val="28"/>
              </w:rPr>
              <w:t>27/12/2018</w:t>
            </w:r>
          </w:p>
        </w:tc>
        <w:tc>
          <w:tcPr>
            <w:tcW w:w="1190" w:type="dxa"/>
            <w:tcBorders>
              <w:left w:val="single" w:sz="1" w:space="0" w:color="000000"/>
              <w:bottom w:val="single" w:sz="1" w:space="0" w:color="000000"/>
            </w:tcBorders>
          </w:tcPr>
          <w:p w:rsidR="00B13AB8" w:rsidRPr="009B4E27" w:rsidRDefault="00B13AB8" w:rsidP="00B13AB8">
            <w:pPr>
              <w:pStyle w:val="Contenutotabella"/>
              <w:rPr>
                <w:sz w:val="28"/>
                <w:szCs w:val="28"/>
              </w:rPr>
            </w:pPr>
            <w:r w:rsidRPr="009B4E27">
              <w:rPr>
                <w:sz w:val="28"/>
                <w:szCs w:val="28"/>
              </w:rPr>
              <w:t xml:space="preserve">   0.7</w:t>
            </w:r>
          </w:p>
        </w:tc>
        <w:tc>
          <w:tcPr>
            <w:tcW w:w="4339" w:type="dxa"/>
            <w:tcBorders>
              <w:left w:val="single" w:sz="1" w:space="0" w:color="000000"/>
              <w:bottom w:val="single" w:sz="1" w:space="0" w:color="000000"/>
            </w:tcBorders>
          </w:tcPr>
          <w:p w:rsidR="00B13AB8" w:rsidRPr="009B4E27" w:rsidRDefault="00B13AB8" w:rsidP="00B13AB8">
            <w:pPr>
              <w:pStyle w:val="Contenutotabella"/>
              <w:rPr>
                <w:sz w:val="28"/>
                <w:szCs w:val="28"/>
              </w:rPr>
            </w:pPr>
            <w:r w:rsidRPr="009B4E27">
              <w:rPr>
                <w:sz w:val="28"/>
                <w:szCs w:val="28"/>
              </w:rPr>
              <w:t xml:space="preserve">Aggiunta </w:t>
            </w:r>
            <w:proofErr w:type="spellStart"/>
            <w:r w:rsidRPr="009B4E27">
              <w:rPr>
                <w:sz w:val="28"/>
                <w:szCs w:val="28"/>
              </w:rPr>
              <w:t>Sequence</w:t>
            </w:r>
            <w:proofErr w:type="spellEnd"/>
            <w:r w:rsidRPr="009B4E27">
              <w:rPr>
                <w:sz w:val="28"/>
                <w:szCs w:val="28"/>
              </w:rPr>
              <w:t xml:space="preserve"> </w:t>
            </w:r>
            <w:proofErr w:type="spellStart"/>
            <w:r w:rsidRPr="009B4E27">
              <w:rPr>
                <w:sz w:val="28"/>
                <w:szCs w:val="28"/>
              </w:rPr>
              <w:t>Diagram</w:t>
            </w:r>
            <w:proofErr w:type="spellEnd"/>
          </w:p>
        </w:tc>
        <w:tc>
          <w:tcPr>
            <w:tcW w:w="2407" w:type="dxa"/>
            <w:tcBorders>
              <w:left w:val="single" w:sz="1" w:space="0" w:color="000000"/>
              <w:bottom w:val="single" w:sz="1" w:space="0" w:color="000000"/>
              <w:right w:val="single" w:sz="1" w:space="0" w:color="000000"/>
            </w:tcBorders>
          </w:tcPr>
          <w:p w:rsidR="00B13AB8" w:rsidRPr="009B4E27" w:rsidRDefault="00B13AB8" w:rsidP="00B13AB8">
            <w:pPr>
              <w:pStyle w:val="Contenutotabella"/>
              <w:rPr>
                <w:sz w:val="28"/>
                <w:szCs w:val="28"/>
              </w:rPr>
            </w:pPr>
            <w:r w:rsidRPr="009B4E27">
              <w:rPr>
                <w:sz w:val="28"/>
                <w:szCs w:val="28"/>
              </w:rPr>
              <w:t>Vittorio Sammartino</w:t>
            </w:r>
          </w:p>
        </w:tc>
      </w:tr>
      <w:tr w:rsidR="00B13AB8" w:rsidTr="009B4E27">
        <w:trPr>
          <w:trHeight w:val="230"/>
        </w:trPr>
        <w:tc>
          <w:tcPr>
            <w:tcW w:w="1701" w:type="dxa"/>
            <w:tcBorders>
              <w:left w:val="single" w:sz="1" w:space="0" w:color="000000"/>
              <w:bottom w:val="single" w:sz="1" w:space="0" w:color="000000"/>
            </w:tcBorders>
          </w:tcPr>
          <w:p w:rsidR="00B13AB8" w:rsidRPr="009B4E27" w:rsidRDefault="00B13AB8" w:rsidP="00B13AB8">
            <w:pPr>
              <w:pStyle w:val="Contenutotabella"/>
              <w:rPr>
                <w:sz w:val="28"/>
                <w:szCs w:val="28"/>
              </w:rPr>
            </w:pPr>
            <w:r w:rsidRPr="009B4E27">
              <w:rPr>
                <w:sz w:val="28"/>
                <w:szCs w:val="28"/>
              </w:rPr>
              <w:t>02/01/2019</w:t>
            </w:r>
          </w:p>
        </w:tc>
        <w:tc>
          <w:tcPr>
            <w:tcW w:w="1190" w:type="dxa"/>
            <w:tcBorders>
              <w:left w:val="single" w:sz="1" w:space="0" w:color="000000"/>
              <w:bottom w:val="single" w:sz="1" w:space="0" w:color="000000"/>
            </w:tcBorders>
          </w:tcPr>
          <w:p w:rsidR="00B13AB8" w:rsidRPr="009B4E27" w:rsidRDefault="00B13AB8" w:rsidP="00B13AB8">
            <w:pPr>
              <w:pStyle w:val="Contenutotabella"/>
              <w:rPr>
                <w:sz w:val="28"/>
                <w:szCs w:val="28"/>
              </w:rPr>
            </w:pPr>
            <w:r w:rsidRPr="009B4E27">
              <w:rPr>
                <w:sz w:val="28"/>
                <w:szCs w:val="28"/>
              </w:rPr>
              <w:t xml:space="preserve">   0.8</w:t>
            </w:r>
          </w:p>
        </w:tc>
        <w:tc>
          <w:tcPr>
            <w:tcW w:w="4339" w:type="dxa"/>
            <w:tcBorders>
              <w:left w:val="single" w:sz="1" w:space="0" w:color="000000"/>
              <w:bottom w:val="single" w:sz="1" w:space="0" w:color="000000"/>
            </w:tcBorders>
          </w:tcPr>
          <w:p w:rsidR="00B13AB8" w:rsidRPr="009B4E27" w:rsidRDefault="00B13AB8" w:rsidP="00B13AB8">
            <w:pPr>
              <w:pStyle w:val="Contenutotabella"/>
              <w:rPr>
                <w:sz w:val="28"/>
                <w:szCs w:val="28"/>
              </w:rPr>
            </w:pPr>
            <w:r w:rsidRPr="009B4E27">
              <w:rPr>
                <w:sz w:val="28"/>
                <w:szCs w:val="28"/>
              </w:rPr>
              <w:t xml:space="preserve">Aggiunta </w:t>
            </w:r>
            <w:proofErr w:type="spellStart"/>
            <w:r w:rsidRPr="009B4E27">
              <w:rPr>
                <w:sz w:val="28"/>
                <w:szCs w:val="28"/>
              </w:rPr>
              <w:t>Mockup</w:t>
            </w:r>
            <w:proofErr w:type="spellEnd"/>
          </w:p>
        </w:tc>
        <w:tc>
          <w:tcPr>
            <w:tcW w:w="2407" w:type="dxa"/>
            <w:tcBorders>
              <w:left w:val="single" w:sz="1" w:space="0" w:color="000000"/>
              <w:bottom w:val="single" w:sz="1" w:space="0" w:color="000000"/>
              <w:right w:val="single" w:sz="1" w:space="0" w:color="000000"/>
            </w:tcBorders>
          </w:tcPr>
          <w:p w:rsidR="00B13AB8" w:rsidRPr="009B4E27" w:rsidRDefault="00B13AB8" w:rsidP="00B13AB8">
            <w:pPr>
              <w:pStyle w:val="Contenutotabella"/>
              <w:rPr>
                <w:sz w:val="28"/>
                <w:szCs w:val="28"/>
              </w:rPr>
            </w:pPr>
            <w:r w:rsidRPr="009B4E27">
              <w:rPr>
                <w:sz w:val="28"/>
                <w:szCs w:val="28"/>
              </w:rPr>
              <w:t>Vincenzo Armenio</w:t>
            </w:r>
          </w:p>
          <w:p w:rsidR="009B4E27" w:rsidRPr="009B4E27" w:rsidRDefault="00B13AB8" w:rsidP="00B13AB8">
            <w:pPr>
              <w:pStyle w:val="Contenutotabella"/>
              <w:rPr>
                <w:sz w:val="28"/>
                <w:szCs w:val="28"/>
              </w:rPr>
            </w:pPr>
            <w:r w:rsidRPr="009B4E27">
              <w:rPr>
                <w:sz w:val="28"/>
                <w:szCs w:val="28"/>
              </w:rPr>
              <w:t>Luca Na</w:t>
            </w:r>
            <w:r w:rsidR="009B4E27" w:rsidRPr="009B4E27">
              <w:rPr>
                <w:sz w:val="28"/>
                <w:szCs w:val="28"/>
              </w:rPr>
              <w:t>ppi</w:t>
            </w:r>
          </w:p>
          <w:p w:rsidR="00B13AB8" w:rsidRPr="009B4E27" w:rsidRDefault="00B13AB8" w:rsidP="00B13AB8">
            <w:pPr>
              <w:pStyle w:val="Contenutotabella"/>
              <w:rPr>
                <w:sz w:val="28"/>
                <w:szCs w:val="28"/>
              </w:rPr>
            </w:pPr>
            <w:r w:rsidRPr="009B4E27">
              <w:rPr>
                <w:sz w:val="28"/>
                <w:szCs w:val="28"/>
              </w:rPr>
              <w:t>Pasqua Aprea</w:t>
            </w:r>
          </w:p>
        </w:tc>
      </w:tr>
    </w:tbl>
    <w:p w:rsidR="00B51734" w:rsidRDefault="00B51734">
      <w:pPr>
        <w:jc w:val="center"/>
        <w:rPr>
          <w:rFonts w:ascii="Arial" w:hAnsi="Arial"/>
          <w:b/>
          <w:sz w:val="32"/>
        </w:rPr>
        <w:sectPr w:rsidR="00B51734">
          <w:headerReference w:type="default" r:id="rId10"/>
          <w:footerReference w:type="default" r:id="rId11"/>
          <w:headerReference w:type="first" r:id="rId12"/>
          <w:footerReference w:type="first" r:id="rId13"/>
          <w:footnotePr>
            <w:pos w:val="beneathText"/>
          </w:footnotePr>
          <w:pgSz w:w="11905" w:h="16837"/>
          <w:pgMar w:top="2095" w:right="1134" w:bottom="1798" w:left="1134" w:header="1134" w:footer="1134" w:gutter="0"/>
          <w:cols w:space="720"/>
          <w:formProt w:val="0"/>
          <w:docGrid w:linePitch="312" w:charSpace="-6145"/>
        </w:sectPr>
      </w:pPr>
    </w:p>
    <w:p w:rsidR="00B51734" w:rsidRDefault="00B51734" w:rsidP="00B51734">
      <w:pPr>
        <w:pStyle w:val="Intestazioneindice"/>
        <w:sectPr w:rsidR="00B51734" w:rsidSect="001765AE">
          <w:headerReference w:type="even" r:id="rId14"/>
          <w:headerReference w:type="default" r:id="rId15"/>
          <w:footerReference w:type="even" r:id="rId16"/>
          <w:footerReference w:type="default" r:id="rId17"/>
          <w:headerReference w:type="first" r:id="rId18"/>
          <w:footerReference w:type="first" r:id="rId19"/>
          <w:footnotePr>
            <w:pos w:val="beneathText"/>
          </w:footnotePr>
          <w:type w:val="continuous"/>
          <w:pgSz w:w="11905" w:h="16837"/>
          <w:pgMar w:top="1560" w:right="1134" w:bottom="1798" w:left="1134" w:header="1134" w:footer="1134" w:gutter="0"/>
          <w:cols w:space="720"/>
          <w:formProt w:val="0"/>
          <w:docGrid w:linePitch="312" w:charSpace="-6145"/>
        </w:sectPr>
      </w:pPr>
    </w:p>
    <w:p w:rsidR="00C13280" w:rsidRDefault="00C13280" w:rsidP="00D36133"/>
    <w:sdt>
      <w:sdtPr>
        <w:rPr>
          <w:rFonts w:asciiTheme="minorHAnsi" w:eastAsiaTheme="minorEastAsia" w:hAnsiTheme="minorHAnsi" w:cstheme="minorBidi"/>
          <w:b w:val="0"/>
          <w:bCs w:val="0"/>
          <w:smallCaps w:val="0"/>
          <w:color w:val="auto"/>
          <w:sz w:val="22"/>
          <w:szCs w:val="22"/>
        </w:rPr>
        <w:id w:val="1025287322"/>
        <w:docPartObj>
          <w:docPartGallery w:val="Table of Contents"/>
          <w:docPartUnique/>
        </w:docPartObj>
      </w:sdtPr>
      <w:sdtEndPr/>
      <w:sdtContent>
        <w:p w:rsidR="002A37F9" w:rsidRDefault="002A37F9" w:rsidP="002A37F9">
          <w:pPr>
            <w:pStyle w:val="Titolosommario"/>
            <w:numPr>
              <w:ilvl w:val="0"/>
              <w:numId w:val="0"/>
            </w:numPr>
            <w:ind w:left="432" w:hanging="432"/>
          </w:pPr>
          <w:r>
            <w:t>Sommario</w:t>
          </w:r>
        </w:p>
        <w:p w:rsidR="00F50FD5" w:rsidRDefault="002A37F9">
          <w:pPr>
            <w:pStyle w:val="Sommario1"/>
            <w:tabs>
              <w:tab w:val="left" w:pos="566"/>
            </w:tabs>
            <w:rPr>
              <w:rFonts w:cstheme="minorBidi"/>
              <w:noProof/>
            </w:rPr>
          </w:pPr>
          <w:r>
            <w:rPr>
              <w:b/>
              <w:bCs/>
            </w:rPr>
            <w:fldChar w:fldCharType="begin"/>
          </w:r>
          <w:r>
            <w:rPr>
              <w:b/>
              <w:bCs/>
            </w:rPr>
            <w:instrText xml:space="preserve"> TOC \o "1-3" \h \z \u </w:instrText>
          </w:r>
          <w:r>
            <w:rPr>
              <w:b/>
              <w:bCs/>
            </w:rPr>
            <w:fldChar w:fldCharType="separate"/>
          </w:r>
          <w:hyperlink w:anchor="_Toc964580" w:history="1">
            <w:r w:rsidR="00F50FD5" w:rsidRPr="00A002CA">
              <w:rPr>
                <w:rStyle w:val="Collegamentoipertestuale"/>
                <w:rFonts w:ascii="Calibri Light" w:hAnsi="Calibri Light" w:cs="Calibri Light"/>
                <w:noProof/>
              </w:rPr>
              <w:t>1.0</w:t>
            </w:r>
            <w:r w:rsidR="00F50FD5">
              <w:rPr>
                <w:rFonts w:cstheme="minorBidi"/>
                <w:noProof/>
              </w:rPr>
              <w:tab/>
            </w:r>
            <w:r w:rsidR="00F50FD5" w:rsidRPr="00A002CA">
              <w:rPr>
                <w:rStyle w:val="Collegamentoipertestuale"/>
                <w:rFonts w:ascii="Calibri Light" w:hAnsi="Calibri Light" w:cs="Calibri Light"/>
                <w:noProof/>
              </w:rPr>
              <w:t>Introduzione</w:t>
            </w:r>
            <w:r w:rsidR="00F50FD5">
              <w:rPr>
                <w:noProof/>
                <w:webHidden/>
              </w:rPr>
              <w:tab/>
            </w:r>
            <w:r w:rsidR="00F50FD5">
              <w:rPr>
                <w:noProof/>
                <w:webHidden/>
              </w:rPr>
              <w:fldChar w:fldCharType="begin"/>
            </w:r>
            <w:r w:rsidR="00F50FD5">
              <w:rPr>
                <w:noProof/>
                <w:webHidden/>
              </w:rPr>
              <w:instrText xml:space="preserve"> PAGEREF _Toc964580 \h </w:instrText>
            </w:r>
            <w:r w:rsidR="00F50FD5">
              <w:rPr>
                <w:noProof/>
                <w:webHidden/>
              </w:rPr>
            </w:r>
            <w:r w:rsidR="00F50FD5">
              <w:rPr>
                <w:noProof/>
                <w:webHidden/>
              </w:rPr>
              <w:fldChar w:fldCharType="separate"/>
            </w:r>
            <w:r w:rsidR="00F50FD5">
              <w:rPr>
                <w:noProof/>
                <w:webHidden/>
              </w:rPr>
              <w:t>6</w:t>
            </w:r>
            <w:r w:rsidR="00F50FD5">
              <w:rPr>
                <w:noProof/>
                <w:webHidden/>
              </w:rPr>
              <w:fldChar w:fldCharType="end"/>
            </w:r>
          </w:hyperlink>
        </w:p>
        <w:p w:rsidR="00F50FD5" w:rsidRDefault="00780089">
          <w:pPr>
            <w:pStyle w:val="Sommario2"/>
            <w:tabs>
              <w:tab w:val="left" w:pos="849"/>
            </w:tabs>
            <w:rPr>
              <w:rFonts w:cstheme="minorBidi"/>
              <w:noProof/>
            </w:rPr>
          </w:pPr>
          <w:hyperlink w:anchor="_Toc964581" w:history="1">
            <w:r w:rsidR="00F50FD5" w:rsidRPr="00A002CA">
              <w:rPr>
                <w:rStyle w:val="Collegamentoipertestuale"/>
                <w:i/>
                <w:noProof/>
              </w:rPr>
              <w:t>1.1</w:t>
            </w:r>
            <w:r w:rsidR="00F50FD5">
              <w:rPr>
                <w:rFonts w:cstheme="minorBidi"/>
                <w:noProof/>
              </w:rPr>
              <w:tab/>
            </w:r>
            <w:r w:rsidR="00F50FD5" w:rsidRPr="00A002CA">
              <w:rPr>
                <w:rStyle w:val="Collegamentoipertestuale"/>
                <w:noProof/>
              </w:rPr>
              <w:t>Dominio del problema</w:t>
            </w:r>
            <w:r w:rsidR="00F50FD5">
              <w:rPr>
                <w:noProof/>
                <w:webHidden/>
              </w:rPr>
              <w:tab/>
            </w:r>
            <w:r w:rsidR="00F50FD5">
              <w:rPr>
                <w:noProof/>
                <w:webHidden/>
              </w:rPr>
              <w:fldChar w:fldCharType="begin"/>
            </w:r>
            <w:r w:rsidR="00F50FD5">
              <w:rPr>
                <w:noProof/>
                <w:webHidden/>
              </w:rPr>
              <w:instrText xml:space="preserve"> PAGEREF _Toc964581 \h </w:instrText>
            </w:r>
            <w:r w:rsidR="00F50FD5">
              <w:rPr>
                <w:noProof/>
                <w:webHidden/>
              </w:rPr>
            </w:r>
            <w:r w:rsidR="00F50FD5">
              <w:rPr>
                <w:noProof/>
                <w:webHidden/>
              </w:rPr>
              <w:fldChar w:fldCharType="separate"/>
            </w:r>
            <w:r w:rsidR="00F50FD5">
              <w:rPr>
                <w:noProof/>
                <w:webHidden/>
              </w:rPr>
              <w:t>6</w:t>
            </w:r>
            <w:r w:rsidR="00F50FD5">
              <w:rPr>
                <w:noProof/>
                <w:webHidden/>
              </w:rPr>
              <w:fldChar w:fldCharType="end"/>
            </w:r>
          </w:hyperlink>
        </w:p>
        <w:p w:rsidR="00F50FD5" w:rsidRDefault="00780089">
          <w:pPr>
            <w:pStyle w:val="Sommario1"/>
            <w:tabs>
              <w:tab w:val="left" w:pos="566"/>
            </w:tabs>
            <w:rPr>
              <w:rFonts w:cstheme="minorBidi"/>
              <w:noProof/>
            </w:rPr>
          </w:pPr>
          <w:hyperlink w:anchor="_Toc964582" w:history="1">
            <w:r w:rsidR="00F50FD5" w:rsidRPr="00A002CA">
              <w:rPr>
                <w:rStyle w:val="Collegamentoipertestuale"/>
                <w:rFonts w:ascii="Times New Roman" w:hAnsi="Times New Roman" w:cstheme="majorHAnsi"/>
                <w:noProof/>
              </w:rPr>
              <w:t>2.0</w:t>
            </w:r>
            <w:r w:rsidR="00F50FD5">
              <w:rPr>
                <w:rFonts w:cstheme="minorBidi"/>
                <w:noProof/>
              </w:rPr>
              <w:tab/>
            </w:r>
            <w:r w:rsidR="00F50FD5" w:rsidRPr="00A002CA">
              <w:rPr>
                <w:rStyle w:val="Collegamentoipertestuale"/>
                <w:rFonts w:cstheme="majorHAnsi"/>
                <w:noProof/>
              </w:rPr>
              <w:t>Requisiti Funzionali</w:t>
            </w:r>
            <w:r w:rsidR="00F50FD5">
              <w:rPr>
                <w:noProof/>
                <w:webHidden/>
              </w:rPr>
              <w:tab/>
            </w:r>
            <w:r w:rsidR="00F50FD5">
              <w:rPr>
                <w:noProof/>
                <w:webHidden/>
              </w:rPr>
              <w:fldChar w:fldCharType="begin"/>
            </w:r>
            <w:r w:rsidR="00F50FD5">
              <w:rPr>
                <w:noProof/>
                <w:webHidden/>
              </w:rPr>
              <w:instrText xml:space="preserve"> PAGEREF _Toc964582 \h </w:instrText>
            </w:r>
            <w:r w:rsidR="00F50FD5">
              <w:rPr>
                <w:noProof/>
                <w:webHidden/>
              </w:rPr>
            </w:r>
            <w:r w:rsidR="00F50FD5">
              <w:rPr>
                <w:noProof/>
                <w:webHidden/>
              </w:rPr>
              <w:fldChar w:fldCharType="separate"/>
            </w:r>
            <w:r w:rsidR="00F50FD5">
              <w:rPr>
                <w:noProof/>
                <w:webHidden/>
              </w:rPr>
              <w:t>7</w:t>
            </w:r>
            <w:r w:rsidR="00F50FD5">
              <w:rPr>
                <w:noProof/>
                <w:webHidden/>
              </w:rPr>
              <w:fldChar w:fldCharType="end"/>
            </w:r>
          </w:hyperlink>
        </w:p>
        <w:p w:rsidR="00F50FD5" w:rsidRDefault="00780089">
          <w:pPr>
            <w:pStyle w:val="Sommario2"/>
            <w:rPr>
              <w:rFonts w:cstheme="minorBidi"/>
              <w:noProof/>
            </w:rPr>
          </w:pPr>
          <w:hyperlink w:anchor="_Toc964583" w:history="1">
            <w:r w:rsidR="00F50FD5" w:rsidRPr="00A002CA">
              <w:rPr>
                <w:rStyle w:val="Collegamentoipertestuale"/>
                <w:noProof/>
              </w:rPr>
              <w:t>2.1 AF_RF_0 - Gestione Autenticazione</w:t>
            </w:r>
            <w:r w:rsidR="00F50FD5">
              <w:rPr>
                <w:noProof/>
                <w:webHidden/>
              </w:rPr>
              <w:tab/>
            </w:r>
            <w:r w:rsidR="00F50FD5">
              <w:rPr>
                <w:noProof/>
                <w:webHidden/>
              </w:rPr>
              <w:fldChar w:fldCharType="begin"/>
            </w:r>
            <w:r w:rsidR="00F50FD5">
              <w:rPr>
                <w:noProof/>
                <w:webHidden/>
              </w:rPr>
              <w:instrText xml:space="preserve"> PAGEREF _Toc964583 \h </w:instrText>
            </w:r>
            <w:r w:rsidR="00F50FD5">
              <w:rPr>
                <w:noProof/>
                <w:webHidden/>
              </w:rPr>
            </w:r>
            <w:r w:rsidR="00F50FD5">
              <w:rPr>
                <w:noProof/>
                <w:webHidden/>
              </w:rPr>
              <w:fldChar w:fldCharType="separate"/>
            </w:r>
            <w:r w:rsidR="00F50FD5">
              <w:rPr>
                <w:noProof/>
                <w:webHidden/>
              </w:rPr>
              <w:t>7</w:t>
            </w:r>
            <w:r w:rsidR="00F50FD5">
              <w:rPr>
                <w:noProof/>
                <w:webHidden/>
              </w:rPr>
              <w:fldChar w:fldCharType="end"/>
            </w:r>
          </w:hyperlink>
        </w:p>
        <w:p w:rsidR="00F50FD5" w:rsidRDefault="00780089">
          <w:pPr>
            <w:pStyle w:val="Sommario2"/>
            <w:rPr>
              <w:rFonts w:cstheme="minorBidi"/>
              <w:noProof/>
            </w:rPr>
          </w:pPr>
          <w:hyperlink w:anchor="_Toc964584" w:history="1">
            <w:r w:rsidR="00F50FD5" w:rsidRPr="00A002CA">
              <w:rPr>
                <w:rStyle w:val="Collegamentoipertestuale"/>
                <w:noProof/>
              </w:rPr>
              <w:t>2.2 AF_RF_1 - Gestione Account Utente</w:t>
            </w:r>
            <w:r w:rsidR="00F50FD5">
              <w:rPr>
                <w:noProof/>
                <w:webHidden/>
              </w:rPr>
              <w:tab/>
            </w:r>
            <w:r w:rsidR="00F50FD5">
              <w:rPr>
                <w:noProof/>
                <w:webHidden/>
              </w:rPr>
              <w:fldChar w:fldCharType="begin"/>
            </w:r>
            <w:r w:rsidR="00F50FD5">
              <w:rPr>
                <w:noProof/>
                <w:webHidden/>
              </w:rPr>
              <w:instrText xml:space="preserve"> PAGEREF _Toc964584 \h </w:instrText>
            </w:r>
            <w:r w:rsidR="00F50FD5">
              <w:rPr>
                <w:noProof/>
                <w:webHidden/>
              </w:rPr>
            </w:r>
            <w:r w:rsidR="00F50FD5">
              <w:rPr>
                <w:noProof/>
                <w:webHidden/>
              </w:rPr>
              <w:fldChar w:fldCharType="separate"/>
            </w:r>
            <w:r w:rsidR="00F50FD5">
              <w:rPr>
                <w:noProof/>
                <w:webHidden/>
              </w:rPr>
              <w:t>8</w:t>
            </w:r>
            <w:r w:rsidR="00F50FD5">
              <w:rPr>
                <w:noProof/>
                <w:webHidden/>
              </w:rPr>
              <w:fldChar w:fldCharType="end"/>
            </w:r>
          </w:hyperlink>
        </w:p>
        <w:p w:rsidR="00F50FD5" w:rsidRDefault="00780089">
          <w:pPr>
            <w:pStyle w:val="Sommario2"/>
            <w:rPr>
              <w:rFonts w:cstheme="minorBidi"/>
              <w:noProof/>
            </w:rPr>
          </w:pPr>
          <w:hyperlink w:anchor="_Toc964585" w:history="1">
            <w:r w:rsidR="00F50FD5" w:rsidRPr="00A002CA">
              <w:rPr>
                <w:rStyle w:val="Collegamentoipertestuale"/>
                <w:noProof/>
              </w:rPr>
              <w:t>2.3 AF_RF_2 – Gestione Elenco dei film</w:t>
            </w:r>
            <w:r w:rsidR="00F50FD5">
              <w:rPr>
                <w:noProof/>
                <w:webHidden/>
              </w:rPr>
              <w:tab/>
            </w:r>
            <w:r w:rsidR="00F50FD5">
              <w:rPr>
                <w:noProof/>
                <w:webHidden/>
              </w:rPr>
              <w:fldChar w:fldCharType="begin"/>
            </w:r>
            <w:r w:rsidR="00F50FD5">
              <w:rPr>
                <w:noProof/>
                <w:webHidden/>
              </w:rPr>
              <w:instrText xml:space="preserve"> PAGEREF _Toc964585 \h </w:instrText>
            </w:r>
            <w:r w:rsidR="00F50FD5">
              <w:rPr>
                <w:noProof/>
                <w:webHidden/>
              </w:rPr>
            </w:r>
            <w:r w:rsidR="00F50FD5">
              <w:rPr>
                <w:noProof/>
                <w:webHidden/>
              </w:rPr>
              <w:fldChar w:fldCharType="separate"/>
            </w:r>
            <w:r w:rsidR="00F50FD5">
              <w:rPr>
                <w:noProof/>
                <w:webHidden/>
              </w:rPr>
              <w:t>8</w:t>
            </w:r>
            <w:r w:rsidR="00F50FD5">
              <w:rPr>
                <w:noProof/>
                <w:webHidden/>
              </w:rPr>
              <w:fldChar w:fldCharType="end"/>
            </w:r>
          </w:hyperlink>
        </w:p>
        <w:p w:rsidR="00F50FD5" w:rsidRDefault="00780089">
          <w:pPr>
            <w:pStyle w:val="Sommario2"/>
            <w:rPr>
              <w:rFonts w:cstheme="minorBidi"/>
              <w:noProof/>
            </w:rPr>
          </w:pPr>
          <w:hyperlink w:anchor="_Toc964586" w:history="1">
            <w:r w:rsidR="00F50FD5" w:rsidRPr="00A002CA">
              <w:rPr>
                <w:rStyle w:val="Collegamentoipertestuale"/>
                <w:noProof/>
              </w:rPr>
              <w:t>2.4 AF_RF_3 – Gestione Ricerca</w:t>
            </w:r>
            <w:r w:rsidR="00F50FD5">
              <w:rPr>
                <w:noProof/>
                <w:webHidden/>
              </w:rPr>
              <w:tab/>
            </w:r>
            <w:r w:rsidR="00F50FD5">
              <w:rPr>
                <w:noProof/>
                <w:webHidden/>
              </w:rPr>
              <w:fldChar w:fldCharType="begin"/>
            </w:r>
            <w:r w:rsidR="00F50FD5">
              <w:rPr>
                <w:noProof/>
                <w:webHidden/>
              </w:rPr>
              <w:instrText xml:space="preserve"> PAGEREF _Toc964586 \h </w:instrText>
            </w:r>
            <w:r w:rsidR="00F50FD5">
              <w:rPr>
                <w:noProof/>
                <w:webHidden/>
              </w:rPr>
            </w:r>
            <w:r w:rsidR="00F50FD5">
              <w:rPr>
                <w:noProof/>
                <w:webHidden/>
              </w:rPr>
              <w:fldChar w:fldCharType="separate"/>
            </w:r>
            <w:r w:rsidR="00F50FD5">
              <w:rPr>
                <w:noProof/>
                <w:webHidden/>
              </w:rPr>
              <w:t>9</w:t>
            </w:r>
            <w:r w:rsidR="00F50FD5">
              <w:rPr>
                <w:noProof/>
                <w:webHidden/>
              </w:rPr>
              <w:fldChar w:fldCharType="end"/>
            </w:r>
          </w:hyperlink>
        </w:p>
        <w:p w:rsidR="00F50FD5" w:rsidRDefault="00780089">
          <w:pPr>
            <w:pStyle w:val="Sommario2"/>
            <w:rPr>
              <w:rFonts w:cstheme="minorBidi"/>
              <w:noProof/>
            </w:rPr>
          </w:pPr>
          <w:hyperlink w:anchor="_Toc964587" w:history="1">
            <w:r w:rsidR="00F50FD5" w:rsidRPr="00A002CA">
              <w:rPr>
                <w:rStyle w:val="Collegamentoipertestuale"/>
                <w:noProof/>
              </w:rPr>
              <w:t>2.5 AF_RF_4 – Gestione inserimento Recensione</w:t>
            </w:r>
            <w:r w:rsidR="00F50FD5">
              <w:rPr>
                <w:noProof/>
                <w:webHidden/>
              </w:rPr>
              <w:tab/>
            </w:r>
            <w:r w:rsidR="00F50FD5">
              <w:rPr>
                <w:noProof/>
                <w:webHidden/>
              </w:rPr>
              <w:fldChar w:fldCharType="begin"/>
            </w:r>
            <w:r w:rsidR="00F50FD5">
              <w:rPr>
                <w:noProof/>
                <w:webHidden/>
              </w:rPr>
              <w:instrText xml:space="preserve"> PAGEREF _Toc964587 \h </w:instrText>
            </w:r>
            <w:r w:rsidR="00F50FD5">
              <w:rPr>
                <w:noProof/>
                <w:webHidden/>
              </w:rPr>
            </w:r>
            <w:r w:rsidR="00F50FD5">
              <w:rPr>
                <w:noProof/>
                <w:webHidden/>
              </w:rPr>
              <w:fldChar w:fldCharType="separate"/>
            </w:r>
            <w:r w:rsidR="00F50FD5">
              <w:rPr>
                <w:noProof/>
                <w:webHidden/>
              </w:rPr>
              <w:t>9</w:t>
            </w:r>
            <w:r w:rsidR="00F50FD5">
              <w:rPr>
                <w:noProof/>
                <w:webHidden/>
              </w:rPr>
              <w:fldChar w:fldCharType="end"/>
            </w:r>
          </w:hyperlink>
        </w:p>
        <w:p w:rsidR="00F50FD5" w:rsidRDefault="00780089">
          <w:pPr>
            <w:pStyle w:val="Sommario2"/>
            <w:rPr>
              <w:rFonts w:cstheme="minorBidi"/>
              <w:noProof/>
            </w:rPr>
          </w:pPr>
          <w:hyperlink w:anchor="_Toc964588" w:history="1">
            <w:r w:rsidR="00F50FD5" w:rsidRPr="00A002CA">
              <w:rPr>
                <w:rStyle w:val="Collegamentoipertestuale"/>
                <w:noProof/>
              </w:rPr>
              <w:t>2.6 AF_RF_5 – Gestione Statistiche di sistema</w:t>
            </w:r>
            <w:r w:rsidR="00F50FD5">
              <w:rPr>
                <w:noProof/>
                <w:webHidden/>
              </w:rPr>
              <w:tab/>
            </w:r>
            <w:r w:rsidR="00F50FD5">
              <w:rPr>
                <w:noProof/>
                <w:webHidden/>
              </w:rPr>
              <w:fldChar w:fldCharType="begin"/>
            </w:r>
            <w:r w:rsidR="00F50FD5">
              <w:rPr>
                <w:noProof/>
                <w:webHidden/>
              </w:rPr>
              <w:instrText xml:space="preserve"> PAGEREF _Toc964588 \h </w:instrText>
            </w:r>
            <w:r w:rsidR="00F50FD5">
              <w:rPr>
                <w:noProof/>
                <w:webHidden/>
              </w:rPr>
            </w:r>
            <w:r w:rsidR="00F50FD5">
              <w:rPr>
                <w:noProof/>
                <w:webHidden/>
              </w:rPr>
              <w:fldChar w:fldCharType="separate"/>
            </w:r>
            <w:r w:rsidR="00F50FD5">
              <w:rPr>
                <w:noProof/>
                <w:webHidden/>
              </w:rPr>
              <w:t>9</w:t>
            </w:r>
            <w:r w:rsidR="00F50FD5">
              <w:rPr>
                <w:noProof/>
                <w:webHidden/>
              </w:rPr>
              <w:fldChar w:fldCharType="end"/>
            </w:r>
          </w:hyperlink>
        </w:p>
        <w:p w:rsidR="00F50FD5" w:rsidRDefault="00780089">
          <w:pPr>
            <w:pStyle w:val="Sommario1"/>
            <w:tabs>
              <w:tab w:val="left" w:pos="566"/>
            </w:tabs>
            <w:rPr>
              <w:rFonts w:cstheme="minorBidi"/>
              <w:noProof/>
            </w:rPr>
          </w:pPr>
          <w:hyperlink w:anchor="_Toc964589" w:history="1">
            <w:r w:rsidR="00F50FD5" w:rsidRPr="00A002CA">
              <w:rPr>
                <w:rStyle w:val="Collegamentoipertestuale"/>
                <w:rFonts w:ascii="Times New Roman" w:hAnsi="Times New Roman" w:cstheme="majorHAnsi"/>
                <w:noProof/>
              </w:rPr>
              <w:t>3.0</w:t>
            </w:r>
            <w:r w:rsidR="00F50FD5">
              <w:rPr>
                <w:rFonts w:cstheme="minorBidi"/>
                <w:noProof/>
              </w:rPr>
              <w:tab/>
            </w:r>
            <w:r w:rsidR="00F50FD5" w:rsidRPr="00A002CA">
              <w:rPr>
                <w:rStyle w:val="Collegamentoipertestuale"/>
                <w:rFonts w:cstheme="majorHAnsi"/>
                <w:noProof/>
              </w:rPr>
              <w:t>Requisiti Non Funzionali</w:t>
            </w:r>
            <w:r w:rsidR="00F50FD5">
              <w:rPr>
                <w:noProof/>
                <w:webHidden/>
              </w:rPr>
              <w:tab/>
            </w:r>
            <w:r w:rsidR="00F50FD5">
              <w:rPr>
                <w:noProof/>
                <w:webHidden/>
              </w:rPr>
              <w:fldChar w:fldCharType="begin"/>
            </w:r>
            <w:r w:rsidR="00F50FD5">
              <w:rPr>
                <w:noProof/>
                <w:webHidden/>
              </w:rPr>
              <w:instrText xml:space="preserve"> PAGEREF _Toc964589 \h </w:instrText>
            </w:r>
            <w:r w:rsidR="00F50FD5">
              <w:rPr>
                <w:noProof/>
                <w:webHidden/>
              </w:rPr>
            </w:r>
            <w:r w:rsidR="00F50FD5">
              <w:rPr>
                <w:noProof/>
                <w:webHidden/>
              </w:rPr>
              <w:fldChar w:fldCharType="separate"/>
            </w:r>
            <w:r w:rsidR="00F50FD5">
              <w:rPr>
                <w:noProof/>
                <w:webHidden/>
              </w:rPr>
              <w:t>10</w:t>
            </w:r>
            <w:r w:rsidR="00F50FD5">
              <w:rPr>
                <w:noProof/>
                <w:webHidden/>
              </w:rPr>
              <w:fldChar w:fldCharType="end"/>
            </w:r>
          </w:hyperlink>
        </w:p>
        <w:p w:rsidR="00F50FD5" w:rsidRDefault="00780089">
          <w:pPr>
            <w:pStyle w:val="Sommario1"/>
            <w:tabs>
              <w:tab w:val="left" w:pos="566"/>
            </w:tabs>
            <w:rPr>
              <w:rFonts w:cstheme="minorBidi"/>
              <w:noProof/>
            </w:rPr>
          </w:pPr>
          <w:hyperlink w:anchor="_Toc964590" w:history="1">
            <w:r w:rsidR="00F50FD5" w:rsidRPr="00A002CA">
              <w:rPr>
                <w:rStyle w:val="Collegamentoipertestuale"/>
                <w:rFonts w:ascii="Times New Roman" w:hAnsi="Times New Roman" w:cstheme="majorHAnsi"/>
                <w:noProof/>
              </w:rPr>
              <w:t>4.0</w:t>
            </w:r>
            <w:r w:rsidR="00F50FD5">
              <w:rPr>
                <w:rFonts w:cstheme="minorBidi"/>
                <w:noProof/>
              </w:rPr>
              <w:tab/>
            </w:r>
            <w:r w:rsidR="00F50FD5" w:rsidRPr="00A002CA">
              <w:rPr>
                <w:rStyle w:val="Collegamentoipertestuale"/>
                <w:rFonts w:cstheme="majorHAnsi"/>
                <w:noProof/>
              </w:rPr>
              <w:t>Scenari</w:t>
            </w:r>
            <w:r w:rsidR="00F50FD5">
              <w:rPr>
                <w:noProof/>
                <w:webHidden/>
              </w:rPr>
              <w:tab/>
            </w:r>
            <w:r w:rsidR="00F50FD5">
              <w:rPr>
                <w:noProof/>
                <w:webHidden/>
              </w:rPr>
              <w:fldChar w:fldCharType="begin"/>
            </w:r>
            <w:r w:rsidR="00F50FD5">
              <w:rPr>
                <w:noProof/>
                <w:webHidden/>
              </w:rPr>
              <w:instrText xml:space="preserve"> PAGEREF _Toc964590 \h </w:instrText>
            </w:r>
            <w:r w:rsidR="00F50FD5">
              <w:rPr>
                <w:noProof/>
                <w:webHidden/>
              </w:rPr>
            </w:r>
            <w:r w:rsidR="00F50FD5">
              <w:rPr>
                <w:noProof/>
                <w:webHidden/>
              </w:rPr>
              <w:fldChar w:fldCharType="separate"/>
            </w:r>
            <w:r w:rsidR="00F50FD5">
              <w:rPr>
                <w:noProof/>
                <w:webHidden/>
              </w:rPr>
              <w:t>11</w:t>
            </w:r>
            <w:r w:rsidR="00F50FD5">
              <w:rPr>
                <w:noProof/>
                <w:webHidden/>
              </w:rPr>
              <w:fldChar w:fldCharType="end"/>
            </w:r>
          </w:hyperlink>
        </w:p>
        <w:p w:rsidR="00F50FD5" w:rsidRDefault="00780089">
          <w:pPr>
            <w:pStyle w:val="Sommario2"/>
            <w:tabs>
              <w:tab w:val="left" w:pos="849"/>
            </w:tabs>
            <w:rPr>
              <w:rFonts w:cstheme="minorBidi"/>
              <w:noProof/>
            </w:rPr>
          </w:pPr>
          <w:hyperlink w:anchor="_Toc964591" w:history="1">
            <w:r w:rsidR="00F50FD5" w:rsidRPr="00A002CA">
              <w:rPr>
                <w:rStyle w:val="Collegamentoipertestuale"/>
                <w:noProof/>
              </w:rPr>
              <w:t>1.2</w:t>
            </w:r>
            <w:r w:rsidR="00F50FD5">
              <w:rPr>
                <w:rFonts w:cstheme="minorBidi"/>
                <w:noProof/>
              </w:rPr>
              <w:tab/>
            </w:r>
            <w:r w:rsidR="00F50FD5" w:rsidRPr="00A002CA">
              <w:rPr>
                <w:rStyle w:val="Collegamentoipertestuale"/>
                <w:noProof/>
              </w:rPr>
              <w:t>Scenario Utente</w:t>
            </w:r>
            <w:r w:rsidR="00F50FD5">
              <w:rPr>
                <w:noProof/>
                <w:webHidden/>
              </w:rPr>
              <w:tab/>
            </w:r>
            <w:r w:rsidR="00F50FD5">
              <w:rPr>
                <w:noProof/>
                <w:webHidden/>
              </w:rPr>
              <w:fldChar w:fldCharType="begin"/>
            </w:r>
            <w:r w:rsidR="00F50FD5">
              <w:rPr>
                <w:noProof/>
                <w:webHidden/>
              </w:rPr>
              <w:instrText xml:space="preserve"> PAGEREF _Toc964591 \h </w:instrText>
            </w:r>
            <w:r w:rsidR="00F50FD5">
              <w:rPr>
                <w:noProof/>
                <w:webHidden/>
              </w:rPr>
            </w:r>
            <w:r w:rsidR="00F50FD5">
              <w:rPr>
                <w:noProof/>
                <w:webHidden/>
              </w:rPr>
              <w:fldChar w:fldCharType="separate"/>
            </w:r>
            <w:r w:rsidR="00F50FD5">
              <w:rPr>
                <w:noProof/>
                <w:webHidden/>
              </w:rPr>
              <w:t>11</w:t>
            </w:r>
            <w:r w:rsidR="00F50FD5">
              <w:rPr>
                <w:noProof/>
                <w:webHidden/>
              </w:rPr>
              <w:fldChar w:fldCharType="end"/>
            </w:r>
          </w:hyperlink>
        </w:p>
        <w:p w:rsidR="00F50FD5" w:rsidRDefault="00780089">
          <w:pPr>
            <w:pStyle w:val="Sommario2"/>
            <w:tabs>
              <w:tab w:val="left" w:pos="849"/>
            </w:tabs>
            <w:rPr>
              <w:rFonts w:cstheme="minorBidi"/>
              <w:noProof/>
            </w:rPr>
          </w:pPr>
          <w:hyperlink w:anchor="_Toc964592" w:history="1">
            <w:r w:rsidR="00F50FD5" w:rsidRPr="00A002CA">
              <w:rPr>
                <w:rStyle w:val="Collegamentoipertestuale"/>
                <w:noProof/>
              </w:rPr>
              <w:t>1.3</w:t>
            </w:r>
            <w:r w:rsidR="00F50FD5">
              <w:rPr>
                <w:rFonts w:cstheme="minorBidi"/>
                <w:noProof/>
              </w:rPr>
              <w:tab/>
            </w:r>
            <w:r w:rsidR="00F50FD5" w:rsidRPr="00A002CA">
              <w:rPr>
                <w:rStyle w:val="Collegamentoipertestuale"/>
                <w:noProof/>
              </w:rPr>
              <w:t>Scenario Amministratore</w:t>
            </w:r>
            <w:r w:rsidR="00F50FD5">
              <w:rPr>
                <w:noProof/>
                <w:webHidden/>
              </w:rPr>
              <w:tab/>
            </w:r>
            <w:r w:rsidR="00F50FD5">
              <w:rPr>
                <w:noProof/>
                <w:webHidden/>
              </w:rPr>
              <w:fldChar w:fldCharType="begin"/>
            </w:r>
            <w:r w:rsidR="00F50FD5">
              <w:rPr>
                <w:noProof/>
                <w:webHidden/>
              </w:rPr>
              <w:instrText xml:space="preserve"> PAGEREF _Toc964592 \h </w:instrText>
            </w:r>
            <w:r w:rsidR="00F50FD5">
              <w:rPr>
                <w:noProof/>
                <w:webHidden/>
              </w:rPr>
            </w:r>
            <w:r w:rsidR="00F50FD5">
              <w:rPr>
                <w:noProof/>
                <w:webHidden/>
              </w:rPr>
              <w:fldChar w:fldCharType="separate"/>
            </w:r>
            <w:r w:rsidR="00F50FD5">
              <w:rPr>
                <w:noProof/>
                <w:webHidden/>
              </w:rPr>
              <w:t>12</w:t>
            </w:r>
            <w:r w:rsidR="00F50FD5">
              <w:rPr>
                <w:noProof/>
                <w:webHidden/>
              </w:rPr>
              <w:fldChar w:fldCharType="end"/>
            </w:r>
          </w:hyperlink>
        </w:p>
        <w:p w:rsidR="00F50FD5" w:rsidRDefault="00780089">
          <w:pPr>
            <w:pStyle w:val="Sommario1"/>
            <w:tabs>
              <w:tab w:val="left" w:pos="566"/>
            </w:tabs>
            <w:rPr>
              <w:rFonts w:cstheme="minorBidi"/>
              <w:noProof/>
            </w:rPr>
          </w:pPr>
          <w:hyperlink w:anchor="_Toc964593" w:history="1">
            <w:r w:rsidR="00F50FD5" w:rsidRPr="00A002CA">
              <w:rPr>
                <w:rStyle w:val="Collegamentoipertestuale"/>
                <w:rFonts w:ascii="Times New Roman" w:hAnsi="Times New Roman" w:cstheme="majorHAnsi"/>
                <w:noProof/>
              </w:rPr>
              <w:t>5.0</w:t>
            </w:r>
            <w:r w:rsidR="00F50FD5">
              <w:rPr>
                <w:rFonts w:cstheme="minorBidi"/>
                <w:noProof/>
              </w:rPr>
              <w:tab/>
            </w:r>
            <w:r w:rsidR="00F50FD5" w:rsidRPr="00A002CA">
              <w:rPr>
                <w:rStyle w:val="Collegamentoipertestuale"/>
                <w:rFonts w:cstheme="majorHAnsi"/>
                <w:noProof/>
              </w:rPr>
              <w:t>Use Case</w:t>
            </w:r>
            <w:r w:rsidR="00F50FD5">
              <w:rPr>
                <w:noProof/>
                <w:webHidden/>
              </w:rPr>
              <w:tab/>
            </w:r>
            <w:r w:rsidR="00F50FD5">
              <w:rPr>
                <w:noProof/>
                <w:webHidden/>
              </w:rPr>
              <w:fldChar w:fldCharType="begin"/>
            </w:r>
            <w:r w:rsidR="00F50FD5">
              <w:rPr>
                <w:noProof/>
                <w:webHidden/>
              </w:rPr>
              <w:instrText xml:space="preserve"> PAGEREF _Toc964593 \h </w:instrText>
            </w:r>
            <w:r w:rsidR="00F50FD5">
              <w:rPr>
                <w:noProof/>
                <w:webHidden/>
              </w:rPr>
            </w:r>
            <w:r w:rsidR="00F50FD5">
              <w:rPr>
                <w:noProof/>
                <w:webHidden/>
              </w:rPr>
              <w:fldChar w:fldCharType="separate"/>
            </w:r>
            <w:r w:rsidR="00F50FD5">
              <w:rPr>
                <w:noProof/>
                <w:webHidden/>
              </w:rPr>
              <w:t>14</w:t>
            </w:r>
            <w:r w:rsidR="00F50FD5">
              <w:rPr>
                <w:noProof/>
                <w:webHidden/>
              </w:rPr>
              <w:fldChar w:fldCharType="end"/>
            </w:r>
          </w:hyperlink>
        </w:p>
        <w:p w:rsidR="00F50FD5" w:rsidRDefault="00780089">
          <w:pPr>
            <w:pStyle w:val="Sommario2"/>
            <w:rPr>
              <w:rFonts w:cstheme="minorBidi"/>
              <w:noProof/>
            </w:rPr>
          </w:pPr>
          <w:hyperlink w:anchor="_Toc964594" w:history="1">
            <w:r w:rsidR="00F50FD5" w:rsidRPr="00A002CA">
              <w:rPr>
                <w:rStyle w:val="Collegamentoipertestuale"/>
                <w:noProof/>
              </w:rPr>
              <w:t>AF_RF_0 – Gestione Autenticazione</w:t>
            </w:r>
            <w:r w:rsidR="00F50FD5">
              <w:rPr>
                <w:noProof/>
                <w:webHidden/>
              </w:rPr>
              <w:tab/>
            </w:r>
            <w:r w:rsidR="00F50FD5">
              <w:rPr>
                <w:noProof/>
                <w:webHidden/>
              </w:rPr>
              <w:fldChar w:fldCharType="begin"/>
            </w:r>
            <w:r w:rsidR="00F50FD5">
              <w:rPr>
                <w:noProof/>
                <w:webHidden/>
              </w:rPr>
              <w:instrText xml:space="preserve"> PAGEREF _Toc964594 \h </w:instrText>
            </w:r>
            <w:r w:rsidR="00F50FD5">
              <w:rPr>
                <w:noProof/>
                <w:webHidden/>
              </w:rPr>
            </w:r>
            <w:r w:rsidR="00F50FD5">
              <w:rPr>
                <w:noProof/>
                <w:webHidden/>
              </w:rPr>
              <w:fldChar w:fldCharType="separate"/>
            </w:r>
            <w:r w:rsidR="00F50FD5">
              <w:rPr>
                <w:noProof/>
                <w:webHidden/>
              </w:rPr>
              <w:t>14</w:t>
            </w:r>
            <w:r w:rsidR="00F50FD5">
              <w:rPr>
                <w:noProof/>
                <w:webHidden/>
              </w:rPr>
              <w:fldChar w:fldCharType="end"/>
            </w:r>
          </w:hyperlink>
        </w:p>
        <w:p w:rsidR="00F50FD5" w:rsidRDefault="00780089">
          <w:pPr>
            <w:pStyle w:val="Sommario2"/>
            <w:rPr>
              <w:rFonts w:cstheme="minorBidi"/>
              <w:noProof/>
            </w:rPr>
          </w:pPr>
          <w:hyperlink w:anchor="_Toc964595" w:history="1">
            <w:r w:rsidR="00F50FD5" w:rsidRPr="00A002CA">
              <w:rPr>
                <w:rStyle w:val="Collegamentoipertestuale"/>
                <w:noProof/>
              </w:rPr>
              <w:t>AF_RF_1 – Gestione Account Utente</w:t>
            </w:r>
            <w:r w:rsidR="00F50FD5">
              <w:rPr>
                <w:noProof/>
                <w:webHidden/>
              </w:rPr>
              <w:tab/>
            </w:r>
            <w:r w:rsidR="00F50FD5">
              <w:rPr>
                <w:noProof/>
                <w:webHidden/>
              </w:rPr>
              <w:fldChar w:fldCharType="begin"/>
            </w:r>
            <w:r w:rsidR="00F50FD5">
              <w:rPr>
                <w:noProof/>
                <w:webHidden/>
              </w:rPr>
              <w:instrText xml:space="preserve"> PAGEREF _Toc964595 \h </w:instrText>
            </w:r>
            <w:r w:rsidR="00F50FD5">
              <w:rPr>
                <w:noProof/>
                <w:webHidden/>
              </w:rPr>
            </w:r>
            <w:r w:rsidR="00F50FD5">
              <w:rPr>
                <w:noProof/>
                <w:webHidden/>
              </w:rPr>
              <w:fldChar w:fldCharType="separate"/>
            </w:r>
            <w:r w:rsidR="00F50FD5">
              <w:rPr>
                <w:noProof/>
                <w:webHidden/>
              </w:rPr>
              <w:t>21</w:t>
            </w:r>
            <w:r w:rsidR="00F50FD5">
              <w:rPr>
                <w:noProof/>
                <w:webHidden/>
              </w:rPr>
              <w:fldChar w:fldCharType="end"/>
            </w:r>
          </w:hyperlink>
        </w:p>
        <w:p w:rsidR="00F50FD5" w:rsidRDefault="00780089">
          <w:pPr>
            <w:pStyle w:val="Sommario2"/>
            <w:rPr>
              <w:rFonts w:cstheme="minorBidi"/>
              <w:noProof/>
            </w:rPr>
          </w:pPr>
          <w:hyperlink w:anchor="_Toc964596" w:history="1">
            <w:r w:rsidR="00F50FD5" w:rsidRPr="00A002CA">
              <w:rPr>
                <w:rStyle w:val="Collegamentoipertestuale"/>
                <w:noProof/>
              </w:rPr>
              <w:t>AF_RF_2 – Gestione lista dei film</w:t>
            </w:r>
            <w:r w:rsidR="00F50FD5">
              <w:rPr>
                <w:noProof/>
                <w:webHidden/>
              </w:rPr>
              <w:tab/>
            </w:r>
            <w:r w:rsidR="00F50FD5">
              <w:rPr>
                <w:noProof/>
                <w:webHidden/>
              </w:rPr>
              <w:fldChar w:fldCharType="begin"/>
            </w:r>
            <w:r w:rsidR="00F50FD5">
              <w:rPr>
                <w:noProof/>
                <w:webHidden/>
              </w:rPr>
              <w:instrText xml:space="preserve"> PAGEREF _Toc964596 \h </w:instrText>
            </w:r>
            <w:r w:rsidR="00F50FD5">
              <w:rPr>
                <w:noProof/>
                <w:webHidden/>
              </w:rPr>
            </w:r>
            <w:r w:rsidR="00F50FD5">
              <w:rPr>
                <w:noProof/>
                <w:webHidden/>
              </w:rPr>
              <w:fldChar w:fldCharType="separate"/>
            </w:r>
            <w:r w:rsidR="00F50FD5">
              <w:rPr>
                <w:noProof/>
                <w:webHidden/>
              </w:rPr>
              <w:t>25</w:t>
            </w:r>
            <w:r w:rsidR="00F50FD5">
              <w:rPr>
                <w:noProof/>
                <w:webHidden/>
              </w:rPr>
              <w:fldChar w:fldCharType="end"/>
            </w:r>
          </w:hyperlink>
        </w:p>
        <w:p w:rsidR="00F50FD5" w:rsidRDefault="00780089">
          <w:pPr>
            <w:pStyle w:val="Sommario2"/>
            <w:rPr>
              <w:rFonts w:cstheme="minorBidi"/>
              <w:noProof/>
            </w:rPr>
          </w:pPr>
          <w:hyperlink w:anchor="_Toc964597" w:history="1">
            <w:r w:rsidR="00F50FD5" w:rsidRPr="00A002CA">
              <w:rPr>
                <w:rStyle w:val="Collegamentoipertestuale"/>
                <w:noProof/>
              </w:rPr>
              <w:t>AF_RF_3 – Gestione Ricerca</w:t>
            </w:r>
            <w:r w:rsidR="00F50FD5">
              <w:rPr>
                <w:noProof/>
                <w:webHidden/>
              </w:rPr>
              <w:tab/>
            </w:r>
            <w:r w:rsidR="00F50FD5">
              <w:rPr>
                <w:noProof/>
                <w:webHidden/>
              </w:rPr>
              <w:fldChar w:fldCharType="begin"/>
            </w:r>
            <w:r w:rsidR="00F50FD5">
              <w:rPr>
                <w:noProof/>
                <w:webHidden/>
              </w:rPr>
              <w:instrText xml:space="preserve"> PAGEREF _Toc964597 \h </w:instrText>
            </w:r>
            <w:r w:rsidR="00F50FD5">
              <w:rPr>
                <w:noProof/>
                <w:webHidden/>
              </w:rPr>
            </w:r>
            <w:r w:rsidR="00F50FD5">
              <w:rPr>
                <w:noProof/>
                <w:webHidden/>
              </w:rPr>
              <w:fldChar w:fldCharType="separate"/>
            </w:r>
            <w:r w:rsidR="00F50FD5">
              <w:rPr>
                <w:noProof/>
                <w:webHidden/>
              </w:rPr>
              <w:t>31</w:t>
            </w:r>
            <w:r w:rsidR="00F50FD5">
              <w:rPr>
                <w:noProof/>
                <w:webHidden/>
              </w:rPr>
              <w:fldChar w:fldCharType="end"/>
            </w:r>
          </w:hyperlink>
        </w:p>
        <w:p w:rsidR="00F50FD5" w:rsidRDefault="00780089">
          <w:pPr>
            <w:pStyle w:val="Sommario2"/>
            <w:rPr>
              <w:rFonts w:cstheme="minorBidi"/>
              <w:noProof/>
            </w:rPr>
          </w:pPr>
          <w:hyperlink w:anchor="_Toc964598" w:history="1">
            <w:r w:rsidR="00F50FD5" w:rsidRPr="00A002CA">
              <w:rPr>
                <w:rStyle w:val="Collegamentoipertestuale"/>
                <w:noProof/>
              </w:rPr>
              <w:t>AF_RF_4 – Gestione Inserimento recensione</w:t>
            </w:r>
            <w:r w:rsidR="00F50FD5">
              <w:rPr>
                <w:noProof/>
                <w:webHidden/>
              </w:rPr>
              <w:tab/>
            </w:r>
            <w:r w:rsidR="00F50FD5">
              <w:rPr>
                <w:noProof/>
                <w:webHidden/>
              </w:rPr>
              <w:fldChar w:fldCharType="begin"/>
            </w:r>
            <w:r w:rsidR="00F50FD5">
              <w:rPr>
                <w:noProof/>
                <w:webHidden/>
              </w:rPr>
              <w:instrText xml:space="preserve"> PAGEREF _Toc964598 \h </w:instrText>
            </w:r>
            <w:r w:rsidR="00F50FD5">
              <w:rPr>
                <w:noProof/>
                <w:webHidden/>
              </w:rPr>
            </w:r>
            <w:r w:rsidR="00F50FD5">
              <w:rPr>
                <w:noProof/>
                <w:webHidden/>
              </w:rPr>
              <w:fldChar w:fldCharType="separate"/>
            </w:r>
            <w:r w:rsidR="00F50FD5">
              <w:rPr>
                <w:noProof/>
                <w:webHidden/>
              </w:rPr>
              <w:t>33</w:t>
            </w:r>
            <w:r w:rsidR="00F50FD5">
              <w:rPr>
                <w:noProof/>
                <w:webHidden/>
              </w:rPr>
              <w:fldChar w:fldCharType="end"/>
            </w:r>
          </w:hyperlink>
        </w:p>
        <w:p w:rsidR="00F50FD5" w:rsidRDefault="00780089">
          <w:pPr>
            <w:pStyle w:val="Sommario2"/>
            <w:rPr>
              <w:rFonts w:cstheme="minorBidi"/>
              <w:noProof/>
            </w:rPr>
          </w:pPr>
          <w:hyperlink w:anchor="_Toc964599" w:history="1">
            <w:r w:rsidR="00F50FD5" w:rsidRPr="00A002CA">
              <w:rPr>
                <w:rStyle w:val="Collegamentoipertestuale"/>
                <w:noProof/>
              </w:rPr>
              <w:t>AF_RF_5 – Gestione Statistiche di sistema</w:t>
            </w:r>
            <w:r w:rsidR="00F50FD5">
              <w:rPr>
                <w:noProof/>
                <w:webHidden/>
              </w:rPr>
              <w:tab/>
            </w:r>
            <w:r w:rsidR="00F50FD5">
              <w:rPr>
                <w:noProof/>
                <w:webHidden/>
              </w:rPr>
              <w:fldChar w:fldCharType="begin"/>
            </w:r>
            <w:r w:rsidR="00F50FD5">
              <w:rPr>
                <w:noProof/>
                <w:webHidden/>
              </w:rPr>
              <w:instrText xml:space="preserve"> PAGEREF _Toc964599 \h </w:instrText>
            </w:r>
            <w:r w:rsidR="00F50FD5">
              <w:rPr>
                <w:noProof/>
                <w:webHidden/>
              </w:rPr>
            </w:r>
            <w:r w:rsidR="00F50FD5">
              <w:rPr>
                <w:noProof/>
                <w:webHidden/>
              </w:rPr>
              <w:fldChar w:fldCharType="separate"/>
            </w:r>
            <w:r w:rsidR="00F50FD5">
              <w:rPr>
                <w:noProof/>
                <w:webHidden/>
              </w:rPr>
              <w:t>35</w:t>
            </w:r>
            <w:r w:rsidR="00F50FD5">
              <w:rPr>
                <w:noProof/>
                <w:webHidden/>
              </w:rPr>
              <w:fldChar w:fldCharType="end"/>
            </w:r>
          </w:hyperlink>
        </w:p>
        <w:p w:rsidR="00F50FD5" w:rsidRDefault="00780089">
          <w:pPr>
            <w:pStyle w:val="Sommario1"/>
            <w:tabs>
              <w:tab w:val="left" w:pos="566"/>
            </w:tabs>
            <w:rPr>
              <w:rFonts w:cstheme="minorBidi"/>
              <w:noProof/>
            </w:rPr>
          </w:pPr>
          <w:hyperlink w:anchor="_Toc964600" w:history="1">
            <w:r w:rsidR="00F50FD5" w:rsidRPr="00A002CA">
              <w:rPr>
                <w:rStyle w:val="Collegamentoipertestuale"/>
                <w:rFonts w:ascii="Times New Roman" w:hAnsi="Times New Roman" w:cstheme="majorHAnsi"/>
                <w:noProof/>
              </w:rPr>
              <w:t>6.0</w:t>
            </w:r>
            <w:r w:rsidR="00F50FD5">
              <w:rPr>
                <w:rFonts w:cstheme="minorBidi"/>
                <w:noProof/>
              </w:rPr>
              <w:tab/>
            </w:r>
            <w:r w:rsidR="00F50FD5" w:rsidRPr="00A002CA">
              <w:rPr>
                <w:rStyle w:val="Collegamentoipertestuale"/>
                <w:rFonts w:cstheme="majorHAnsi"/>
                <w:noProof/>
              </w:rPr>
              <w:t>Class diagram</w:t>
            </w:r>
            <w:r w:rsidR="00F50FD5">
              <w:rPr>
                <w:noProof/>
                <w:webHidden/>
              </w:rPr>
              <w:tab/>
            </w:r>
            <w:r w:rsidR="00F50FD5">
              <w:rPr>
                <w:noProof/>
                <w:webHidden/>
              </w:rPr>
              <w:fldChar w:fldCharType="begin"/>
            </w:r>
            <w:r w:rsidR="00F50FD5">
              <w:rPr>
                <w:noProof/>
                <w:webHidden/>
              </w:rPr>
              <w:instrText xml:space="preserve"> PAGEREF _Toc964600 \h </w:instrText>
            </w:r>
            <w:r w:rsidR="00F50FD5">
              <w:rPr>
                <w:noProof/>
                <w:webHidden/>
              </w:rPr>
            </w:r>
            <w:r w:rsidR="00F50FD5">
              <w:rPr>
                <w:noProof/>
                <w:webHidden/>
              </w:rPr>
              <w:fldChar w:fldCharType="separate"/>
            </w:r>
            <w:r w:rsidR="00F50FD5">
              <w:rPr>
                <w:noProof/>
                <w:webHidden/>
              </w:rPr>
              <w:t>36</w:t>
            </w:r>
            <w:r w:rsidR="00F50FD5">
              <w:rPr>
                <w:noProof/>
                <w:webHidden/>
              </w:rPr>
              <w:fldChar w:fldCharType="end"/>
            </w:r>
          </w:hyperlink>
        </w:p>
        <w:p w:rsidR="00F50FD5" w:rsidRDefault="00780089">
          <w:pPr>
            <w:pStyle w:val="Sommario3"/>
            <w:tabs>
              <w:tab w:val="left" w:pos="1440"/>
            </w:tabs>
            <w:rPr>
              <w:rFonts w:cstheme="minorBidi"/>
              <w:noProof/>
            </w:rPr>
          </w:pPr>
          <w:hyperlink w:anchor="_Toc964601" w:history="1">
            <w:r w:rsidR="00F50FD5" w:rsidRPr="00A002CA">
              <w:rPr>
                <w:rStyle w:val="Collegamentoipertestuale"/>
                <w:noProof/>
              </w:rPr>
              <w:t>1.3.1</w:t>
            </w:r>
            <w:r w:rsidR="00F50FD5">
              <w:rPr>
                <w:rFonts w:cstheme="minorBidi"/>
                <w:noProof/>
              </w:rPr>
              <w:tab/>
            </w:r>
            <w:r w:rsidR="00F50FD5" w:rsidRPr="00A002CA">
              <w:rPr>
                <w:rStyle w:val="Collegamentoipertestuale"/>
                <w:noProof/>
              </w:rPr>
              <w:t>Gestione autenticazione</w:t>
            </w:r>
            <w:r w:rsidR="00F50FD5">
              <w:rPr>
                <w:noProof/>
                <w:webHidden/>
              </w:rPr>
              <w:tab/>
            </w:r>
            <w:r w:rsidR="00F50FD5">
              <w:rPr>
                <w:noProof/>
                <w:webHidden/>
              </w:rPr>
              <w:fldChar w:fldCharType="begin"/>
            </w:r>
            <w:r w:rsidR="00F50FD5">
              <w:rPr>
                <w:noProof/>
                <w:webHidden/>
              </w:rPr>
              <w:instrText xml:space="preserve"> PAGEREF _Toc964601 \h </w:instrText>
            </w:r>
            <w:r w:rsidR="00F50FD5">
              <w:rPr>
                <w:noProof/>
                <w:webHidden/>
              </w:rPr>
            </w:r>
            <w:r w:rsidR="00F50FD5">
              <w:rPr>
                <w:noProof/>
                <w:webHidden/>
              </w:rPr>
              <w:fldChar w:fldCharType="separate"/>
            </w:r>
            <w:r w:rsidR="00F50FD5">
              <w:rPr>
                <w:noProof/>
                <w:webHidden/>
              </w:rPr>
              <w:t>36</w:t>
            </w:r>
            <w:r w:rsidR="00F50FD5">
              <w:rPr>
                <w:noProof/>
                <w:webHidden/>
              </w:rPr>
              <w:fldChar w:fldCharType="end"/>
            </w:r>
          </w:hyperlink>
        </w:p>
        <w:p w:rsidR="00F50FD5" w:rsidRDefault="00780089">
          <w:pPr>
            <w:pStyle w:val="Sommario3"/>
            <w:tabs>
              <w:tab w:val="left" w:pos="1440"/>
            </w:tabs>
            <w:rPr>
              <w:rFonts w:cstheme="minorBidi"/>
              <w:noProof/>
            </w:rPr>
          </w:pPr>
          <w:hyperlink w:anchor="_Toc964602" w:history="1">
            <w:r w:rsidR="00F50FD5" w:rsidRPr="00A002CA">
              <w:rPr>
                <w:rStyle w:val="Collegamentoipertestuale"/>
                <w:noProof/>
              </w:rPr>
              <w:t>1.3.2</w:t>
            </w:r>
            <w:r w:rsidR="00F50FD5">
              <w:rPr>
                <w:rFonts w:cstheme="minorBidi"/>
                <w:noProof/>
              </w:rPr>
              <w:tab/>
            </w:r>
            <w:r w:rsidR="00F50FD5" w:rsidRPr="00A002CA">
              <w:rPr>
                <w:rStyle w:val="Collegamentoipertestuale"/>
                <w:noProof/>
              </w:rPr>
              <w:t>Gestione account utente</w:t>
            </w:r>
            <w:r w:rsidR="00F50FD5">
              <w:rPr>
                <w:noProof/>
                <w:webHidden/>
              </w:rPr>
              <w:tab/>
            </w:r>
            <w:r w:rsidR="00F50FD5">
              <w:rPr>
                <w:noProof/>
                <w:webHidden/>
              </w:rPr>
              <w:fldChar w:fldCharType="begin"/>
            </w:r>
            <w:r w:rsidR="00F50FD5">
              <w:rPr>
                <w:noProof/>
                <w:webHidden/>
              </w:rPr>
              <w:instrText xml:space="preserve"> PAGEREF _Toc964602 \h </w:instrText>
            </w:r>
            <w:r w:rsidR="00F50FD5">
              <w:rPr>
                <w:noProof/>
                <w:webHidden/>
              </w:rPr>
            </w:r>
            <w:r w:rsidR="00F50FD5">
              <w:rPr>
                <w:noProof/>
                <w:webHidden/>
              </w:rPr>
              <w:fldChar w:fldCharType="separate"/>
            </w:r>
            <w:r w:rsidR="00F50FD5">
              <w:rPr>
                <w:noProof/>
                <w:webHidden/>
              </w:rPr>
              <w:t>37</w:t>
            </w:r>
            <w:r w:rsidR="00F50FD5">
              <w:rPr>
                <w:noProof/>
                <w:webHidden/>
              </w:rPr>
              <w:fldChar w:fldCharType="end"/>
            </w:r>
          </w:hyperlink>
        </w:p>
        <w:p w:rsidR="00F50FD5" w:rsidRDefault="00780089">
          <w:pPr>
            <w:pStyle w:val="Sommario3"/>
            <w:tabs>
              <w:tab w:val="left" w:pos="1440"/>
            </w:tabs>
            <w:rPr>
              <w:rFonts w:cstheme="minorBidi"/>
              <w:noProof/>
            </w:rPr>
          </w:pPr>
          <w:hyperlink w:anchor="_Toc964603" w:history="1">
            <w:r w:rsidR="00F50FD5" w:rsidRPr="00A002CA">
              <w:rPr>
                <w:rStyle w:val="Collegamentoipertestuale"/>
                <w:noProof/>
              </w:rPr>
              <w:t>1.3.3</w:t>
            </w:r>
            <w:r w:rsidR="00F50FD5">
              <w:rPr>
                <w:rFonts w:cstheme="minorBidi"/>
                <w:noProof/>
              </w:rPr>
              <w:tab/>
            </w:r>
            <w:r w:rsidR="00F50FD5" w:rsidRPr="00A002CA">
              <w:rPr>
                <w:rStyle w:val="Collegamentoipertestuale"/>
                <w:noProof/>
              </w:rPr>
              <w:t>Gestione elenco dei film</w:t>
            </w:r>
            <w:r w:rsidR="00F50FD5">
              <w:rPr>
                <w:noProof/>
                <w:webHidden/>
              </w:rPr>
              <w:tab/>
            </w:r>
            <w:r w:rsidR="00F50FD5">
              <w:rPr>
                <w:noProof/>
                <w:webHidden/>
              </w:rPr>
              <w:fldChar w:fldCharType="begin"/>
            </w:r>
            <w:r w:rsidR="00F50FD5">
              <w:rPr>
                <w:noProof/>
                <w:webHidden/>
              </w:rPr>
              <w:instrText xml:space="preserve"> PAGEREF _Toc964603 \h </w:instrText>
            </w:r>
            <w:r w:rsidR="00F50FD5">
              <w:rPr>
                <w:noProof/>
                <w:webHidden/>
              </w:rPr>
            </w:r>
            <w:r w:rsidR="00F50FD5">
              <w:rPr>
                <w:noProof/>
                <w:webHidden/>
              </w:rPr>
              <w:fldChar w:fldCharType="separate"/>
            </w:r>
            <w:r w:rsidR="00F50FD5">
              <w:rPr>
                <w:noProof/>
                <w:webHidden/>
              </w:rPr>
              <w:t>37</w:t>
            </w:r>
            <w:r w:rsidR="00F50FD5">
              <w:rPr>
                <w:noProof/>
                <w:webHidden/>
              </w:rPr>
              <w:fldChar w:fldCharType="end"/>
            </w:r>
          </w:hyperlink>
        </w:p>
        <w:p w:rsidR="00F50FD5" w:rsidRDefault="00780089">
          <w:pPr>
            <w:pStyle w:val="Sommario3"/>
            <w:tabs>
              <w:tab w:val="left" w:pos="1440"/>
            </w:tabs>
            <w:rPr>
              <w:rFonts w:cstheme="minorBidi"/>
              <w:noProof/>
            </w:rPr>
          </w:pPr>
          <w:hyperlink w:anchor="_Toc964604" w:history="1">
            <w:r w:rsidR="00F50FD5" w:rsidRPr="00A002CA">
              <w:rPr>
                <w:rStyle w:val="Collegamentoipertestuale"/>
                <w:noProof/>
              </w:rPr>
              <w:t>1.3.4</w:t>
            </w:r>
            <w:r w:rsidR="00F50FD5">
              <w:rPr>
                <w:rFonts w:cstheme="minorBidi"/>
                <w:noProof/>
              </w:rPr>
              <w:tab/>
            </w:r>
            <w:r w:rsidR="00F50FD5" w:rsidRPr="00A002CA">
              <w:rPr>
                <w:rStyle w:val="Collegamentoipertestuale"/>
                <w:noProof/>
              </w:rPr>
              <w:t>Gestione ricerca</w:t>
            </w:r>
            <w:r w:rsidR="00F50FD5">
              <w:rPr>
                <w:noProof/>
                <w:webHidden/>
              </w:rPr>
              <w:tab/>
            </w:r>
            <w:r w:rsidR="00F50FD5">
              <w:rPr>
                <w:noProof/>
                <w:webHidden/>
              </w:rPr>
              <w:fldChar w:fldCharType="begin"/>
            </w:r>
            <w:r w:rsidR="00F50FD5">
              <w:rPr>
                <w:noProof/>
                <w:webHidden/>
              </w:rPr>
              <w:instrText xml:space="preserve"> PAGEREF _Toc964604 \h </w:instrText>
            </w:r>
            <w:r w:rsidR="00F50FD5">
              <w:rPr>
                <w:noProof/>
                <w:webHidden/>
              </w:rPr>
            </w:r>
            <w:r w:rsidR="00F50FD5">
              <w:rPr>
                <w:noProof/>
                <w:webHidden/>
              </w:rPr>
              <w:fldChar w:fldCharType="separate"/>
            </w:r>
            <w:r w:rsidR="00F50FD5">
              <w:rPr>
                <w:noProof/>
                <w:webHidden/>
              </w:rPr>
              <w:t>38</w:t>
            </w:r>
            <w:r w:rsidR="00F50FD5">
              <w:rPr>
                <w:noProof/>
                <w:webHidden/>
              </w:rPr>
              <w:fldChar w:fldCharType="end"/>
            </w:r>
          </w:hyperlink>
        </w:p>
        <w:p w:rsidR="00F50FD5" w:rsidRDefault="00780089">
          <w:pPr>
            <w:pStyle w:val="Sommario3"/>
            <w:tabs>
              <w:tab w:val="left" w:pos="1440"/>
            </w:tabs>
            <w:rPr>
              <w:rFonts w:cstheme="minorBidi"/>
              <w:noProof/>
            </w:rPr>
          </w:pPr>
          <w:hyperlink w:anchor="_Toc964605" w:history="1">
            <w:r w:rsidR="00F50FD5" w:rsidRPr="00A002CA">
              <w:rPr>
                <w:rStyle w:val="Collegamentoipertestuale"/>
                <w:noProof/>
              </w:rPr>
              <w:t>1.3.5</w:t>
            </w:r>
            <w:r w:rsidR="00F50FD5">
              <w:rPr>
                <w:rFonts w:cstheme="minorBidi"/>
                <w:noProof/>
              </w:rPr>
              <w:tab/>
            </w:r>
            <w:r w:rsidR="00F50FD5" w:rsidRPr="00A002CA">
              <w:rPr>
                <w:rStyle w:val="Collegamentoipertestuale"/>
                <w:noProof/>
              </w:rPr>
              <w:t>Gestione inserimento recensione</w:t>
            </w:r>
            <w:r w:rsidR="00F50FD5">
              <w:rPr>
                <w:noProof/>
                <w:webHidden/>
              </w:rPr>
              <w:tab/>
            </w:r>
            <w:r w:rsidR="00F50FD5">
              <w:rPr>
                <w:noProof/>
                <w:webHidden/>
              </w:rPr>
              <w:fldChar w:fldCharType="begin"/>
            </w:r>
            <w:r w:rsidR="00F50FD5">
              <w:rPr>
                <w:noProof/>
                <w:webHidden/>
              </w:rPr>
              <w:instrText xml:space="preserve"> PAGEREF _Toc964605 \h </w:instrText>
            </w:r>
            <w:r w:rsidR="00F50FD5">
              <w:rPr>
                <w:noProof/>
                <w:webHidden/>
              </w:rPr>
            </w:r>
            <w:r w:rsidR="00F50FD5">
              <w:rPr>
                <w:noProof/>
                <w:webHidden/>
              </w:rPr>
              <w:fldChar w:fldCharType="separate"/>
            </w:r>
            <w:r w:rsidR="00F50FD5">
              <w:rPr>
                <w:noProof/>
                <w:webHidden/>
              </w:rPr>
              <w:t>39</w:t>
            </w:r>
            <w:r w:rsidR="00F50FD5">
              <w:rPr>
                <w:noProof/>
                <w:webHidden/>
              </w:rPr>
              <w:fldChar w:fldCharType="end"/>
            </w:r>
          </w:hyperlink>
        </w:p>
        <w:p w:rsidR="00F50FD5" w:rsidRDefault="00780089">
          <w:pPr>
            <w:pStyle w:val="Sommario3"/>
            <w:tabs>
              <w:tab w:val="left" w:pos="1440"/>
            </w:tabs>
            <w:rPr>
              <w:rFonts w:cstheme="minorBidi"/>
              <w:noProof/>
            </w:rPr>
          </w:pPr>
          <w:hyperlink w:anchor="_Toc964606" w:history="1">
            <w:r w:rsidR="00F50FD5" w:rsidRPr="00A002CA">
              <w:rPr>
                <w:rStyle w:val="Collegamentoipertestuale"/>
                <w:noProof/>
              </w:rPr>
              <w:t>1.3.6</w:t>
            </w:r>
            <w:r w:rsidR="00F50FD5">
              <w:rPr>
                <w:rFonts w:cstheme="minorBidi"/>
                <w:noProof/>
              </w:rPr>
              <w:tab/>
            </w:r>
            <w:r w:rsidR="00F50FD5" w:rsidRPr="00A002CA">
              <w:rPr>
                <w:rStyle w:val="Collegamentoipertestuale"/>
                <w:noProof/>
              </w:rPr>
              <w:t>Gestione statistiche di sistema</w:t>
            </w:r>
            <w:r w:rsidR="00F50FD5">
              <w:rPr>
                <w:noProof/>
                <w:webHidden/>
              </w:rPr>
              <w:tab/>
            </w:r>
            <w:r w:rsidR="00F50FD5">
              <w:rPr>
                <w:noProof/>
                <w:webHidden/>
              </w:rPr>
              <w:fldChar w:fldCharType="begin"/>
            </w:r>
            <w:r w:rsidR="00F50FD5">
              <w:rPr>
                <w:noProof/>
                <w:webHidden/>
              </w:rPr>
              <w:instrText xml:space="preserve"> PAGEREF _Toc964606 \h </w:instrText>
            </w:r>
            <w:r w:rsidR="00F50FD5">
              <w:rPr>
                <w:noProof/>
                <w:webHidden/>
              </w:rPr>
            </w:r>
            <w:r w:rsidR="00F50FD5">
              <w:rPr>
                <w:noProof/>
                <w:webHidden/>
              </w:rPr>
              <w:fldChar w:fldCharType="separate"/>
            </w:r>
            <w:r w:rsidR="00F50FD5">
              <w:rPr>
                <w:noProof/>
                <w:webHidden/>
              </w:rPr>
              <w:t>40</w:t>
            </w:r>
            <w:r w:rsidR="00F50FD5">
              <w:rPr>
                <w:noProof/>
                <w:webHidden/>
              </w:rPr>
              <w:fldChar w:fldCharType="end"/>
            </w:r>
          </w:hyperlink>
        </w:p>
        <w:p w:rsidR="00F50FD5" w:rsidRDefault="00780089">
          <w:pPr>
            <w:pStyle w:val="Sommario1"/>
            <w:tabs>
              <w:tab w:val="left" w:pos="566"/>
            </w:tabs>
            <w:rPr>
              <w:rFonts w:cstheme="minorBidi"/>
              <w:noProof/>
            </w:rPr>
          </w:pPr>
          <w:hyperlink w:anchor="_Toc964607" w:history="1">
            <w:r w:rsidR="00F50FD5" w:rsidRPr="00A002CA">
              <w:rPr>
                <w:rStyle w:val="Collegamentoipertestuale"/>
                <w:rFonts w:ascii="Times New Roman" w:hAnsi="Times New Roman"/>
                <w:noProof/>
              </w:rPr>
              <w:t>7.0</w:t>
            </w:r>
            <w:r w:rsidR="00F50FD5">
              <w:rPr>
                <w:rFonts w:cstheme="minorBidi"/>
                <w:noProof/>
              </w:rPr>
              <w:tab/>
            </w:r>
            <w:r w:rsidR="00F50FD5" w:rsidRPr="00A002CA">
              <w:rPr>
                <w:rStyle w:val="Collegamentoipertestuale"/>
                <w:rFonts w:ascii="Times New Roman" w:hAnsi="Times New Roman"/>
                <w:noProof/>
              </w:rPr>
              <w:t>Sequence diagram</w:t>
            </w:r>
            <w:r w:rsidR="00F50FD5">
              <w:rPr>
                <w:noProof/>
                <w:webHidden/>
              </w:rPr>
              <w:tab/>
            </w:r>
            <w:r w:rsidR="00F50FD5">
              <w:rPr>
                <w:noProof/>
                <w:webHidden/>
              </w:rPr>
              <w:fldChar w:fldCharType="begin"/>
            </w:r>
            <w:r w:rsidR="00F50FD5">
              <w:rPr>
                <w:noProof/>
                <w:webHidden/>
              </w:rPr>
              <w:instrText xml:space="preserve"> PAGEREF _Toc964607 \h </w:instrText>
            </w:r>
            <w:r w:rsidR="00F50FD5">
              <w:rPr>
                <w:noProof/>
                <w:webHidden/>
              </w:rPr>
            </w:r>
            <w:r w:rsidR="00F50FD5">
              <w:rPr>
                <w:noProof/>
                <w:webHidden/>
              </w:rPr>
              <w:fldChar w:fldCharType="separate"/>
            </w:r>
            <w:r w:rsidR="00F50FD5">
              <w:rPr>
                <w:noProof/>
                <w:webHidden/>
              </w:rPr>
              <w:t>41</w:t>
            </w:r>
            <w:r w:rsidR="00F50FD5">
              <w:rPr>
                <w:noProof/>
                <w:webHidden/>
              </w:rPr>
              <w:fldChar w:fldCharType="end"/>
            </w:r>
          </w:hyperlink>
        </w:p>
        <w:p w:rsidR="00F50FD5" w:rsidRDefault="00780089">
          <w:pPr>
            <w:pStyle w:val="Sommario3"/>
            <w:tabs>
              <w:tab w:val="left" w:pos="1132"/>
            </w:tabs>
            <w:rPr>
              <w:rFonts w:cstheme="minorBidi"/>
              <w:noProof/>
            </w:rPr>
          </w:pPr>
          <w:hyperlink w:anchor="_Toc964608" w:history="1">
            <w:r w:rsidR="00F50FD5" w:rsidRPr="00A002CA">
              <w:rPr>
                <w:rStyle w:val="Collegamentoipertestuale"/>
                <w:rFonts w:ascii="Times New Roman" w:hAnsi="Times New Roman"/>
                <w:noProof/>
              </w:rPr>
              <w:t>7.1</w:t>
            </w:r>
            <w:r w:rsidR="00F50FD5">
              <w:rPr>
                <w:rFonts w:cstheme="minorBidi"/>
                <w:noProof/>
              </w:rPr>
              <w:tab/>
            </w:r>
            <w:r w:rsidR="00F50FD5" w:rsidRPr="00A002CA">
              <w:rPr>
                <w:rStyle w:val="Collegamentoipertestuale"/>
                <w:noProof/>
              </w:rPr>
              <w:t>Registrazione</w:t>
            </w:r>
            <w:r w:rsidR="00F50FD5">
              <w:rPr>
                <w:noProof/>
                <w:webHidden/>
              </w:rPr>
              <w:tab/>
            </w:r>
            <w:r w:rsidR="00F50FD5">
              <w:rPr>
                <w:noProof/>
                <w:webHidden/>
              </w:rPr>
              <w:fldChar w:fldCharType="begin"/>
            </w:r>
            <w:r w:rsidR="00F50FD5">
              <w:rPr>
                <w:noProof/>
                <w:webHidden/>
              </w:rPr>
              <w:instrText xml:space="preserve"> PAGEREF _Toc964608 \h </w:instrText>
            </w:r>
            <w:r w:rsidR="00F50FD5">
              <w:rPr>
                <w:noProof/>
                <w:webHidden/>
              </w:rPr>
            </w:r>
            <w:r w:rsidR="00F50FD5">
              <w:rPr>
                <w:noProof/>
                <w:webHidden/>
              </w:rPr>
              <w:fldChar w:fldCharType="separate"/>
            </w:r>
            <w:r w:rsidR="00F50FD5">
              <w:rPr>
                <w:noProof/>
                <w:webHidden/>
              </w:rPr>
              <w:t>41</w:t>
            </w:r>
            <w:r w:rsidR="00F50FD5">
              <w:rPr>
                <w:noProof/>
                <w:webHidden/>
              </w:rPr>
              <w:fldChar w:fldCharType="end"/>
            </w:r>
          </w:hyperlink>
        </w:p>
        <w:p w:rsidR="00F50FD5" w:rsidRDefault="00780089">
          <w:pPr>
            <w:pStyle w:val="Sommario3"/>
            <w:tabs>
              <w:tab w:val="left" w:pos="1132"/>
            </w:tabs>
            <w:rPr>
              <w:rFonts w:cstheme="minorBidi"/>
              <w:noProof/>
            </w:rPr>
          </w:pPr>
          <w:hyperlink w:anchor="_Toc964609" w:history="1">
            <w:r w:rsidR="00F50FD5" w:rsidRPr="00A002CA">
              <w:rPr>
                <w:rStyle w:val="Collegamentoipertestuale"/>
                <w:rFonts w:ascii="Times New Roman" w:hAnsi="Times New Roman"/>
                <w:noProof/>
              </w:rPr>
              <w:t>7.2</w:t>
            </w:r>
            <w:r w:rsidR="00F50FD5">
              <w:rPr>
                <w:rFonts w:cstheme="minorBidi"/>
                <w:noProof/>
              </w:rPr>
              <w:tab/>
            </w:r>
            <w:r w:rsidR="00F50FD5" w:rsidRPr="00A002CA">
              <w:rPr>
                <w:rStyle w:val="Collegamentoipertestuale"/>
                <w:noProof/>
              </w:rPr>
              <w:t>Login</w:t>
            </w:r>
            <w:r w:rsidR="00F50FD5">
              <w:rPr>
                <w:noProof/>
                <w:webHidden/>
              </w:rPr>
              <w:tab/>
            </w:r>
            <w:r w:rsidR="00F50FD5">
              <w:rPr>
                <w:noProof/>
                <w:webHidden/>
              </w:rPr>
              <w:fldChar w:fldCharType="begin"/>
            </w:r>
            <w:r w:rsidR="00F50FD5">
              <w:rPr>
                <w:noProof/>
                <w:webHidden/>
              </w:rPr>
              <w:instrText xml:space="preserve"> PAGEREF _Toc964609 \h </w:instrText>
            </w:r>
            <w:r w:rsidR="00F50FD5">
              <w:rPr>
                <w:noProof/>
                <w:webHidden/>
              </w:rPr>
            </w:r>
            <w:r w:rsidR="00F50FD5">
              <w:rPr>
                <w:noProof/>
                <w:webHidden/>
              </w:rPr>
              <w:fldChar w:fldCharType="separate"/>
            </w:r>
            <w:r w:rsidR="00F50FD5">
              <w:rPr>
                <w:noProof/>
                <w:webHidden/>
              </w:rPr>
              <w:t>41</w:t>
            </w:r>
            <w:r w:rsidR="00F50FD5">
              <w:rPr>
                <w:noProof/>
                <w:webHidden/>
              </w:rPr>
              <w:fldChar w:fldCharType="end"/>
            </w:r>
          </w:hyperlink>
        </w:p>
        <w:p w:rsidR="00F50FD5" w:rsidRDefault="00780089">
          <w:pPr>
            <w:pStyle w:val="Sommario3"/>
            <w:tabs>
              <w:tab w:val="left" w:pos="1132"/>
            </w:tabs>
            <w:rPr>
              <w:rFonts w:cstheme="minorBidi"/>
              <w:noProof/>
            </w:rPr>
          </w:pPr>
          <w:hyperlink w:anchor="_Toc964610" w:history="1">
            <w:r w:rsidR="00F50FD5" w:rsidRPr="00A002CA">
              <w:rPr>
                <w:rStyle w:val="Collegamentoipertestuale"/>
                <w:rFonts w:ascii="Times New Roman" w:hAnsi="Times New Roman"/>
                <w:noProof/>
              </w:rPr>
              <w:t>7.3</w:t>
            </w:r>
            <w:r w:rsidR="00F50FD5">
              <w:rPr>
                <w:rFonts w:cstheme="minorBidi"/>
                <w:noProof/>
              </w:rPr>
              <w:tab/>
            </w:r>
            <w:r w:rsidR="00F50FD5" w:rsidRPr="00A002CA">
              <w:rPr>
                <w:rStyle w:val="Collegamentoipertestuale"/>
                <w:noProof/>
              </w:rPr>
              <w:t>Logout</w:t>
            </w:r>
            <w:r w:rsidR="00F50FD5">
              <w:rPr>
                <w:noProof/>
                <w:webHidden/>
              </w:rPr>
              <w:tab/>
            </w:r>
            <w:r w:rsidR="00F50FD5">
              <w:rPr>
                <w:noProof/>
                <w:webHidden/>
              </w:rPr>
              <w:fldChar w:fldCharType="begin"/>
            </w:r>
            <w:r w:rsidR="00F50FD5">
              <w:rPr>
                <w:noProof/>
                <w:webHidden/>
              </w:rPr>
              <w:instrText xml:space="preserve"> PAGEREF _Toc964610 \h </w:instrText>
            </w:r>
            <w:r w:rsidR="00F50FD5">
              <w:rPr>
                <w:noProof/>
                <w:webHidden/>
              </w:rPr>
            </w:r>
            <w:r w:rsidR="00F50FD5">
              <w:rPr>
                <w:noProof/>
                <w:webHidden/>
              </w:rPr>
              <w:fldChar w:fldCharType="separate"/>
            </w:r>
            <w:r w:rsidR="00F50FD5">
              <w:rPr>
                <w:noProof/>
                <w:webHidden/>
              </w:rPr>
              <w:t>42</w:t>
            </w:r>
            <w:r w:rsidR="00F50FD5">
              <w:rPr>
                <w:noProof/>
                <w:webHidden/>
              </w:rPr>
              <w:fldChar w:fldCharType="end"/>
            </w:r>
          </w:hyperlink>
        </w:p>
        <w:p w:rsidR="00F50FD5" w:rsidRDefault="00780089">
          <w:pPr>
            <w:pStyle w:val="Sommario3"/>
            <w:tabs>
              <w:tab w:val="left" w:pos="1132"/>
            </w:tabs>
            <w:rPr>
              <w:rFonts w:cstheme="minorBidi"/>
              <w:noProof/>
            </w:rPr>
          </w:pPr>
          <w:hyperlink w:anchor="_Toc964611" w:history="1">
            <w:r w:rsidR="00F50FD5" w:rsidRPr="00A002CA">
              <w:rPr>
                <w:rStyle w:val="Collegamentoipertestuale"/>
                <w:rFonts w:ascii="Times New Roman" w:hAnsi="Times New Roman"/>
                <w:noProof/>
              </w:rPr>
              <w:t>7.4</w:t>
            </w:r>
            <w:r w:rsidR="00F50FD5">
              <w:rPr>
                <w:rFonts w:cstheme="minorBidi"/>
                <w:noProof/>
              </w:rPr>
              <w:tab/>
            </w:r>
            <w:r w:rsidR="00F50FD5" w:rsidRPr="00A002CA">
              <w:rPr>
                <w:rStyle w:val="Collegamentoipertestuale"/>
                <w:noProof/>
              </w:rPr>
              <w:t>Recupera Password</w:t>
            </w:r>
            <w:r w:rsidR="00F50FD5">
              <w:rPr>
                <w:noProof/>
                <w:webHidden/>
              </w:rPr>
              <w:tab/>
            </w:r>
            <w:r w:rsidR="00F50FD5">
              <w:rPr>
                <w:noProof/>
                <w:webHidden/>
              </w:rPr>
              <w:fldChar w:fldCharType="begin"/>
            </w:r>
            <w:r w:rsidR="00F50FD5">
              <w:rPr>
                <w:noProof/>
                <w:webHidden/>
              </w:rPr>
              <w:instrText xml:space="preserve"> PAGEREF _Toc964611 \h </w:instrText>
            </w:r>
            <w:r w:rsidR="00F50FD5">
              <w:rPr>
                <w:noProof/>
                <w:webHidden/>
              </w:rPr>
            </w:r>
            <w:r w:rsidR="00F50FD5">
              <w:rPr>
                <w:noProof/>
                <w:webHidden/>
              </w:rPr>
              <w:fldChar w:fldCharType="separate"/>
            </w:r>
            <w:r w:rsidR="00F50FD5">
              <w:rPr>
                <w:noProof/>
                <w:webHidden/>
              </w:rPr>
              <w:t>42</w:t>
            </w:r>
            <w:r w:rsidR="00F50FD5">
              <w:rPr>
                <w:noProof/>
                <w:webHidden/>
              </w:rPr>
              <w:fldChar w:fldCharType="end"/>
            </w:r>
          </w:hyperlink>
        </w:p>
        <w:p w:rsidR="00F50FD5" w:rsidRDefault="00780089">
          <w:pPr>
            <w:pStyle w:val="Sommario3"/>
            <w:tabs>
              <w:tab w:val="left" w:pos="1132"/>
            </w:tabs>
            <w:rPr>
              <w:rFonts w:cstheme="minorBidi"/>
              <w:noProof/>
            </w:rPr>
          </w:pPr>
          <w:hyperlink w:anchor="_Toc964612" w:history="1">
            <w:r w:rsidR="00F50FD5" w:rsidRPr="00A002CA">
              <w:rPr>
                <w:rStyle w:val="Collegamentoipertestuale"/>
                <w:rFonts w:ascii="Times New Roman" w:hAnsi="Times New Roman"/>
                <w:noProof/>
              </w:rPr>
              <w:t>7.5</w:t>
            </w:r>
            <w:r w:rsidR="00F50FD5">
              <w:rPr>
                <w:rFonts w:cstheme="minorBidi"/>
                <w:noProof/>
              </w:rPr>
              <w:tab/>
            </w:r>
            <w:r w:rsidR="00F50FD5" w:rsidRPr="00A002CA">
              <w:rPr>
                <w:rStyle w:val="Collegamentoipertestuale"/>
                <w:noProof/>
              </w:rPr>
              <w:t>Visualizza Informazioni Personali</w:t>
            </w:r>
            <w:r w:rsidR="00F50FD5">
              <w:rPr>
                <w:noProof/>
                <w:webHidden/>
              </w:rPr>
              <w:tab/>
            </w:r>
            <w:r w:rsidR="00F50FD5">
              <w:rPr>
                <w:noProof/>
                <w:webHidden/>
              </w:rPr>
              <w:fldChar w:fldCharType="begin"/>
            </w:r>
            <w:r w:rsidR="00F50FD5">
              <w:rPr>
                <w:noProof/>
                <w:webHidden/>
              </w:rPr>
              <w:instrText xml:space="preserve"> PAGEREF _Toc964612 \h </w:instrText>
            </w:r>
            <w:r w:rsidR="00F50FD5">
              <w:rPr>
                <w:noProof/>
                <w:webHidden/>
              </w:rPr>
            </w:r>
            <w:r w:rsidR="00F50FD5">
              <w:rPr>
                <w:noProof/>
                <w:webHidden/>
              </w:rPr>
              <w:fldChar w:fldCharType="separate"/>
            </w:r>
            <w:r w:rsidR="00F50FD5">
              <w:rPr>
                <w:noProof/>
                <w:webHidden/>
              </w:rPr>
              <w:t>43</w:t>
            </w:r>
            <w:r w:rsidR="00F50FD5">
              <w:rPr>
                <w:noProof/>
                <w:webHidden/>
              </w:rPr>
              <w:fldChar w:fldCharType="end"/>
            </w:r>
          </w:hyperlink>
        </w:p>
        <w:p w:rsidR="00F50FD5" w:rsidRDefault="00780089">
          <w:pPr>
            <w:pStyle w:val="Sommario3"/>
            <w:tabs>
              <w:tab w:val="left" w:pos="1132"/>
            </w:tabs>
            <w:rPr>
              <w:rFonts w:cstheme="minorBidi"/>
              <w:noProof/>
            </w:rPr>
          </w:pPr>
          <w:hyperlink w:anchor="_Toc964613" w:history="1">
            <w:r w:rsidR="00F50FD5" w:rsidRPr="00A002CA">
              <w:rPr>
                <w:rStyle w:val="Collegamentoipertestuale"/>
                <w:rFonts w:ascii="Times New Roman" w:hAnsi="Times New Roman"/>
                <w:noProof/>
              </w:rPr>
              <w:t>7.6</w:t>
            </w:r>
            <w:r w:rsidR="00F50FD5">
              <w:rPr>
                <w:rFonts w:cstheme="minorBidi"/>
                <w:noProof/>
              </w:rPr>
              <w:tab/>
            </w:r>
            <w:r w:rsidR="00F50FD5" w:rsidRPr="00A002CA">
              <w:rPr>
                <w:rStyle w:val="Collegamentoipertestuale"/>
                <w:noProof/>
              </w:rPr>
              <w:t>Modifica Informazioni Personali</w:t>
            </w:r>
            <w:r w:rsidR="00F50FD5">
              <w:rPr>
                <w:noProof/>
                <w:webHidden/>
              </w:rPr>
              <w:tab/>
            </w:r>
            <w:r w:rsidR="00F50FD5">
              <w:rPr>
                <w:noProof/>
                <w:webHidden/>
              </w:rPr>
              <w:fldChar w:fldCharType="begin"/>
            </w:r>
            <w:r w:rsidR="00F50FD5">
              <w:rPr>
                <w:noProof/>
                <w:webHidden/>
              </w:rPr>
              <w:instrText xml:space="preserve"> PAGEREF _Toc964613 \h </w:instrText>
            </w:r>
            <w:r w:rsidR="00F50FD5">
              <w:rPr>
                <w:noProof/>
                <w:webHidden/>
              </w:rPr>
            </w:r>
            <w:r w:rsidR="00F50FD5">
              <w:rPr>
                <w:noProof/>
                <w:webHidden/>
              </w:rPr>
              <w:fldChar w:fldCharType="separate"/>
            </w:r>
            <w:r w:rsidR="00F50FD5">
              <w:rPr>
                <w:noProof/>
                <w:webHidden/>
              </w:rPr>
              <w:t>43</w:t>
            </w:r>
            <w:r w:rsidR="00F50FD5">
              <w:rPr>
                <w:noProof/>
                <w:webHidden/>
              </w:rPr>
              <w:fldChar w:fldCharType="end"/>
            </w:r>
          </w:hyperlink>
        </w:p>
        <w:p w:rsidR="00F50FD5" w:rsidRDefault="00780089">
          <w:pPr>
            <w:pStyle w:val="Sommario3"/>
            <w:tabs>
              <w:tab w:val="left" w:pos="1132"/>
            </w:tabs>
            <w:rPr>
              <w:rFonts w:cstheme="minorBidi"/>
              <w:noProof/>
            </w:rPr>
          </w:pPr>
          <w:hyperlink w:anchor="_Toc964614" w:history="1">
            <w:r w:rsidR="00F50FD5" w:rsidRPr="00A002CA">
              <w:rPr>
                <w:rStyle w:val="Collegamentoipertestuale"/>
                <w:rFonts w:ascii="Times New Roman" w:hAnsi="Times New Roman"/>
                <w:noProof/>
              </w:rPr>
              <w:t>7.7</w:t>
            </w:r>
            <w:r w:rsidR="00F50FD5">
              <w:rPr>
                <w:rFonts w:cstheme="minorBidi"/>
                <w:noProof/>
              </w:rPr>
              <w:tab/>
            </w:r>
            <w:r w:rsidR="00F50FD5" w:rsidRPr="00A002CA">
              <w:rPr>
                <w:rStyle w:val="Collegamentoipertestuale"/>
                <w:noProof/>
              </w:rPr>
              <w:t>Elimina Account</w:t>
            </w:r>
            <w:r w:rsidR="00F50FD5">
              <w:rPr>
                <w:noProof/>
                <w:webHidden/>
              </w:rPr>
              <w:tab/>
            </w:r>
            <w:r w:rsidR="00F50FD5">
              <w:rPr>
                <w:noProof/>
                <w:webHidden/>
              </w:rPr>
              <w:fldChar w:fldCharType="begin"/>
            </w:r>
            <w:r w:rsidR="00F50FD5">
              <w:rPr>
                <w:noProof/>
                <w:webHidden/>
              </w:rPr>
              <w:instrText xml:space="preserve"> PAGEREF _Toc964614 \h </w:instrText>
            </w:r>
            <w:r w:rsidR="00F50FD5">
              <w:rPr>
                <w:noProof/>
                <w:webHidden/>
              </w:rPr>
            </w:r>
            <w:r w:rsidR="00F50FD5">
              <w:rPr>
                <w:noProof/>
                <w:webHidden/>
              </w:rPr>
              <w:fldChar w:fldCharType="separate"/>
            </w:r>
            <w:r w:rsidR="00F50FD5">
              <w:rPr>
                <w:noProof/>
                <w:webHidden/>
              </w:rPr>
              <w:t>44</w:t>
            </w:r>
            <w:r w:rsidR="00F50FD5">
              <w:rPr>
                <w:noProof/>
                <w:webHidden/>
              </w:rPr>
              <w:fldChar w:fldCharType="end"/>
            </w:r>
          </w:hyperlink>
        </w:p>
        <w:p w:rsidR="00F50FD5" w:rsidRDefault="00780089">
          <w:pPr>
            <w:pStyle w:val="Sommario3"/>
            <w:tabs>
              <w:tab w:val="left" w:pos="1132"/>
            </w:tabs>
            <w:rPr>
              <w:rFonts w:cstheme="minorBidi"/>
              <w:noProof/>
            </w:rPr>
          </w:pPr>
          <w:hyperlink w:anchor="_Toc964615" w:history="1">
            <w:r w:rsidR="00F50FD5" w:rsidRPr="00A002CA">
              <w:rPr>
                <w:rStyle w:val="Collegamentoipertestuale"/>
                <w:rFonts w:ascii="Times New Roman" w:hAnsi="Times New Roman"/>
                <w:noProof/>
              </w:rPr>
              <w:t>7.8</w:t>
            </w:r>
            <w:r w:rsidR="00F50FD5">
              <w:rPr>
                <w:rFonts w:cstheme="minorBidi"/>
                <w:noProof/>
              </w:rPr>
              <w:tab/>
            </w:r>
            <w:r w:rsidR="00F50FD5" w:rsidRPr="00A002CA">
              <w:rPr>
                <w:rStyle w:val="Collegamentoipertestuale"/>
                <w:noProof/>
              </w:rPr>
              <w:t>Aggiungi film</w:t>
            </w:r>
            <w:r w:rsidR="00F50FD5">
              <w:rPr>
                <w:noProof/>
                <w:webHidden/>
              </w:rPr>
              <w:tab/>
            </w:r>
            <w:r w:rsidR="00F50FD5">
              <w:rPr>
                <w:noProof/>
                <w:webHidden/>
              </w:rPr>
              <w:fldChar w:fldCharType="begin"/>
            </w:r>
            <w:r w:rsidR="00F50FD5">
              <w:rPr>
                <w:noProof/>
                <w:webHidden/>
              </w:rPr>
              <w:instrText xml:space="preserve"> PAGEREF _Toc964615 \h </w:instrText>
            </w:r>
            <w:r w:rsidR="00F50FD5">
              <w:rPr>
                <w:noProof/>
                <w:webHidden/>
              </w:rPr>
            </w:r>
            <w:r w:rsidR="00F50FD5">
              <w:rPr>
                <w:noProof/>
                <w:webHidden/>
              </w:rPr>
              <w:fldChar w:fldCharType="separate"/>
            </w:r>
            <w:r w:rsidR="00F50FD5">
              <w:rPr>
                <w:noProof/>
                <w:webHidden/>
              </w:rPr>
              <w:t>44</w:t>
            </w:r>
            <w:r w:rsidR="00F50FD5">
              <w:rPr>
                <w:noProof/>
                <w:webHidden/>
              </w:rPr>
              <w:fldChar w:fldCharType="end"/>
            </w:r>
          </w:hyperlink>
        </w:p>
        <w:p w:rsidR="00F50FD5" w:rsidRDefault="00780089">
          <w:pPr>
            <w:pStyle w:val="Sommario3"/>
            <w:tabs>
              <w:tab w:val="left" w:pos="1132"/>
            </w:tabs>
            <w:rPr>
              <w:rFonts w:cstheme="minorBidi"/>
              <w:noProof/>
            </w:rPr>
          </w:pPr>
          <w:hyperlink w:anchor="_Toc964616" w:history="1">
            <w:r w:rsidR="00F50FD5" w:rsidRPr="00A002CA">
              <w:rPr>
                <w:rStyle w:val="Collegamentoipertestuale"/>
                <w:rFonts w:ascii="Times New Roman" w:hAnsi="Times New Roman"/>
                <w:noProof/>
              </w:rPr>
              <w:t>7.9</w:t>
            </w:r>
            <w:r w:rsidR="00F50FD5">
              <w:rPr>
                <w:rFonts w:cstheme="minorBidi"/>
                <w:noProof/>
              </w:rPr>
              <w:tab/>
            </w:r>
            <w:r w:rsidR="00F50FD5" w:rsidRPr="00A002CA">
              <w:rPr>
                <w:rStyle w:val="Collegamentoipertestuale"/>
                <w:noProof/>
              </w:rPr>
              <w:t>Modifica Film</w:t>
            </w:r>
            <w:r w:rsidR="00F50FD5">
              <w:rPr>
                <w:noProof/>
                <w:webHidden/>
              </w:rPr>
              <w:tab/>
            </w:r>
            <w:r w:rsidR="00F50FD5">
              <w:rPr>
                <w:noProof/>
                <w:webHidden/>
              </w:rPr>
              <w:fldChar w:fldCharType="begin"/>
            </w:r>
            <w:r w:rsidR="00F50FD5">
              <w:rPr>
                <w:noProof/>
                <w:webHidden/>
              </w:rPr>
              <w:instrText xml:space="preserve"> PAGEREF _Toc964616 \h </w:instrText>
            </w:r>
            <w:r w:rsidR="00F50FD5">
              <w:rPr>
                <w:noProof/>
                <w:webHidden/>
              </w:rPr>
            </w:r>
            <w:r w:rsidR="00F50FD5">
              <w:rPr>
                <w:noProof/>
                <w:webHidden/>
              </w:rPr>
              <w:fldChar w:fldCharType="separate"/>
            </w:r>
            <w:r w:rsidR="00F50FD5">
              <w:rPr>
                <w:noProof/>
                <w:webHidden/>
              </w:rPr>
              <w:t>45</w:t>
            </w:r>
            <w:r w:rsidR="00F50FD5">
              <w:rPr>
                <w:noProof/>
                <w:webHidden/>
              </w:rPr>
              <w:fldChar w:fldCharType="end"/>
            </w:r>
          </w:hyperlink>
        </w:p>
        <w:p w:rsidR="00F50FD5" w:rsidRDefault="00780089">
          <w:pPr>
            <w:pStyle w:val="Sommario3"/>
            <w:tabs>
              <w:tab w:val="left" w:pos="1200"/>
            </w:tabs>
            <w:rPr>
              <w:rFonts w:cstheme="minorBidi"/>
              <w:noProof/>
            </w:rPr>
          </w:pPr>
          <w:hyperlink w:anchor="_Toc964617" w:history="1">
            <w:r w:rsidR="00F50FD5" w:rsidRPr="00A002CA">
              <w:rPr>
                <w:rStyle w:val="Collegamentoipertestuale"/>
                <w:rFonts w:ascii="Times New Roman" w:hAnsi="Times New Roman"/>
                <w:noProof/>
              </w:rPr>
              <w:t>7.10</w:t>
            </w:r>
            <w:r w:rsidR="00F50FD5">
              <w:rPr>
                <w:rFonts w:cstheme="minorBidi"/>
                <w:noProof/>
              </w:rPr>
              <w:tab/>
            </w:r>
            <w:r w:rsidR="00F50FD5" w:rsidRPr="00A002CA">
              <w:rPr>
                <w:rStyle w:val="Collegamentoipertestuale"/>
                <w:noProof/>
              </w:rPr>
              <w:t>Rimuovi Film</w:t>
            </w:r>
            <w:r w:rsidR="00F50FD5">
              <w:rPr>
                <w:noProof/>
                <w:webHidden/>
              </w:rPr>
              <w:tab/>
            </w:r>
            <w:r w:rsidR="00F50FD5">
              <w:rPr>
                <w:noProof/>
                <w:webHidden/>
              </w:rPr>
              <w:fldChar w:fldCharType="begin"/>
            </w:r>
            <w:r w:rsidR="00F50FD5">
              <w:rPr>
                <w:noProof/>
                <w:webHidden/>
              </w:rPr>
              <w:instrText xml:space="preserve"> PAGEREF _Toc964617 \h </w:instrText>
            </w:r>
            <w:r w:rsidR="00F50FD5">
              <w:rPr>
                <w:noProof/>
                <w:webHidden/>
              </w:rPr>
            </w:r>
            <w:r w:rsidR="00F50FD5">
              <w:rPr>
                <w:noProof/>
                <w:webHidden/>
              </w:rPr>
              <w:fldChar w:fldCharType="separate"/>
            </w:r>
            <w:r w:rsidR="00F50FD5">
              <w:rPr>
                <w:noProof/>
                <w:webHidden/>
              </w:rPr>
              <w:t>45</w:t>
            </w:r>
            <w:r w:rsidR="00F50FD5">
              <w:rPr>
                <w:noProof/>
                <w:webHidden/>
              </w:rPr>
              <w:fldChar w:fldCharType="end"/>
            </w:r>
          </w:hyperlink>
        </w:p>
        <w:p w:rsidR="00F50FD5" w:rsidRDefault="00780089">
          <w:pPr>
            <w:pStyle w:val="Sommario3"/>
            <w:tabs>
              <w:tab w:val="left" w:pos="1200"/>
            </w:tabs>
            <w:rPr>
              <w:rFonts w:cstheme="minorBidi"/>
              <w:noProof/>
            </w:rPr>
          </w:pPr>
          <w:hyperlink w:anchor="_Toc964618" w:history="1">
            <w:r w:rsidR="00F50FD5" w:rsidRPr="00A002CA">
              <w:rPr>
                <w:rStyle w:val="Collegamentoipertestuale"/>
                <w:rFonts w:ascii="Times New Roman" w:hAnsi="Times New Roman"/>
                <w:noProof/>
              </w:rPr>
              <w:t>7.11</w:t>
            </w:r>
            <w:r w:rsidR="00F50FD5">
              <w:rPr>
                <w:rFonts w:cstheme="minorBidi"/>
                <w:noProof/>
              </w:rPr>
              <w:tab/>
            </w:r>
            <w:r w:rsidR="00F50FD5" w:rsidRPr="00A002CA">
              <w:rPr>
                <w:rStyle w:val="Collegamentoipertestuale"/>
                <w:noProof/>
              </w:rPr>
              <w:t>Ricerca Film</w:t>
            </w:r>
            <w:r w:rsidR="00F50FD5">
              <w:rPr>
                <w:noProof/>
                <w:webHidden/>
              </w:rPr>
              <w:tab/>
            </w:r>
            <w:r w:rsidR="00F50FD5">
              <w:rPr>
                <w:noProof/>
                <w:webHidden/>
              </w:rPr>
              <w:fldChar w:fldCharType="begin"/>
            </w:r>
            <w:r w:rsidR="00F50FD5">
              <w:rPr>
                <w:noProof/>
                <w:webHidden/>
              </w:rPr>
              <w:instrText xml:space="preserve"> PAGEREF _Toc964618 \h </w:instrText>
            </w:r>
            <w:r w:rsidR="00F50FD5">
              <w:rPr>
                <w:noProof/>
                <w:webHidden/>
              </w:rPr>
            </w:r>
            <w:r w:rsidR="00F50FD5">
              <w:rPr>
                <w:noProof/>
                <w:webHidden/>
              </w:rPr>
              <w:fldChar w:fldCharType="separate"/>
            </w:r>
            <w:r w:rsidR="00F50FD5">
              <w:rPr>
                <w:noProof/>
                <w:webHidden/>
              </w:rPr>
              <w:t>46</w:t>
            </w:r>
            <w:r w:rsidR="00F50FD5">
              <w:rPr>
                <w:noProof/>
                <w:webHidden/>
              </w:rPr>
              <w:fldChar w:fldCharType="end"/>
            </w:r>
          </w:hyperlink>
        </w:p>
        <w:p w:rsidR="00F50FD5" w:rsidRDefault="00780089">
          <w:pPr>
            <w:pStyle w:val="Sommario3"/>
            <w:tabs>
              <w:tab w:val="left" w:pos="1200"/>
            </w:tabs>
            <w:rPr>
              <w:rFonts w:cstheme="minorBidi"/>
              <w:noProof/>
            </w:rPr>
          </w:pPr>
          <w:hyperlink w:anchor="_Toc964619" w:history="1">
            <w:r w:rsidR="00F50FD5" w:rsidRPr="00A002CA">
              <w:rPr>
                <w:rStyle w:val="Collegamentoipertestuale"/>
                <w:rFonts w:ascii="Times New Roman" w:hAnsi="Times New Roman"/>
                <w:noProof/>
              </w:rPr>
              <w:t>7.12</w:t>
            </w:r>
            <w:r w:rsidR="00F50FD5">
              <w:rPr>
                <w:rFonts w:cstheme="minorBidi"/>
                <w:noProof/>
              </w:rPr>
              <w:tab/>
            </w:r>
            <w:r w:rsidR="00F50FD5" w:rsidRPr="00A002CA">
              <w:rPr>
                <w:rStyle w:val="Collegamentoipertestuale"/>
                <w:noProof/>
              </w:rPr>
              <w:t>Ricerca Cinema</w:t>
            </w:r>
            <w:r w:rsidR="00F50FD5">
              <w:rPr>
                <w:noProof/>
                <w:webHidden/>
              </w:rPr>
              <w:tab/>
            </w:r>
            <w:r w:rsidR="00F50FD5">
              <w:rPr>
                <w:noProof/>
                <w:webHidden/>
              </w:rPr>
              <w:fldChar w:fldCharType="begin"/>
            </w:r>
            <w:r w:rsidR="00F50FD5">
              <w:rPr>
                <w:noProof/>
                <w:webHidden/>
              </w:rPr>
              <w:instrText xml:space="preserve"> PAGEREF _Toc964619 \h </w:instrText>
            </w:r>
            <w:r w:rsidR="00F50FD5">
              <w:rPr>
                <w:noProof/>
                <w:webHidden/>
              </w:rPr>
            </w:r>
            <w:r w:rsidR="00F50FD5">
              <w:rPr>
                <w:noProof/>
                <w:webHidden/>
              </w:rPr>
              <w:fldChar w:fldCharType="separate"/>
            </w:r>
            <w:r w:rsidR="00F50FD5">
              <w:rPr>
                <w:noProof/>
                <w:webHidden/>
              </w:rPr>
              <w:t>46</w:t>
            </w:r>
            <w:r w:rsidR="00F50FD5">
              <w:rPr>
                <w:noProof/>
                <w:webHidden/>
              </w:rPr>
              <w:fldChar w:fldCharType="end"/>
            </w:r>
          </w:hyperlink>
        </w:p>
        <w:p w:rsidR="00F50FD5" w:rsidRDefault="00780089">
          <w:pPr>
            <w:pStyle w:val="Sommario3"/>
            <w:tabs>
              <w:tab w:val="left" w:pos="1200"/>
            </w:tabs>
            <w:rPr>
              <w:rFonts w:cstheme="minorBidi"/>
              <w:noProof/>
            </w:rPr>
          </w:pPr>
          <w:hyperlink w:anchor="_Toc964620" w:history="1">
            <w:r w:rsidR="00F50FD5" w:rsidRPr="00A002CA">
              <w:rPr>
                <w:rStyle w:val="Collegamentoipertestuale"/>
                <w:rFonts w:ascii="Times New Roman" w:hAnsi="Times New Roman"/>
                <w:noProof/>
              </w:rPr>
              <w:t>7.13</w:t>
            </w:r>
            <w:r w:rsidR="00F50FD5">
              <w:rPr>
                <w:rFonts w:cstheme="minorBidi"/>
                <w:noProof/>
              </w:rPr>
              <w:tab/>
            </w:r>
            <w:r w:rsidR="00F50FD5" w:rsidRPr="00A002CA">
              <w:rPr>
                <w:rStyle w:val="Collegamentoipertestuale"/>
                <w:noProof/>
              </w:rPr>
              <w:t>Inserire Recensione</w:t>
            </w:r>
            <w:r w:rsidR="00F50FD5">
              <w:rPr>
                <w:noProof/>
                <w:webHidden/>
              </w:rPr>
              <w:tab/>
            </w:r>
            <w:r w:rsidR="00F50FD5">
              <w:rPr>
                <w:noProof/>
                <w:webHidden/>
              </w:rPr>
              <w:fldChar w:fldCharType="begin"/>
            </w:r>
            <w:r w:rsidR="00F50FD5">
              <w:rPr>
                <w:noProof/>
                <w:webHidden/>
              </w:rPr>
              <w:instrText xml:space="preserve"> PAGEREF _Toc964620 \h </w:instrText>
            </w:r>
            <w:r w:rsidR="00F50FD5">
              <w:rPr>
                <w:noProof/>
                <w:webHidden/>
              </w:rPr>
            </w:r>
            <w:r w:rsidR="00F50FD5">
              <w:rPr>
                <w:noProof/>
                <w:webHidden/>
              </w:rPr>
              <w:fldChar w:fldCharType="separate"/>
            </w:r>
            <w:r w:rsidR="00F50FD5">
              <w:rPr>
                <w:noProof/>
                <w:webHidden/>
              </w:rPr>
              <w:t>47</w:t>
            </w:r>
            <w:r w:rsidR="00F50FD5">
              <w:rPr>
                <w:noProof/>
                <w:webHidden/>
              </w:rPr>
              <w:fldChar w:fldCharType="end"/>
            </w:r>
          </w:hyperlink>
        </w:p>
        <w:p w:rsidR="00F50FD5" w:rsidRDefault="00780089">
          <w:pPr>
            <w:pStyle w:val="Sommario3"/>
            <w:tabs>
              <w:tab w:val="left" w:pos="1200"/>
            </w:tabs>
            <w:rPr>
              <w:rFonts w:cstheme="minorBidi"/>
              <w:noProof/>
            </w:rPr>
          </w:pPr>
          <w:hyperlink w:anchor="_Toc964621" w:history="1">
            <w:r w:rsidR="00F50FD5" w:rsidRPr="00A002CA">
              <w:rPr>
                <w:rStyle w:val="Collegamentoipertestuale"/>
                <w:rFonts w:ascii="Times New Roman" w:hAnsi="Times New Roman"/>
                <w:noProof/>
              </w:rPr>
              <w:t>7.14</w:t>
            </w:r>
            <w:r w:rsidR="00F50FD5">
              <w:rPr>
                <w:rFonts w:cstheme="minorBidi"/>
                <w:noProof/>
              </w:rPr>
              <w:tab/>
            </w:r>
            <w:r w:rsidR="00F50FD5" w:rsidRPr="00A002CA">
              <w:rPr>
                <w:rStyle w:val="Collegamentoipertestuale"/>
                <w:noProof/>
              </w:rPr>
              <w:t>Visualizza statistiche</w:t>
            </w:r>
            <w:r w:rsidR="00F50FD5">
              <w:rPr>
                <w:noProof/>
                <w:webHidden/>
              </w:rPr>
              <w:tab/>
            </w:r>
            <w:r w:rsidR="00F50FD5">
              <w:rPr>
                <w:noProof/>
                <w:webHidden/>
              </w:rPr>
              <w:fldChar w:fldCharType="begin"/>
            </w:r>
            <w:r w:rsidR="00F50FD5">
              <w:rPr>
                <w:noProof/>
                <w:webHidden/>
              </w:rPr>
              <w:instrText xml:space="preserve"> PAGEREF _Toc964621 \h </w:instrText>
            </w:r>
            <w:r w:rsidR="00F50FD5">
              <w:rPr>
                <w:noProof/>
                <w:webHidden/>
              </w:rPr>
            </w:r>
            <w:r w:rsidR="00F50FD5">
              <w:rPr>
                <w:noProof/>
                <w:webHidden/>
              </w:rPr>
              <w:fldChar w:fldCharType="separate"/>
            </w:r>
            <w:r w:rsidR="00F50FD5">
              <w:rPr>
                <w:noProof/>
                <w:webHidden/>
              </w:rPr>
              <w:t>47</w:t>
            </w:r>
            <w:r w:rsidR="00F50FD5">
              <w:rPr>
                <w:noProof/>
                <w:webHidden/>
              </w:rPr>
              <w:fldChar w:fldCharType="end"/>
            </w:r>
          </w:hyperlink>
        </w:p>
        <w:p w:rsidR="002A37F9" w:rsidRDefault="002A37F9">
          <w:r>
            <w:rPr>
              <w:b/>
              <w:bCs/>
            </w:rPr>
            <w:fldChar w:fldCharType="end"/>
          </w:r>
        </w:p>
      </w:sdtContent>
    </w:sdt>
    <w:p w:rsidR="00B51734" w:rsidRPr="00C13280" w:rsidRDefault="00B51734" w:rsidP="00C13280">
      <w:pPr>
        <w:pStyle w:val="Intestazioneindice"/>
        <w:ind w:left="2212"/>
        <w:rPr>
          <w:rFonts w:ascii="Times New Roman" w:hAnsi="Times New Roman" w:cs="Times New Roman"/>
          <w:b w:val="0"/>
          <w:sz w:val="24"/>
          <w:szCs w:val="24"/>
        </w:rPr>
        <w:sectPr w:rsidR="00B51734" w:rsidRPr="00C13280" w:rsidSect="00B51734">
          <w:footerReference w:type="default" r:id="rId20"/>
          <w:footnotePr>
            <w:pos w:val="beneathText"/>
          </w:footnotePr>
          <w:pgSz w:w="11905" w:h="16837"/>
          <w:pgMar w:top="1560" w:right="1134" w:bottom="1798" w:left="1134" w:header="1134" w:footer="1134" w:gutter="0"/>
          <w:cols w:space="720"/>
          <w:formProt w:val="0"/>
          <w:docGrid w:linePitch="312" w:charSpace="-6145"/>
        </w:sectPr>
      </w:pPr>
    </w:p>
    <w:p w:rsidR="00451D5C" w:rsidRPr="00DB2277" w:rsidRDefault="00DB2277" w:rsidP="00572639">
      <w:pPr>
        <w:pStyle w:val="Titolo1"/>
        <w:numPr>
          <w:ilvl w:val="0"/>
          <w:numId w:val="23"/>
        </w:numPr>
        <w:rPr>
          <w:rFonts w:ascii="Calibri Light" w:hAnsi="Calibri Light" w:cs="Calibri Light"/>
        </w:rPr>
      </w:pPr>
      <w:bookmarkStart w:id="1" w:name="_Toc527800064"/>
      <w:r>
        <w:rPr>
          <w:rFonts w:ascii="Calibri Light" w:hAnsi="Calibri Light" w:cs="Calibri Light"/>
        </w:rPr>
        <w:lastRenderedPageBreak/>
        <w:t xml:space="preserve"> </w:t>
      </w:r>
      <w:bookmarkStart w:id="2" w:name="_Toc964580"/>
      <w:r w:rsidR="00495506" w:rsidRPr="00DB2277">
        <w:rPr>
          <w:rFonts w:ascii="Calibri Light" w:hAnsi="Calibri Light" w:cs="Calibri Light"/>
        </w:rPr>
        <w:t>Introduzione</w:t>
      </w:r>
      <w:bookmarkEnd w:id="1"/>
      <w:bookmarkEnd w:id="2"/>
    </w:p>
    <w:p w:rsidR="00451D5C" w:rsidRPr="00FE3685" w:rsidRDefault="00451D5C" w:rsidP="00451D5C">
      <w:pPr>
        <w:rPr>
          <w:b/>
          <w:sz w:val="32"/>
        </w:rPr>
      </w:pPr>
    </w:p>
    <w:p w:rsidR="00451D5C" w:rsidRPr="00DB2277" w:rsidRDefault="00A61D1B" w:rsidP="00451D5C">
      <w:pPr>
        <w:pStyle w:val="Titolo2"/>
        <w:rPr>
          <w:i/>
          <w:sz w:val="32"/>
          <w:szCs w:val="32"/>
        </w:rPr>
      </w:pPr>
      <w:bookmarkStart w:id="3" w:name="_Toc964581"/>
      <w:r w:rsidRPr="00DB2277">
        <w:rPr>
          <w:sz w:val="32"/>
          <w:szCs w:val="32"/>
        </w:rPr>
        <w:t>Dominio del problema</w:t>
      </w:r>
      <w:bookmarkEnd w:id="3"/>
    </w:p>
    <w:p w:rsidR="00A61D1B" w:rsidRDefault="00A61D1B" w:rsidP="00A61D1B"/>
    <w:p w:rsidR="00A61D1B" w:rsidRPr="00A61D1B" w:rsidRDefault="00A61D1B" w:rsidP="00A61D1B"/>
    <w:p w:rsidR="00A61D1B" w:rsidRDefault="00A61D1B">
      <w:pPr>
        <w:rPr>
          <w:sz w:val="28"/>
          <w:szCs w:val="28"/>
        </w:rPr>
      </w:pPr>
      <w:r>
        <w:rPr>
          <w:sz w:val="28"/>
          <w:szCs w:val="28"/>
        </w:rPr>
        <w:t xml:space="preserve">ANALYTICS FILMS </w:t>
      </w:r>
      <w:r w:rsidRPr="00C43990">
        <w:rPr>
          <w:rFonts w:eastAsia="Times New Roman"/>
          <w:sz w:val="28"/>
          <w:szCs w:val="28"/>
        </w:rPr>
        <w:t>è un sito online incentrato sulla passione per il cinema e raccoglie recensione e dettagli di numerosi film. Esso nasce con un’idea ben chiara, ovvero rendere più semplice l’approccio tra spettatore e film; col passare del tempo l’industria cinematografica ha prodotto una quantità di film sempre maggiore mettendo lo spettatore dinanzi la scelta di uno di essi. Per ovviare a questo problema abbiamo ricorso alla creazione di questo portale che facilita la scelta fornendo una descrizione e valutazione dettagliata per ognuno di essi,</w:t>
      </w:r>
      <w:r>
        <w:rPr>
          <w:rFonts w:eastAsia="Times New Roman"/>
          <w:sz w:val="28"/>
          <w:szCs w:val="28"/>
        </w:rPr>
        <w:t xml:space="preserve"> inoltre</w:t>
      </w:r>
      <w:r w:rsidRPr="00C43990">
        <w:rPr>
          <w:rFonts w:eastAsia="Times New Roman"/>
          <w:sz w:val="28"/>
          <w:szCs w:val="28"/>
        </w:rPr>
        <w:t xml:space="preserve"> ogni utente, mediante una registrazione e un successivo accesso, può rilasciare la propria impressione </w:t>
      </w:r>
      <w:r>
        <w:rPr>
          <w:rFonts w:eastAsia="Times New Roman"/>
          <w:sz w:val="28"/>
          <w:szCs w:val="28"/>
        </w:rPr>
        <w:t>su un film mediante una recensione.</w:t>
      </w:r>
    </w:p>
    <w:p w:rsidR="003D2241" w:rsidRDefault="003D2241" w:rsidP="003D2241">
      <w:pPr>
        <w:rPr>
          <w:sz w:val="28"/>
          <w:szCs w:val="28"/>
        </w:rPr>
      </w:pPr>
    </w:p>
    <w:p w:rsidR="00A61D1B" w:rsidRDefault="00A61D1B" w:rsidP="003D2241">
      <w:pPr>
        <w:rPr>
          <w:sz w:val="28"/>
          <w:szCs w:val="28"/>
        </w:rPr>
      </w:pPr>
    </w:p>
    <w:p w:rsidR="00A61D1B" w:rsidRDefault="00A61D1B" w:rsidP="003D2241">
      <w:pPr>
        <w:rPr>
          <w:sz w:val="28"/>
          <w:szCs w:val="28"/>
        </w:rPr>
      </w:pPr>
    </w:p>
    <w:p w:rsidR="00A61D1B" w:rsidRDefault="00A61D1B" w:rsidP="003D2241">
      <w:pPr>
        <w:rPr>
          <w:sz w:val="28"/>
          <w:szCs w:val="28"/>
        </w:rPr>
      </w:pPr>
    </w:p>
    <w:p w:rsidR="00A61D1B" w:rsidRDefault="00A61D1B" w:rsidP="003D2241">
      <w:pPr>
        <w:rPr>
          <w:sz w:val="28"/>
          <w:szCs w:val="28"/>
        </w:rPr>
      </w:pPr>
    </w:p>
    <w:p w:rsidR="00A61D1B" w:rsidRDefault="00A61D1B" w:rsidP="003D2241">
      <w:pPr>
        <w:rPr>
          <w:sz w:val="28"/>
          <w:szCs w:val="28"/>
        </w:rPr>
      </w:pPr>
    </w:p>
    <w:p w:rsidR="00A61D1B" w:rsidRDefault="00A61D1B" w:rsidP="003D2241">
      <w:pPr>
        <w:rPr>
          <w:sz w:val="28"/>
          <w:szCs w:val="28"/>
        </w:rPr>
      </w:pPr>
    </w:p>
    <w:p w:rsidR="00A61D1B" w:rsidRDefault="00A61D1B" w:rsidP="003D2241">
      <w:pPr>
        <w:rPr>
          <w:sz w:val="28"/>
          <w:szCs w:val="28"/>
        </w:rPr>
      </w:pPr>
    </w:p>
    <w:p w:rsidR="00A61D1B" w:rsidRDefault="00A61D1B" w:rsidP="003D2241">
      <w:pPr>
        <w:rPr>
          <w:sz w:val="28"/>
          <w:szCs w:val="28"/>
        </w:rPr>
      </w:pPr>
    </w:p>
    <w:p w:rsidR="00A61D1B" w:rsidRDefault="00A61D1B" w:rsidP="003D2241">
      <w:pPr>
        <w:rPr>
          <w:sz w:val="28"/>
          <w:szCs w:val="28"/>
        </w:rPr>
      </w:pPr>
    </w:p>
    <w:p w:rsidR="00A61D1B" w:rsidRDefault="00A61D1B" w:rsidP="003D2241">
      <w:pPr>
        <w:rPr>
          <w:sz w:val="28"/>
          <w:szCs w:val="28"/>
        </w:rPr>
      </w:pPr>
    </w:p>
    <w:p w:rsidR="003D2241" w:rsidRPr="00FE3685" w:rsidRDefault="003D2241" w:rsidP="003D2241">
      <w:pPr>
        <w:rPr>
          <w:sz w:val="32"/>
        </w:rPr>
      </w:pPr>
    </w:p>
    <w:p w:rsidR="0000158A" w:rsidRPr="00C05F68" w:rsidRDefault="0000158A" w:rsidP="00572639">
      <w:pPr>
        <w:pStyle w:val="Titolo1"/>
        <w:numPr>
          <w:ilvl w:val="0"/>
          <w:numId w:val="21"/>
        </w:numPr>
        <w:rPr>
          <w:rFonts w:cstheme="majorHAnsi"/>
          <w:i/>
        </w:rPr>
      </w:pPr>
      <w:bookmarkStart w:id="4" w:name="_Toc964582"/>
      <w:bookmarkStart w:id="5" w:name="_Hlk534987048"/>
      <w:r w:rsidRPr="00C05F68">
        <w:rPr>
          <w:rFonts w:cstheme="majorHAnsi"/>
        </w:rPr>
        <w:lastRenderedPageBreak/>
        <w:t>Requisiti Funzionali</w:t>
      </w:r>
      <w:bookmarkEnd w:id="4"/>
    </w:p>
    <w:p w:rsidR="0000158A" w:rsidRDefault="0000158A" w:rsidP="0000158A">
      <w:pPr>
        <w:rPr>
          <w:b/>
          <w:i/>
          <w:sz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4"/>
        <w:gridCol w:w="4020"/>
        <w:gridCol w:w="2403"/>
      </w:tblGrid>
      <w:tr w:rsidR="0000158A" w:rsidRPr="004233EA" w:rsidTr="00D214A9">
        <w:tc>
          <w:tcPr>
            <w:tcW w:w="3259" w:type="dxa"/>
            <w:shd w:val="clear" w:color="auto" w:fill="auto"/>
          </w:tcPr>
          <w:p w:rsidR="0000158A" w:rsidRPr="004233EA" w:rsidRDefault="0000158A" w:rsidP="005049F4">
            <w:pPr>
              <w:rPr>
                <w:b/>
                <w:sz w:val="28"/>
                <w:szCs w:val="28"/>
              </w:rPr>
            </w:pPr>
            <w:r w:rsidRPr="004233EA">
              <w:rPr>
                <w:b/>
                <w:sz w:val="28"/>
                <w:szCs w:val="28"/>
              </w:rPr>
              <w:t>Codice</w:t>
            </w:r>
          </w:p>
        </w:tc>
        <w:tc>
          <w:tcPr>
            <w:tcW w:w="4079" w:type="dxa"/>
            <w:shd w:val="clear" w:color="auto" w:fill="auto"/>
          </w:tcPr>
          <w:p w:rsidR="0000158A" w:rsidRPr="004233EA" w:rsidRDefault="0000158A" w:rsidP="005049F4">
            <w:pPr>
              <w:rPr>
                <w:b/>
                <w:sz w:val="28"/>
                <w:szCs w:val="28"/>
              </w:rPr>
            </w:pPr>
            <w:r w:rsidRPr="004233EA">
              <w:rPr>
                <w:b/>
                <w:sz w:val="28"/>
                <w:szCs w:val="28"/>
              </w:rPr>
              <w:t>Descrizione</w:t>
            </w:r>
          </w:p>
        </w:tc>
        <w:tc>
          <w:tcPr>
            <w:tcW w:w="2439" w:type="dxa"/>
            <w:shd w:val="clear" w:color="auto" w:fill="auto"/>
          </w:tcPr>
          <w:p w:rsidR="0000158A" w:rsidRPr="004233EA" w:rsidRDefault="0000158A" w:rsidP="005049F4">
            <w:pPr>
              <w:rPr>
                <w:b/>
                <w:sz w:val="28"/>
                <w:szCs w:val="28"/>
              </w:rPr>
            </w:pPr>
            <w:r w:rsidRPr="004233EA">
              <w:rPr>
                <w:b/>
                <w:sz w:val="28"/>
                <w:szCs w:val="28"/>
              </w:rPr>
              <w:t>Priorità</w:t>
            </w:r>
          </w:p>
        </w:tc>
      </w:tr>
      <w:tr w:rsidR="0000158A" w:rsidRPr="004233EA" w:rsidTr="00D214A9">
        <w:trPr>
          <w:trHeight w:val="433"/>
        </w:trPr>
        <w:tc>
          <w:tcPr>
            <w:tcW w:w="3259" w:type="dxa"/>
            <w:shd w:val="clear" w:color="auto" w:fill="auto"/>
          </w:tcPr>
          <w:p w:rsidR="0000158A" w:rsidRPr="004233EA" w:rsidRDefault="0000158A" w:rsidP="005049F4">
            <w:pPr>
              <w:rPr>
                <w:sz w:val="28"/>
                <w:szCs w:val="28"/>
              </w:rPr>
            </w:pPr>
            <w:r w:rsidRPr="004233EA">
              <w:rPr>
                <w:sz w:val="28"/>
                <w:szCs w:val="28"/>
              </w:rPr>
              <w:t>AF_RF_0</w:t>
            </w:r>
          </w:p>
        </w:tc>
        <w:tc>
          <w:tcPr>
            <w:tcW w:w="4079" w:type="dxa"/>
            <w:shd w:val="clear" w:color="auto" w:fill="auto"/>
          </w:tcPr>
          <w:p w:rsidR="0000158A" w:rsidRPr="004233EA" w:rsidRDefault="0000158A" w:rsidP="005049F4">
            <w:pPr>
              <w:rPr>
                <w:sz w:val="28"/>
                <w:szCs w:val="28"/>
              </w:rPr>
            </w:pPr>
            <w:r w:rsidRPr="004233EA">
              <w:rPr>
                <w:sz w:val="28"/>
                <w:szCs w:val="28"/>
              </w:rPr>
              <w:t>Gestione autenticazione</w:t>
            </w:r>
          </w:p>
        </w:tc>
        <w:tc>
          <w:tcPr>
            <w:tcW w:w="2439" w:type="dxa"/>
            <w:shd w:val="clear" w:color="auto" w:fill="auto"/>
          </w:tcPr>
          <w:p w:rsidR="0000158A" w:rsidRPr="004233EA" w:rsidRDefault="0000158A" w:rsidP="005049F4">
            <w:pPr>
              <w:rPr>
                <w:sz w:val="28"/>
                <w:szCs w:val="28"/>
              </w:rPr>
            </w:pPr>
            <w:r w:rsidRPr="004233EA">
              <w:rPr>
                <w:sz w:val="28"/>
                <w:szCs w:val="28"/>
              </w:rPr>
              <w:t>ALTA</w:t>
            </w:r>
          </w:p>
        </w:tc>
      </w:tr>
      <w:tr w:rsidR="0000158A" w:rsidRPr="004233EA" w:rsidTr="00D214A9">
        <w:trPr>
          <w:trHeight w:val="425"/>
        </w:trPr>
        <w:tc>
          <w:tcPr>
            <w:tcW w:w="3259" w:type="dxa"/>
            <w:shd w:val="clear" w:color="auto" w:fill="auto"/>
          </w:tcPr>
          <w:p w:rsidR="0000158A" w:rsidRPr="004233EA" w:rsidRDefault="0000158A" w:rsidP="005049F4">
            <w:pPr>
              <w:rPr>
                <w:sz w:val="28"/>
                <w:szCs w:val="28"/>
              </w:rPr>
            </w:pPr>
            <w:r w:rsidRPr="004233EA">
              <w:rPr>
                <w:sz w:val="28"/>
                <w:szCs w:val="28"/>
              </w:rPr>
              <w:t>AF_RF_1</w:t>
            </w:r>
          </w:p>
        </w:tc>
        <w:tc>
          <w:tcPr>
            <w:tcW w:w="4079" w:type="dxa"/>
            <w:shd w:val="clear" w:color="auto" w:fill="auto"/>
          </w:tcPr>
          <w:p w:rsidR="0000158A" w:rsidRPr="004233EA" w:rsidRDefault="0000158A" w:rsidP="005049F4">
            <w:pPr>
              <w:rPr>
                <w:sz w:val="28"/>
                <w:szCs w:val="28"/>
              </w:rPr>
            </w:pPr>
            <w:r w:rsidRPr="004233EA">
              <w:rPr>
                <w:sz w:val="28"/>
                <w:szCs w:val="28"/>
              </w:rPr>
              <w:t>Gestione account utente</w:t>
            </w:r>
          </w:p>
        </w:tc>
        <w:tc>
          <w:tcPr>
            <w:tcW w:w="2439" w:type="dxa"/>
            <w:shd w:val="clear" w:color="auto" w:fill="auto"/>
          </w:tcPr>
          <w:p w:rsidR="0000158A" w:rsidRPr="004233EA" w:rsidRDefault="0000158A" w:rsidP="005049F4">
            <w:pPr>
              <w:rPr>
                <w:sz w:val="28"/>
                <w:szCs w:val="28"/>
              </w:rPr>
            </w:pPr>
            <w:r w:rsidRPr="004233EA">
              <w:rPr>
                <w:sz w:val="28"/>
                <w:szCs w:val="28"/>
              </w:rPr>
              <w:t>ALTA</w:t>
            </w:r>
          </w:p>
        </w:tc>
      </w:tr>
      <w:tr w:rsidR="0000158A" w:rsidRPr="004233EA" w:rsidTr="00D214A9">
        <w:trPr>
          <w:trHeight w:val="417"/>
        </w:trPr>
        <w:tc>
          <w:tcPr>
            <w:tcW w:w="3259" w:type="dxa"/>
            <w:shd w:val="clear" w:color="auto" w:fill="auto"/>
          </w:tcPr>
          <w:p w:rsidR="0000158A" w:rsidRPr="004233EA" w:rsidRDefault="0000158A" w:rsidP="005049F4">
            <w:pPr>
              <w:rPr>
                <w:sz w:val="28"/>
                <w:szCs w:val="28"/>
              </w:rPr>
            </w:pPr>
            <w:r w:rsidRPr="004233EA">
              <w:rPr>
                <w:sz w:val="28"/>
                <w:szCs w:val="28"/>
              </w:rPr>
              <w:t>AF_RF_2</w:t>
            </w:r>
          </w:p>
        </w:tc>
        <w:tc>
          <w:tcPr>
            <w:tcW w:w="4079" w:type="dxa"/>
            <w:shd w:val="clear" w:color="auto" w:fill="auto"/>
          </w:tcPr>
          <w:p w:rsidR="0000158A" w:rsidRPr="00644D2E" w:rsidRDefault="0000158A" w:rsidP="005049F4">
            <w:pPr>
              <w:rPr>
                <w:sz w:val="28"/>
                <w:szCs w:val="28"/>
              </w:rPr>
            </w:pPr>
            <w:r w:rsidRPr="004233EA">
              <w:rPr>
                <w:sz w:val="28"/>
                <w:szCs w:val="28"/>
              </w:rPr>
              <w:t xml:space="preserve">Gestione </w:t>
            </w:r>
            <w:r w:rsidR="00644D2E">
              <w:rPr>
                <w:sz w:val="28"/>
                <w:szCs w:val="28"/>
              </w:rPr>
              <w:t>elenco dei film</w:t>
            </w:r>
          </w:p>
        </w:tc>
        <w:tc>
          <w:tcPr>
            <w:tcW w:w="2439" w:type="dxa"/>
            <w:shd w:val="clear" w:color="auto" w:fill="auto"/>
          </w:tcPr>
          <w:p w:rsidR="0000158A" w:rsidRPr="004233EA" w:rsidRDefault="0000158A" w:rsidP="005049F4">
            <w:pPr>
              <w:rPr>
                <w:sz w:val="28"/>
                <w:szCs w:val="28"/>
              </w:rPr>
            </w:pPr>
            <w:r w:rsidRPr="004233EA">
              <w:rPr>
                <w:sz w:val="28"/>
                <w:szCs w:val="28"/>
              </w:rPr>
              <w:t>ALTA</w:t>
            </w:r>
          </w:p>
        </w:tc>
      </w:tr>
      <w:tr w:rsidR="0000158A" w:rsidRPr="004233EA" w:rsidTr="00D214A9">
        <w:trPr>
          <w:trHeight w:val="408"/>
        </w:trPr>
        <w:tc>
          <w:tcPr>
            <w:tcW w:w="3259" w:type="dxa"/>
            <w:shd w:val="clear" w:color="auto" w:fill="auto"/>
          </w:tcPr>
          <w:p w:rsidR="0000158A" w:rsidRPr="004233EA" w:rsidRDefault="0000158A" w:rsidP="005049F4">
            <w:pPr>
              <w:rPr>
                <w:sz w:val="28"/>
                <w:szCs w:val="28"/>
              </w:rPr>
            </w:pPr>
            <w:r w:rsidRPr="004233EA">
              <w:rPr>
                <w:sz w:val="28"/>
                <w:szCs w:val="28"/>
              </w:rPr>
              <w:t>AF_RF_3</w:t>
            </w:r>
          </w:p>
        </w:tc>
        <w:tc>
          <w:tcPr>
            <w:tcW w:w="4079" w:type="dxa"/>
            <w:shd w:val="clear" w:color="auto" w:fill="auto"/>
          </w:tcPr>
          <w:p w:rsidR="0000158A" w:rsidRPr="004233EA" w:rsidRDefault="0000158A" w:rsidP="005049F4">
            <w:pPr>
              <w:rPr>
                <w:sz w:val="28"/>
                <w:szCs w:val="28"/>
              </w:rPr>
            </w:pPr>
            <w:r w:rsidRPr="004233EA">
              <w:rPr>
                <w:sz w:val="28"/>
                <w:szCs w:val="28"/>
              </w:rPr>
              <w:t>Gestione ricerca</w:t>
            </w:r>
            <w:r w:rsidR="00977CF9">
              <w:rPr>
                <w:sz w:val="28"/>
                <w:szCs w:val="28"/>
              </w:rPr>
              <w:t xml:space="preserve"> </w:t>
            </w:r>
          </w:p>
        </w:tc>
        <w:tc>
          <w:tcPr>
            <w:tcW w:w="2439" w:type="dxa"/>
            <w:shd w:val="clear" w:color="auto" w:fill="auto"/>
          </w:tcPr>
          <w:p w:rsidR="0000158A" w:rsidRPr="004233EA" w:rsidRDefault="0000158A" w:rsidP="005049F4">
            <w:pPr>
              <w:rPr>
                <w:sz w:val="28"/>
                <w:szCs w:val="28"/>
              </w:rPr>
            </w:pPr>
            <w:r w:rsidRPr="004233EA">
              <w:rPr>
                <w:sz w:val="28"/>
                <w:szCs w:val="28"/>
              </w:rPr>
              <w:t>ALTA</w:t>
            </w:r>
          </w:p>
        </w:tc>
      </w:tr>
      <w:tr w:rsidR="00D214A9" w:rsidRPr="004233EA" w:rsidTr="00D214A9">
        <w:trPr>
          <w:trHeight w:val="408"/>
        </w:trPr>
        <w:tc>
          <w:tcPr>
            <w:tcW w:w="3259" w:type="dxa"/>
            <w:shd w:val="clear" w:color="auto" w:fill="auto"/>
          </w:tcPr>
          <w:p w:rsidR="00D214A9" w:rsidRPr="004233EA" w:rsidRDefault="00D214A9" w:rsidP="005049F4">
            <w:pPr>
              <w:rPr>
                <w:sz w:val="28"/>
                <w:szCs w:val="28"/>
              </w:rPr>
            </w:pPr>
            <w:r>
              <w:rPr>
                <w:sz w:val="28"/>
                <w:szCs w:val="28"/>
              </w:rPr>
              <w:t>AF_RF_4</w:t>
            </w:r>
          </w:p>
        </w:tc>
        <w:tc>
          <w:tcPr>
            <w:tcW w:w="4079" w:type="dxa"/>
            <w:shd w:val="clear" w:color="auto" w:fill="auto"/>
          </w:tcPr>
          <w:p w:rsidR="00D214A9" w:rsidRPr="00D214A9" w:rsidRDefault="00D214A9" w:rsidP="005049F4">
            <w:pPr>
              <w:rPr>
                <w:sz w:val="28"/>
                <w:szCs w:val="28"/>
                <w:u w:val="single"/>
              </w:rPr>
            </w:pPr>
            <w:r>
              <w:rPr>
                <w:sz w:val="28"/>
                <w:szCs w:val="28"/>
              </w:rPr>
              <w:t>Gestione inserimento Recensione</w:t>
            </w:r>
          </w:p>
        </w:tc>
        <w:tc>
          <w:tcPr>
            <w:tcW w:w="2439" w:type="dxa"/>
            <w:shd w:val="clear" w:color="auto" w:fill="auto"/>
          </w:tcPr>
          <w:p w:rsidR="00D214A9" w:rsidRPr="00D214A9" w:rsidRDefault="00D214A9" w:rsidP="005049F4">
            <w:pPr>
              <w:rPr>
                <w:sz w:val="28"/>
                <w:szCs w:val="28"/>
                <w:u w:val="single"/>
              </w:rPr>
            </w:pPr>
            <w:r>
              <w:rPr>
                <w:sz w:val="28"/>
                <w:szCs w:val="28"/>
              </w:rPr>
              <w:t>ALTA</w:t>
            </w:r>
          </w:p>
        </w:tc>
      </w:tr>
      <w:tr w:rsidR="0000158A" w:rsidRPr="00644D2E" w:rsidTr="00D214A9">
        <w:tc>
          <w:tcPr>
            <w:tcW w:w="3259" w:type="dxa"/>
            <w:shd w:val="clear" w:color="auto" w:fill="auto"/>
          </w:tcPr>
          <w:p w:rsidR="0000158A" w:rsidRPr="00644D2E" w:rsidRDefault="0000158A" w:rsidP="005049F4">
            <w:pPr>
              <w:rPr>
                <w:sz w:val="28"/>
                <w:szCs w:val="28"/>
              </w:rPr>
            </w:pPr>
            <w:r w:rsidRPr="00644D2E">
              <w:rPr>
                <w:sz w:val="28"/>
                <w:szCs w:val="28"/>
              </w:rPr>
              <w:t>AF_RF_</w:t>
            </w:r>
            <w:r w:rsidR="00D214A9">
              <w:rPr>
                <w:sz w:val="28"/>
                <w:szCs w:val="28"/>
              </w:rPr>
              <w:t>5</w:t>
            </w:r>
          </w:p>
        </w:tc>
        <w:tc>
          <w:tcPr>
            <w:tcW w:w="4079" w:type="dxa"/>
            <w:shd w:val="clear" w:color="auto" w:fill="auto"/>
          </w:tcPr>
          <w:p w:rsidR="0000158A" w:rsidRPr="00644D2E" w:rsidRDefault="0000158A" w:rsidP="005049F4">
            <w:pPr>
              <w:rPr>
                <w:sz w:val="28"/>
                <w:szCs w:val="28"/>
              </w:rPr>
            </w:pPr>
            <w:r w:rsidRPr="00644D2E">
              <w:rPr>
                <w:sz w:val="28"/>
                <w:szCs w:val="28"/>
              </w:rPr>
              <w:t>Gestione statistiche di sistema</w:t>
            </w:r>
          </w:p>
        </w:tc>
        <w:tc>
          <w:tcPr>
            <w:tcW w:w="2439" w:type="dxa"/>
            <w:shd w:val="clear" w:color="auto" w:fill="auto"/>
          </w:tcPr>
          <w:p w:rsidR="0000158A" w:rsidRPr="00644D2E" w:rsidRDefault="0000158A" w:rsidP="005049F4">
            <w:pPr>
              <w:rPr>
                <w:sz w:val="28"/>
                <w:szCs w:val="28"/>
              </w:rPr>
            </w:pPr>
            <w:r w:rsidRPr="00644D2E">
              <w:rPr>
                <w:sz w:val="28"/>
                <w:szCs w:val="28"/>
              </w:rPr>
              <w:t>MEDIA</w:t>
            </w:r>
          </w:p>
        </w:tc>
      </w:tr>
    </w:tbl>
    <w:p w:rsidR="0000158A" w:rsidRDefault="0000158A" w:rsidP="0000158A">
      <w:pPr>
        <w:rPr>
          <w:b/>
          <w:i/>
          <w:sz w:val="32"/>
        </w:rPr>
      </w:pPr>
      <w:bookmarkStart w:id="6" w:name="_Hlk532551439"/>
    </w:p>
    <w:p w:rsidR="0000158A" w:rsidRPr="00FE3685" w:rsidRDefault="0000158A" w:rsidP="0000158A">
      <w:pPr>
        <w:pStyle w:val="Titolo2"/>
        <w:numPr>
          <w:ilvl w:val="0"/>
          <w:numId w:val="0"/>
        </w:numPr>
        <w:rPr>
          <w:i/>
          <w:sz w:val="30"/>
          <w:szCs w:val="30"/>
        </w:rPr>
      </w:pPr>
      <w:bookmarkStart w:id="7" w:name="_Toc964583"/>
      <w:r w:rsidRPr="00FE3685">
        <w:rPr>
          <w:sz w:val="30"/>
          <w:szCs w:val="30"/>
        </w:rPr>
        <w:t>2.1 AF_RF_0 - Gestione Autenticazione</w:t>
      </w:r>
      <w:bookmarkEnd w:id="7"/>
    </w:p>
    <w:p w:rsidR="0000158A" w:rsidRPr="00ED4296" w:rsidRDefault="0000158A" w:rsidP="0000158A">
      <w:pPr>
        <w:rPr>
          <w:sz w:val="28"/>
          <w:szCs w:val="28"/>
        </w:rPr>
      </w:pPr>
      <w:bookmarkStart w:id="8" w:name="_Hlk532551130"/>
      <w:r w:rsidRPr="00FE3685">
        <w:rPr>
          <w:sz w:val="28"/>
          <w:szCs w:val="28"/>
        </w:rPr>
        <w:t>Questa funzionalità permette di essere riconosciuto dal sistema come un utente abilitato ad effettuare determinate operazioni quali:</w:t>
      </w:r>
    </w:p>
    <w:p w:rsidR="0000158A" w:rsidRPr="008F4C3F" w:rsidRDefault="0000158A" w:rsidP="0000158A">
      <w:pPr>
        <w:rPr>
          <w:b/>
          <w:sz w:val="28"/>
          <w:szCs w:val="28"/>
        </w:rPr>
      </w:pPr>
      <w:r w:rsidRPr="008F4C3F">
        <w:rPr>
          <w:b/>
          <w:sz w:val="28"/>
          <w:szCs w:val="28"/>
        </w:rPr>
        <w:t xml:space="preserve">Attore: </w:t>
      </w:r>
      <w:r w:rsidR="00D03AE4">
        <w:rPr>
          <w:b/>
          <w:sz w:val="28"/>
          <w:szCs w:val="28"/>
        </w:rPr>
        <w:t>Visitatore</w:t>
      </w:r>
    </w:p>
    <w:p w:rsidR="008F17A5" w:rsidRDefault="0000158A" w:rsidP="0000158A">
      <w:pPr>
        <w:rPr>
          <w:sz w:val="28"/>
          <w:szCs w:val="28"/>
        </w:rPr>
      </w:pPr>
      <w:r w:rsidRPr="00FE3685">
        <w:rPr>
          <w:sz w:val="28"/>
          <w:szCs w:val="28"/>
        </w:rPr>
        <w:t>AF_RF_0.</w:t>
      </w:r>
      <w:r w:rsidR="00E6612D">
        <w:rPr>
          <w:sz w:val="28"/>
          <w:szCs w:val="28"/>
        </w:rPr>
        <w:t>1</w:t>
      </w:r>
      <w:r w:rsidRPr="00FE3685">
        <w:rPr>
          <w:sz w:val="28"/>
          <w:szCs w:val="28"/>
        </w:rPr>
        <w:t xml:space="preserve"> – Registrazione: consente all’utente di registrarsi nel sistema.</w:t>
      </w:r>
    </w:p>
    <w:p w:rsidR="0000158A" w:rsidRDefault="0000158A" w:rsidP="0000158A">
      <w:pPr>
        <w:rPr>
          <w:b/>
          <w:sz w:val="28"/>
          <w:szCs w:val="28"/>
        </w:rPr>
      </w:pPr>
      <w:r w:rsidRPr="00FE3685">
        <w:rPr>
          <w:b/>
          <w:sz w:val="28"/>
          <w:szCs w:val="28"/>
        </w:rPr>
        <w:t>Attore: Utente Registrato</w:t>
      </w:r>
    </w:p>
    <w:p w:rsidR="00E6612D" w:rsidRPr="00FE3685" w:rsidRDefault="00E6612D" w:rsidP="0000158A">
      <w:pPr>
        <w:rPr>
          <w:b/>
          <w:sz w:val="28"/>
          <w:szCs w:val="28"/>
        </w:rPr>
      </w:pPr>
      <w:r w:rsidRPr="00FE3685">
        <w:rPr>
          <w:sz w:val="28"/>
          <w:szCs w:val="28"/>
        </w:rPr>
        <w:t>AF_RF_0.</w:t>
      </w:r>
      <w:r w:rsidR="008F17A5">
        <w:rPr>
          <w:sz w:val="28"/>
          <w:szCs w:val="28"/>
        </w:rPr>
        <w:t>2</w:t>
      </w:r>
      <w:r w:rsidRPr="00FE3685">
        <w:rPr>
          <w:sz w:val="28"/>
          <w:szCs w:val="28"/>
        </w:rPr>
        <w:t xml:space="preserve"> – Login: consente ad un utente</w:t>
      </w:r>
      <w:r>
        <w:rPr>
          <w:sz w:val="28"/>
          <w:szCs w:val="28"/>
        </w:rPr>
        <w:t xml:space="preserve"> </w:t>
      </w:r>
      <w:r w:rsidRPr="00FE3685">
        <w:rPr>
          <w:sz w:val="28"/>
          <w:szCs w:val="28"/>
        </w:rPr>
        <w:t>di accedere al sistema e svolgere operazioni a lui consentite.</w:t>
      </w:r>
    </w:p>
    <w:p w:rsidR="0000158A" w:rsidRPr="00FE3685" w:rsidRDefault="0000158A" w:rsidP="0000158A">
      <w:pPr>
        <w:rPr>
          <w:sz w:val="28"/>
          <w:szCs w:val="28"/>
        </w:rPr>
      </w:pPr>
      <w:r w:rsidRPr="00FE3685">
        <w:rPr>
          <w:sz w:val="28"/>
          <w:szCs w:val="28"/>
        </w:rPr>
        <w:t>AF_RF_0.</w:t>
      </w:r>
      <w:r w:rsidR="008F17A5">
        <w:rPr>
          <w:sz w:val="28"/>
          <w:szCs w:val="28"/>
        </w:rPr>
        <w:t>3</w:t>
      </w:r>
      <w:r w:rsidRPr="00FE3685">
        <w:rPr>
          <w:sz w:val="28"/>
          <w:szCs w:val="28"/>
        </w:rPr>
        <w:t xml:space="preserve">– </w:t>
      </w:r>
      <w:proofErr w:type="spellStart"/>
      <w:r w:rsidRPr="00FE3685">
        <w:rPr>
          <w:sz w:val="28"/>
          <w:szCs w:val="28"/>
        </w:rPr>
        <w:t>Logout</w:t>
      </w:r>
      <w:proofErr w:type="spellEnd"/>
      <w:r w:rsidRPr="00FE3685">
        <w:rPr>
          <w:sz w:val="28"/>
          <w:szCs w:val="28"/>
        </w:rPr>
        <w:t>: consente all’utente di uscire dal sistema.</w:t>
      </w:r>
    </w:p>
    <w:p w:rsidR="0000158A" w:rsidRDefault="0000158A" w:rsidP="0000158A">
      <w:pPr>
        <w:rPr>
          <w:sz w:val="28"/>
          <w:szCs w:val="28"/>
        </w:rPr>
      </w:pPr>
      <w:r w:rsidRPr="00FE3685">
        <w:rPr>
          <w:sz w:val="28"/>
          <w:szCs w:val="28"/>
        </w:rPr>
        <w:t>AF_RF_0.</w:t>
      </w:r>
      <w:r w:rsidR="008F17A5">
        <w:rPr>
          <w:sz w:val="28"/>
          <w:szCs w:val="28"/>
        </w:rPr>
        <w:t>4</w:t>
      </w:r>
      <w:r w:rsidRPr="00FE3685">
        <w:rPr>
          <w:sz w:val="28"/>
          <w:szCs w:val="28"/>
        </w:rPr>
        <w:t xml:space="preserve"> – Recupera Password: consente di recuperare la password dell’account utente in caso di smarrimento.</w:t>
      </w:r>
    </w:p>
    <w:bookmarkEnd w:id="8"/>
    <w:p w:rsidR="004A2964" w:rsidRDefault="004A2964" w:rsidP="0000158A">
      <w:pPr>
        <w:rPr>
          <w:sz w:val="28"/>
          <w:szCs w:val="28"/>
        </w:rPr>
      </w:pPr>
    </w:p>
    <w:p w:rsidR="008F17A5" w:rsidRPr="004A2964" w:rsidRDefault="008F17A5" w:rsidP="004A2964"/>
    <w:p w:rsidR="0000158A" w:rsidRPr="00BF1365" w:rsidRDefault="0000158A" w:rsidP="0000158A">
      <w:pPr>
        <w:pStyle w:val="Titolo2"/>
        <w:numPr>
          <w:ilvl w:val="0"/>
          <w:numId w:val="0"/>
        </w:numPr>
        <w:rPr>
          <w:i/>
          <w:sz w:val="32"/>
          <w:szCs w:val="32"/>
        </w:rPr>
      </w:pPr>
      <w:bookmarkStart w:id="9" w:name="_Toc964584"/>
      <w:r w:rsidRPr="00BF1365">
        <w:rPr>
          <w:sz w:val="32"/>
          <w:szCs w:val="32"/>
        </w:rPr>
        <w:lastRenderedPageBreak/>
        <w:t>2.2 AF_RF_1 - Gestione Account Utente</w:t>
      </w:r>
      <w:bookmarkEnd w:id="9"/>
    </w:p>
    <w:p w:rsidR="0000158A" w:rsidRPr="00ED4296" w:rsidRDefault="0000158A" w:rsidP="0000158A">
      <w:pPr>
        <w:rPr>
          <w:sz w:val="28"/>
          <w:szCs w:val="28"/>
        </w:rPr>
      </w:pPr>
      <w:r w:rsidRPr="00FE3685">
        <w:rPr>
          <w:sz w:val="28"/>
          <w:szCs w:val="28"/>
        </w:rPr>
        <w:t>Questa funzionalità permette all’utente di occuparsi della gestione del proprio account.</w:t>
      </w:r>
    </w:p>
    <w:p w:rsidR="0000158A" w:rsidRPr="00FE3685" w:rsidRDefault="0000158A" w:rsidP="0000158A">
      <w:pPr>
        <w:rPr>
          <w:b/>
          <w:sz w:val="28"/>
          <w:szCs w:val="28"/>
        </w:rPr>
      </w:pPr>
      <w:r w:rsidRPr="00FE3685">
        <w:rPr>
          <w:b/>
          <w:sz w:val="28"/>
          <w:szCs w:val="28"/>
        </w:rPr>
        <w:t>Attore: Utente Registrato</w:t>
      </w:r>
    </w:p>
    <w:p w:rsidR="00ED4296" w:rsidRDefault="0000158A" w:rsidP="0000158A">
      <w:pPr>
        <w:rPr>
          <w:sz w:val="28"/>
          <w:szCs w:val="28"/>
        </w:rPr>
      </w:pPr>
      <w:r w:rsidRPr="00FE3685">
        <w:rPr>
          <w:sz w:val="28"/>
          <w:szCs w:val="28"/>
        </w:rPr>
        <w:t>AF_RF_1.1 – Visualizza Informazioni Personali: consente all’utente di visionare le proprie informazioni personali quali: username,</w:t>
      </w:r>
      <w:r w:rsidR="00F97681">
        <w:rPr>
          <w:sz w:val="28"/>
          <w:szCs w:val="28"/>
        </w:rPr>
        <w:t xml:space="preserve"> </w:t>
      </w:r>
      <w:proofErr w:type="gramStart"/>
      <w:r w:rsidRPr="00FE3685">
        <w:rPr>
          <w:sz w:val="28"/>
          <w:szCs w:val="28"/>
        </w:rPr>
        <w:t>email</w:t>
      </w:r>
      <w:proofErr w:type="gramEnd"/>
      <w:r w:rsidRPr="00FE3685">
        <w:rPr>
          <w:sz w:val="28"/>
          <w:szCs w:val="28"/>
        </w:rPr>
        <w:t>, inserite durante la fase di registrazione al sistema.</w:t>
      </w:r>
    </w:p>
    <w:p w:rsidR="007F445C" w:rsidRPr="00231AB0" w:rsidRDefault="0000158A" w:rsidP="0000158A">
      <w:pPr>
        <w:rPr>
          <w:sz w:val="28"/>
          <w:szCs w:val="28"/>
          <w:u w:val="single"/>
        </w:rPr>
      </w:pPr>
      <w:r w:rsidRPr="00FE3685">
        <w:rPr>
          <w:sz w:val="28"/>
          <w:szCs w:val="28"/>
        </w:rPr>
        <w:t xml:space="preserve">AF_RF_1.2 – Modifica Informazioni Personali: consente all’utente registrato di modificare </w:t>
      </w:r>
      <w:r w:rsidR="00264357">
        <w:rPr>
          <w:sz w:val="28"/>
          <w:szCs w:val="28"/>
        </w:rPr>
        <w:t>l</w:t>
      </w:r>
      <w:r w:rsidR="00B71DF8">
        <w:rPr>
          <w:sz w:val="28"/>
          <w:szCs w:val="28"/>
        </w:rPr>
        <w:t>’username</w:t>
      </w:r>
      <w:r w:rsidR="003343C8">
        <w:rPr>
          <w:sz w:val="28"/>
          <w:szCs w:val="28"/>
        </w:rPr>
        <w:t>.</w:t>
      </w:r>
    </w:p>
    <w:p w:rsidR="0000158A" w:rsidRPr="00FE3685" w:rsidRDefault="0000158A" w:rsidP="0000158A">
      <w:pPr>
        <w:rPr>
          <w:b/>
          <w:sz w:val="28"/>
          <w:szCs w:val="28"/>
        </w:rPr>
      </w:pPr>
      <w:r w:rsidRPr="00FE3685">
        <w:rPr>
          <w:b/>
          <w:sz w:val="28"/>
          <w:szCs w:val="28"/>
        </w:rPr>
        <w:t>Attore: Utente Amministratore</w:t>
      </w:r>
    </w:p>
    <w:p w:rsidR="0000158A" w:rsidRDefault="0000158A" w:rsidP="0000158A">
      <w:pPr>
        <w:rPr>
          <w:sz w:val="28"/>
          <w:szCs w:val="28"/>
        </w:rPr>
      </w:pPr>
      <w:r w:rsidRPr="00FE3685">
        <w:rPr>
          <w:sz w:val="28"/>
          <w:szCs w:val="28"/>
        </w:rPr>
        <w:t>AF_RF_1.3 - Elimina Account: consente all’utente di cancellare un account dal sistema.</w:t>
      </w:r>
    </w:p>
    <w:p w:rsidR="00ED4296" w:rsidRDefault="00ED4296" w:rsidP="0000158A">
      <w:pPr>
        <w:rPr>
          <w:sz w:val="28"/>
          <w:szCs w:val="28"/>
        </w:rPr>
      </w:pPr>
    </w:p>
    <w:p w:rsidR="00D35EE0" w:rsidRDefault="00D35EE0" w:rsidP="0000158A">
      <w:pPr>
        <w:rPr>
          <w:sz w:val="28"/>
          <w:szCs w:val="28"/>
        </w:rPr>
      </w:pPr>
    </w:p>
    <w:p w:rsidR="00274BE2" w:rsidRDefault="00274BE2" w:rsidP="0000158A">
      <w:pPr>
        <w:rPr>
          <w:sz w:val="28"/>
          <w:szCs w:val="28"/>
        </w:rPr>
      </w:pPr>
    </w:p>
    <w:p w:rsidR="00274BE2" w:rsidRPr="00FE3685" w:rsidRDefault="00274BE2" w:rsidP="0000158A">
      <w:pPr>
        <w:rPr>
          <w:sz w:val="28"/>
          <w:szCs w:val="28"/>
        </w:rPr>
      </w:pPr>
    </w:p>
    <w:p w:rsidR="0000158A" w:rsidRPr="00BF1365" w:rsidRDefault="0000158A" w:rsidP="0000158A">
      <w:pPr>
        <w:pStyle w:val="Titolo2"/>
        <w:numPr>
          <w:ilvl w:val="0"/>
          <w:numId w:val="0"/>
        </w:numPr>
        <w:rPr>
          <w:sz w:val="32"/>
          <w:szCs w:val="32"/>
        </w:rPr>
      </w:pPr>
      <w:bookmarkStart w:id="10" w:name="_Toc964585"/>
      <w:r w:rsidRPr="00BF1365">
        <w:rPr>
          <w:sz w:val="32"/>
          <w:szCs w:val="32"/>
        </w:rPr>
        <w:t xml:space="preserve">2.3 AF_RF_2 – Gestione </w:t>
      </w:r>
      <w:r w:rsidR="001261C5" w:rsidRPr="00BF1365">
        <w:rPr>
          <w:sz w:val="32"/>
          <w:szCs w:val="32"/>
        </w:rPr>
        <w:t>Elenco dei film</w:t>
      </w:r>
      <w:bookmarkEnd w:id="10"/>
    </w:p>
    <w:p w:rsidR="0000158A" w:rsidRPr="00FE3685" w:rsidRDefault="0000158A" w:rsidP="0000158A">
      <w:pPr>
        <w:rPr>
          <w:sz w:val="28"/>
          <w:szCs w:val="28"/>
        </w:rPr>
      </w:pPr>
      <w:r w:rsidRPr="00FE3685">
        <w:rPr>
          <w:sz w:val="28"/>
          <w:szCs w:val="28"/>
        </w:rPr>
        <w:t xml:space="preserve">Questa funzionalità permette all’utente di gestire i </w:t>
      </w:r>
      <w:r w:rsidR="000948E3">
        <w:rPr>
          <w:sz w:val="28"/>
          <w:szCs w:val="28"/>
        </w:rPr>
        <w:t>film</w:t>
      </w:r>
      <w:r w:rsidRPr="00FE3685">
        <w:rPr>
          <w:sz w:val="28"/>
          <w:szCs w:val="28"/>
        </w:rPr>
        <w:t xml:space="preserve"> presenti nel</w:t>
      </w:r>
      <w:r w:rsidR="001261C5">
        <w:rPr>
          <w:sz w:val="28"/>
          <w:szCs w:val="28"/>
        </w:rPr>
        <w:t>l’elenco</w:t>
      </w:r>
      <w:r w:rsidRPr="00FE3685">
        <w:rPr>
          <w:sz w:val="28"/>
          <w:szCs w:val="28"/>
        </w:rPr>
        <w:t xml:space="preserve"> del sistema.</w:t>
      </w:r>
    </w:p>
    <w:p w:rsidR="0000158A" w:rsidRPr="00EB5FEC" w:rsidRDefault="0000158A" w:rsidP="0000158A">
      <w:pPr>
        <w:rPr>
          <w:b/>
          <w:sz w:val="28"/>
          <w:szCs w:val="28"/>
        </w:rPr>
      </w:pPr>
      <w:r w:rsidRPr="00FE3685">
        <w:rPr>
          <w:b/>
          <w:sz w:val="28"/>
          <w:szCs w:val="28"/>
        </w:rPr>
        <w:t>Attore: Utente Amministratore</w:t>
      </w:r>
    </w:p>
    <w:p w:rsidR="0000158A" w:rsidRPr="00FE3685" w:rsidRDefault="0000158A" w:rsidP="0000158A">
      <w:pPr>
        <w:rPr>
          <w:sz w:val="28"/>
          <w:szCs w:val="28"/>
        </w:rPr>
      </w:pPr>
      <w:r w:rsidRPr="00FE3685">
        <w:rPr>
          <w:sz w:val="28"/>
          <w:szCs w:val="28"/>
        </w:rPr>
        <w:t>AF_RF_2.1 - Aggiungi film: consente all’utente amministratore di aggiungere un film al</w:t>
      </w:r>
      <w:r w:rsidR="001261C5">
        <w:rPr>
          <w:sz w:val="28"/>
          <w:szCs w:val="28"/>
        </w:rPr>
        <w:t>la lista dei film</w:t>
      </w:r>
      <w:r w:rsidRPr="00FE3685">
        <w:rPr>
          <w:sz w:val="28"/>
          <w:szCs w:val="28"/>
        </w:rPr>
        <w:t>.</w:t>
      </w:r>
    </w:p>
    <w:p w:rsidR="0000158A" w:rsidRPr="00FE3685" w:rsidRDefault="0000158A" w:rsidP="0000158A">
      <w:pPr>
        <w:rPr>
          <w:sz w:val="28"/>
          <w:szCs w:val="28"/>
        </w:rPr>
      </w:pPr>
      <w:r w:rsidRPr="00FE3685">
        <w:rPr>
          <w:sz w:val="28"/>
          <w:szCs w:val="28"/>
        </w:rPr>
        <w:t xml:space="preserve">AF_RF_2.2 - Modifica film: consente all’utente amministratore di modificare un film </w:t>
      </w:r>
      <w:r w:rsidR="001261C5" w:rsidRPr="00FE3685">
        <w:rPr>
          <w:sz w:val="28"/>
          <w:szCs w:val="28"/>
        </w:rPr>
        <w:t>al</w:t>
      </w:r>
      <w:r w:rsidR="001261C5">
        <w:rPr>
          <w:sz w:val="28"/>
          <w:szCs w:val="28"/>
        </w:rPr>
        <w:t>la lista dei film.</w:t>
      </w:r>
    </w:p>
    <w:p w:rsidR="0000158A" w:rsidRDefault="0000158A" w:rsidP="0000158A">
      <w:pPr>
        <w:rPr>
          <w:sz w:val="28"/>
          <w:szCs w:val="28"/>
        </w:rPr>
      </w:pPr>
      <w:r w:rsidRPr="00FE3685">
        <w:rPr>
          <w:sz w:val="28"/>
          <w:szCs w:val="28"/>
        </w:rPr>
        <w:t xml:space="preserve">AF_RF_2.3 - Rimuovi film: consente all’utente amministratore di eliminare un film </w:t>
      </w:r>
      <w:r w:rsidR="001261C5" w:rsidRPr="00FE3685">
        <w:rPr>
          <w:sz w:val="28"/>
          <w:szCs w:val="28"/>
        </w:rPr>
        <w:t>al</w:t>
      </w:r>
      <w:r w:rsidR="001261C5">
        <w:rPr>
          <w:sz w:val="28"/>
          <w:szCs w:val="28"/>
        </w:rPr>
        <w:t>la lista dei film.</w:t>
      </w:r>
    </w:p>
    <w:p w:rsidR="00D35EE0" w:rsidRDefault="00D35EE0" w:rsidP="0000158A">
      <w:pPr>
        <w:rPr>
          <w:sz w:val="28"/>
          <w:szCs w:val="28"/>
        </w:rPr>
      </w:pPr>
    </w:p>
    <w:p w:rsidR="00D35EE0" w:rsidRDefault="00D35EE0" w:rsidP="0000158A">
      <w:pPr>
        <w:rPr>
          <w:sz w:val="28"/>
          <w:szCs w:val="28"/>
        </w:rPr>
      </w:pPr>
    </w:p>
    <w:p w:rsidR="00D35EE0" w:rsidRPr="00FE3685" w:rsidRDefault="00D35EE0" w:rsidP="0000158A">
      <w:pPr>
        <w:rPr>
          <w:sz w:val="28"/>
          <w:szCs w:val="28"/>
        </w:rPr>
      </w:pPr>
    </w:p>
    <w:p w:rsidR="0000158A" w:rsidRPr="00D214A9" w:rsidRDefault="0000158A" w:rsidP="0000158A">
      <w:pPr>
        <w:pStyle w:val="Titolo2"/>
        <w:numPr>
          <w:ilvl w:val="0"/>
          <w:numId w:val="0"/>
        </w:numPr>
        <w:rPr>
          <w:i/>
          <w:sz w:val="32"/>
          <w:szCs w:val="32"/>
          <w:u w:val="single"/>
        </w:rPr>
      </w:pPr>
      <w:bookmarkStart w:id="11" w:name="_Toc964586"/>
      <w:r w:rsidRPr="00BF1365">
        <w:rPr>
          <w:sz w:val="32"/>
          <w:szCs w:val="32"/>
        </w:rPr>
        <w:t>2.4 AF_RF_3 – Gestione Ricerca</w:t>
      </w:r>
      <w:bookmarkEnd w:id="11"/>
      <w:r w:rsidR="00977CF9" w:rsidRPr="00BF1365">
        <w:rPr>
          <w:sz w:val="32"/>
          <w:szCs w:val="32"/>
        </w:rPr>
        <w:t xml:space="preserve"> </w:t>
      </w:r>
    </w:p>
    <w:p w:rsidR="0000158A" w:rsidRPr="00ED4296" w:rsidRDefault="0000158A" w:rsidP="0000158A">
      <w:pPr>
        <w:pStyle w:val="Default"/>
        <w:rPr>
          <w:sz w:val="28"/>
          <w:szCs w:val="28"/>
        </w:rPr>
      </w:pPr>
      <w:r w:rsidRPr="00FE3685">
        <w:rPr>
          <w:sz w:val="28"/>
          <w:szCs w:val="28"/>
        </w:rPr>
        <w:t>Questa funzionalità permette all’utente di ricercare un film all’interno del catalogo</w:t>
      </w:r>
      <w:r w:rsidR="00D214A9">
        <w:rPr>
          <w:sz w:val="28"/>
          <w:szCs w:val="28"/>
        </w:rPr>
        <w:t xml:space="preserve"> e la ricerca di un cinema.</w:t>
      </w:r>
    </w:p>
    <w:p w:rsidR="0000158A" w:rsidRPr="00EB5FEC" w:rsidRDefault="0000158A" w:rsidP="0000158A">
      <w:pPr>
        <w:pStyle w:val="Default"/>
        <w:rPr>
          <w:sz w:val="28"/>
          <w:szCs w:val="28"/>
        </w:rPr>
      </w:pPr>
      <w:r w:rsidRPr="00FE3685">
        <w:rPr>
          <w:b/>
          <w:bCs/>
          <w:sz w:val="28"/>
          <w:szCs w:val="28"/>
        </w:rPr>
        <w:t>Attore: Utente</w:t>
      </w:r>
      <w:r w:rsidR="00231AB0">
        <w:rPr>
          <w:b/>
          <w:bCs/>
          <w:sz w:val="28"/>
          <w:szCs w:val="28"/>
        </w:rPr>
        <w:t xml:space="preserve"> </w:t>
      </w:r>
      <w:r w:rsidR="00757E0A">
        <w:rPr>
          <w:b/>
          <w:bCs/>
          <w:sz w:val="28"/>
          <w:szCs w:val="28"/>
        </w:rPr>
        <w:t>R</w:t>
      </w:r>
      <w:r w:rsidR="00231AB0">
        <w:rPr>
          <w:b/>
          <w:bCs/>
          <w:sz w:val="28"/>
          <w:szCs w:val="28"/>
        </w:rPr>
        <w:t>egistrato</w:t>
      </w:r>
    </w:p>
    <w:p w:rsidR="00B104B6" w:rsidRDefault="0000158A" w:rsidP="0000158A">
      <w:pPr>
        <w:pStyle w:val="Default"/>
        <w:rPr>
          <w:sz w:val="28"/>
          <w:szCs w:val="28"/>
        </w:rPr>
      </w:pPr>
      <w:r w:rsidRPr="00FE3685">
        <w:rPr>
          <w:bCs/>
          <w:sz w:val="28"/>
          <w:szCs w:val="28"/>
        </w:rPr>
        <w:t xml:space="preserve">AF_RF_3.1 – Ricerca film: </w:t>
      </w:r>
      <w:r w:rsidRPr="00FE3685">
        <w:rPr>
          <w:sz w:val="28"/>
          <w:szCs w:val="28"/>
        </w:rPr>
        <w:t>consente all’utente di ricercare un film all’interno</w:t>
      </w:r>
      <w:r w:rsidR="001261C5">
        <w:rPr>
          <w:sz w:val="28"/>
          <w:szCs w:val="28"/>
        </w:rPr>
        <w:t xml:space="preserve"> della lista dei film.</w:t>
      </w:r>
    </w:p>
    <w:p w:rsidR="00BB563C" w:rsidRDefault="00BB563C" w:rsidP="0000158A">
      <w:pPr>
        <w:pStyle w:val="Default"/>
        <w:rPr>
          <w:sz w:val="28"/>
          <w:szCs w:val="28"/>
        </w:rPr>
      </w:pPr>
      <w:r>
        <w:rPr>
          <w:sz w:val="28"/>
          <w:szCs w:val="28"/>
        </w:rPr>
        <w:t xml:space="preserve">AF_RF_3.2 – Ricerca Cinema: consente all’utente di ricercare un cinema che trasmette un determinato film. </w:t>
      </w:r>
    </w:p>
    <w:p w:rsidR="00D214A9" w:rsidRDefault="00D214A9" w:rsidP="0000158A">
      <w:pPr>
        <w:pStyle w:val="Default"/>
        <w:rPr>
          <w:b/>
          <w:sz w:val="28"/>
          <w:szCs w:val="28"/>
        </w:rPr>
      </w:pPr>
    </w:p>
    <w:p w:rsidR="00D214A9" w:rsidRDefault="00D214A9" w:rsidP="0000158A">
      <w:pPr>
        <w:pStyle w:val="Default"/>
        <w:rPr>
          <w:b/>
          <w:sz w:val="28"/>
          <w:szCs w:val="28"/>
        </w:rPr>
      </w:pPr>
    </w:p>
    <w:p w:rsidR="00D214A9" w:rsidRPr="00D214A9" w:rsidRDefault="00D214A9" w:rsidP="00D214A9">
      <w:pPr>
        <w:pStyle w:val="Titolo2"/>
        <w:numPr>
          <w:ilvl w:val="0"/>
          <w:numId w:val="0"/>
        </w:numPr>
        <w:rPr>
          <w:i/>
          <w:sz w:val="32"/>
          <w:szCs w:val="32"/>
          <w:u w:val="single"/>
        </w:rPr>
      </w:pPr>
      <w:bookmarkStart w:id="12" w:name="_Toc964587"/>
      <w:r w:rsidRPr="00D214A9">
        <w:rPr>
          <w:sz w:val="32"/>
          <w:szCs w:val="32"/>
        </w:rPr>
        <w:t>2.5 AF</w:t>
      </w:r>
      <w:r w:rsidRPr="00BF1365">
        <w:rPr>
          <w:sz w:val="32"/>
          <w:szCs w:val="32"/>
        </w:rPr>
        <w:t>_</w:t>
      </w:r>
      <w:r w:rsidRPr="00D214A9">
        <w:rPr>
          <w:sz w:val="32"/>
          <w:szCs w:val="32"/>
        </w:rPr>
        <w:t>RF</w:t>
      </w:r>
      <w:r>
        <w:rPr>
          <w:sz w:val="32"/>
          <w:szCs w:val="32"/>
        </w:rPr>
        <w:t>_</w:t>
      </w:r>
      <w:r w:rsidRPr="00D214A9">
        <w:rPr>
          <w:sz w:val="32"/>
          <w:szCs w:val="32"/>
        </w:rPr>
        <w:t>4 – Gestione inserimento Recensione</w:t>
      </w:r>
      <w:bookmarkEnd w:id="12"/>
    </w:p>
    <w:p w:rsidR="00D214A9" w:rsidRPr="00D214A9" w:rsidRDefault="00D214A9" w:rsidP="0000158A">
      <w:pPr>
        <w:pStyle w:val="Default"/>
        <w:rPr>
          <w:sz w:val="28"/>
          <w:szCs w:val="28"/>
        </w:rPr>
      </w:pPr>
      <w:r w:rsidRPr="00D214A9">
        <w:rPr>
          <w:sz w:val="28"/>
          <w:szCs w:val="28"/>
        </w:rPr>
        <w:t>Questa funzionalità permette all’utente l’inserimento di una recensione in merito ad un film.</w:t>
      </w:r>
    </w:p>
    <w:p w:rsidR="001A1ED0" w:rsidRPr="001A1ED0" w:rsidRDefault="001A1ED0" w:rsidP="0000158A">
      <w:pPr>
        <w:pStyle w:val="Default"/>
        <w:rPr>
          <w:b/>
          <w:sz w:val="28"/>
          <w:szCs w:val="28"/>
        </w:rPr>
      </w:pPr>
      <w:r w:rsidRPr="001A1ED0">
        <w:rPr>
          <w:b/>
          <w:sz w:val="28"/>
          <w:szCs w:val="28"/>
        </w:rPr>
        <w:t>Attore: Utente Registrato</w:t>
      </w:r>
    </w:p>
    <w:p w:rsidR="007C2A0E" w:rsidRPr="007C2A0E" w:rsidRDefault="007C2A0E" w:rsidP="0000158A">
      <w:pPr>
        <w:rPr>
          <w:bCs/>
          <w:sz w:val="28"/>
          <w:szCs w:val="28"/>
        </w:rPr>
      </w:pPr>
      <w:r w:rsidRPr="00FE3685">
        <w:rPr>
          <w:bCs/>
          <w:sz w:val="28"/>
          <w:szCs w:val="28"/>
        </w:rPr>
        <w:t>AF_RF_</w:t>
      </w:r>
      <w:r w:rsidR="00D214A9">
        <w:rPr>
          <w:bCs/>
          <w:sz w:val="28"/>
          <w:szCs w:val="28"/>
        </w:rPr>
        <w:t>4</w:t>
      </w:r>
      <w:r>
        <w:rPr>
          <w:bCs/>
          <w:sz w:val="28"/>
          <w:szCs w:val="28"/>
        </w:rPr>
        <w:t>.</w:t>
      </w:r>
      <w:r w:rsidR="00D214A9">
        <w:rPr>
          <w:bCs/>
          <w:sz w:val="28"/>
          <w:szCs w:val="28"/>
        </w:rPr>
        <w:t>1</w:t>
      </w:r>
      <w:r>
        <w:rPr>
          <w:bCs/>
          <w:sz w:val="28"/>
          <w:szCs w:val="28"/>
        </w:rPr>
        <w:t xml:space="preserve"> </w:t>
      </w:r>
      <w:r w:rsidRPr="00FE3685">
        <w:rPr>
          <w:bCs/>
          <w:sz w:val="28"/>
          <w:szCs w:val="28"/>
        </w:rPr>
        <w:t>–</w:t>
      </w:r>
      <w:r>
        <w:rPr>
          <w:bCs/>
          <w:sz w:val="28"/>
          <w:szCs w:val="28"/>
        </w:rPr>
        <w:t xml:space="preserve"> Inserire recensione: consente all’utente di scrivere una recensione inerente al film ricercato.</w:t>
      </w:r>
    </w:p>
    <w:p w:rsidR="00C4467A" w:rsidRDefault="00C4467A" w:rsidP="0000158A">
      <w:pPr>
        <w:rPr>
          <w:b/>
          <w:i/>
          <w:sz w:val="28"/>
          <w:szCs w:val="28"/>
        </w:rPr>
      </w:pPr>
    </w:p>
    <w:p w:rsidR="00D35EE0" w:rsidRPr="00FE3685" w:rsidRDefault="00D35EE0" w:rsidP="0000158A">
      <w:pPr>
        <w:rPr>
          <w:b/>
          <w:i/>
          <w:sz w:val="28"/>
          <w:szCs w:val="28"/>
        </w:rPr>
      </w:pPr>
    </w:p>
    <w:p w:rsidR="0000158A" w:rsidRPr="00D214A9" w:rsidRDefault="0000158A" w:rsidP="0000158A">
      <w:pPr>
        <w:pStyle w:val="Titolo2"/>
        <w:numPr>
          <w:ilvl w:val="0"/>
          <w:numId w:val="0"/>
        </w:numPr>
        <w:rPr>
          <w:i/>
          <w:sz w:val="32"/>
          <w:szCs w:val="32"/>
        </w:rPr>
      </w:pPr>
      <w:bookmarkStart w:id="13" w:name="_Toc964588"/>
      <w:r w:rsidRPr="00D214A9">
        <w:rPr>
          <w:sz w:val="32"/>
          <w:szCs w:val="32"/>
        </w:rPr>
        <w:t>2.</w:t>
      </w:r>
      <w:r w:rsidR="00D214A9" w:rsidRPr="00D214A9">
        <w:rPr>
          <w:sz w:val="32"/>
          <w:szCs w:val="32"/>
        </w:rPr>
        <w:t>6</w:t>
      </w:r>
      <w:r w:rsidRPr="00D214A9">
        <w:rPr>
          <w:sz w:val="32"/>
          <w:szCs w:val="32"/>
        </w:rPr>
        <w:t xml:space="preserve"> AF_RF_</w:t>
      </w:r>
      <w:r w:rsidR="00D214A9" w:rsidRPr="00D214A9">
        <w:rPr>
          <w:sz w:val="32"/>
          <w:szCs w:val="32"/>
        </w:rPr>
        <w:t>5</w:t>
      </w:r>
      <w:r w:rsidRPr="00D214A9">
        <w:rPr>
          <w:sz w:val="32"/>
          <w:szCs w:val="32"/>
        </w:rPr>
        <w:t xml:space="preserve"> – Gestione Statistiche di sistema</w:t>
      </w:r>
      <w:bookmarkEnd w:id="13"/>
    </w:p>
    <w:p w:rsidR="00EB5FEC" w:rsidRPr="00FE3685" w:rsidRDefault="0000158A" w:rsidP="0000158A">
      <w:pPr>
        <w:pStyle w:val="Default"/>
        <w:rPr>
          <w:sz w:val="28"/>
          <w:szCs w:val="28"/>
        </w:rPr>
      </w:pPr>
      <w:r w:rsidRPr="00FE3685">
        <w:rPr>
          <w:sz w:val="28"/>
          <w:szCs w:val="28"/>
        </w:rPr>
        <w:t xml:space="preserve">Questa funzionalità permette all’amministratore di visualizzare le statistiche globali del sistema. </w:t>
      </w:r>
    </w:p>
    <w:p w:rsidR="0000158A" w:rsidRPr="00FE3685" w:rsidRDefault="0000158A" w:rsidP="0000158A">
      <w:pPr>
        <w:pStyle w:val="Default"/>
        <w:rPr>
          <w:sz w:val="28"/>
          <w:szCs w:val="28"/>
        </w:rPr>
      </w:pPr>
      <w:r w:rsidRPr="00FE3685">
        <w:rPr>
          <w:b/>
          <w:bCs/>
          <w:sz w:val="28"/>
          <w:szCs w:val="28"/>
        </w:rPr>
        <w:t xml:space="preserve">Attore: Utente </w:t>
      </w:r>
      <w:r w:rsidR="00D6688C">
        <w:rPr>
          <w:b/>
          <w:bCs/>
          <w:sz w:val="28"/>
          <w:szCs w:val="28"/>
        </w:rPr>
        <w:t>Amministratore</w:t>
      </w:r>
    </w:p>
    <w:p w:rsidR="004A2964" w:rsidRPr="00BB1AD6" w:rsidRDefault="0000158A" w:rsidP="00ED4296">
      <w:pPr>
        <w:pStyle w:val="Default"/>
        <w:rPr>
          <w:sz w:val="28"/>
          <w:szCs w:val="28"/>
        </w:rPr>
      </w:pPr>
      <w:r w:rsidRPr="00FE3685">
        <w:rPr>
          <w:bCs/>
          <w:sz w:val="28"/>
          <w:szCs w:val="28"/>
        </w:rPr>
        <w:t>AF_RF_</w:t>
      </w:r>
      <w:r w:rsidR="00423FBA">
        <w:rPr>
          <w:bCs/>
          <w:sz w:val="28"/>
          <w:szCs w:val="28"/>
        </w:rPr>
        <w:t>5</w:t>
      </w:r>
      <w:r w:rsidRPr="00FE3685">
        <w:rPr>
          <w:bCs/>
          <w:sz w:val="28"/>
          <w:szCs w:val="28"/>
        </w:rPr>
        <w:t xml:space="preserve">.1 – Visualizza Statistiche: </w:t>
      </w:r>
      <w:r w:rsidRPr="00FE3685">
        <w:rPr>
          <w:sz w:val="28"/>
          <w:szCs w:val="28"/>
        </w:rPr>
        <w:t xml:space="preserve">consente all’utente di visualizzare tutte le statistiche del sistema, riguardanti: n° di utenti </w:t>
      </w:r>
      <w:proofErr w:type="gramStart"/>
      <w:r w:rsidRPr="00FE3685">
        <w:rPr>
          <w:sz w:val="28"/>
          <w:szCs w:val="28"/>
        </w:rPr>
        <w:t>registrati</w:t>
      </w:r>
      <w:r w:rsidR="00757E0A">
        <w:rPr>
          <w:bCs/>
          <w:sz w:val="28"/>
          <w:szCs w:val="28"/>
        </w:rPr>
        <w:t xml:space="preserve">, </w:t>
      </w:r>
      <w:r w:rsidR="00757E0A" w:rsidRPr="00FE3685">
        <w:rPr>
          <w:sz w:val="28"/>
          <w:szCs w:val="28"/>
        </w:rPr>
        <w:t xml:space="preserve"> n</w:t>
      </w:r>
      <w:proofErr w:type="gramEnd"/>
      <w:r w:rsidR="00757E0A" w:rsidRPr="00FE3685">
        <w:rPr>
          <w:sz w:val="28"/>
          <w:szCs w:val="28"/>
        </w:rPr>
        <w:t xml:space="preserve">° di film presenti </w:t>
      </w:r>
      <w:r w:rsidR="00757E0A">
        <w:rPr>
          <w:sz w:val="28"/>
          <w:szCs w:val="28"/>
        </w:rPr>
        <w:t xml:space="preserve">nell’elenco dei film e il </w:t>
      </w:r>
      <w:r w:rsidR="00757E0A" w:rsidRPr="00FE3685">
        <w:rPr>
          <w:sz w:val="28"/>
          <w:szCs w:val="28"/>
        </w:rPr>
        <w:t xml:space="preserve">n° totale di recensioni.  </w:t>
      </w:r>
      <w:bookmarkEnd w:id="5"/>
      <w:bookmarkEnd w:id="6"/>
    </w:p>
    <w:p w:rsidR="0000158A" w:rsidRPr="007E63EC" w:rsidRDefault="0000158A" w:rsidP="00572639">
      <w:pPr>
        <w:pStyle w:val="Titolo1"/>
        <w:numPr>
          <w:ilvl w:val="0"/>
          <w:numId w:val="21"/>
        </w:numPr>
        <w:rPr>
          <w:rFonts w:cstheme="majorHAnsi"/>
        </w:rPr>
      </w:pPr>
      <w:bookmarkStart w:id="14" w:name="_Toc964589"/>
      <w:r w:rsidRPr="007E63EC">
        <w:rPr>
          <w:rFonts w:cstheme="majorHAnsi"/>
        </w:rPr>
        <w:lastRenderedPageBreak/>
        <w:t>Requisiti Non Funzionali</w:t>
      </w:r>
      <w:bookmarkEnd w:id="14"/>
    </w:p>
    <w:p w:rsidR="0000158A" w:rsidRDefault="0000158A" w:rsidP="0000158A">
      <w:pPr>
        <w:rPr>
          <w:b/>
          <w:i/>
          <w:sz w:val="32"/>
        </w:rPr>
      </w:pPr>
    </w:p>
    <w:p w:rsidR="0000158A" w:rsidRPr="00BF1365" w:rsidRDefault="0000158A" w:rsidP="0000158A">
      <w:pPr>
        <w:pStyle w:val="Default"/>
        <w:rPr>
          <w:b/>
          <w:sz w:val="32"/>
          <w:szCs w:val="32"/>
        </w:rPr>
      </w:pPr>
      <w:r w:rsidRPr="00BF1365">
        <w:rPr>
          <w:b/>
          <w:sz w:val="32"/>
          <w:szCs w:val="32"/>
        </w:rPr>
        <w:t xml:space="preserve">3.1 RNF_0 – Usabilità </w:t>
      </w:r>
    </w:p>
    <w:p w:rsidR="0000158A" w:rsidRPr="009618AD" w:rsidRDefault="0000158A" w:rsidP="0000158A">
      <w:pPr>
        <w:pStyle w:val="Default"/>
        <w:rPr>
          <w:sz w:val="28"/>
          <w:szCs w:val="28"/>
        </w:rPr>
      </w:pPr>
      <w:r w:rsidRPr="009618AD">
        <w:rPr>
          <w:sz w:val="28"/>
          <w:szCs w:val="28"/>
        </w:rPr>
        <w:t xml:space="preserve">Il sistema deve poter essere utilizzabile da un’utenza quanto più eterogenea possibile. Le funzionalità del sistema dovranno essere facilmente accessibili agli utenti affinché siano invogliati a servirsi del sistema. </w:t>
      </w:r>
    </w:p>
    <w:p w:rsidR="0000158A" w:rsidRPr="00BF1365" w:rsidRDefault="0000158A" w:rsidP="0000158A">
      <w:pPr>
        <w:pStyle w:val="Default"/>
        <w:rPr>
          <w:b/>
          <w:sz w:val="32"/>
          <w:szCs w:val="32"/>
        </w:rPr>
      </w:pPr>
      <w:r w:rsidRPr="00BF1365">
        <w:rPr>
          <w:b/>
          <w:sz w:val="32"/>
          <w:szCs w:val="32"/>
        </w:rPr>
        <w:t xml:space="preserve">3.2 RNF_1 – Performance </w:t>
      </w:r>
    </w:p>
    <w:p w:rsidR="0000158A" w:rsidRPr="009618AD" w:rsidRDefault="0000158A" w:rsidP="0000158A">
      <w:pPr>
        <w:pStyle w:val="Default"/>
        <w:rPr>
          <w:sz w:val="28"/>
          <w:szCs w:val="28"/>
        </w:rPr>
      </w:pPr>
      <w:r w:rsidRPr="009618AD">
        <w:rPr>
          <w:sz w:val="28"/>
          <w:szCs w:val="28"/>
        </w:rPr>
        <w:t xml:space="preserve">Il sistema deve essere in grado di servire, contemporaneamente, decine di utenti, mantenendo tempi di risposta inferiori ad 1 secondo, in modo offrire all’utente un’ottima esperienza di uso. </w:t>
      </w:r>
    </w:p>
    <w:p w:rsidR="0000158A" w:rsidRPr="00BF1365" w:rsidRDefault="0000158A" w:rsidP="0000158A">
      <w:pPr>
        <w:pStyle w:val="Default"/>
        <w:rPr>
          <w:b/>
          <w:sz w:val="32"/>
          <w:szCs w:val="32"/>
        </w:rPr>
      </w:pPr>
      <w:r w:rsidRPr="00BF1365">
        <w:rPr>
          <w:b/>
          <w:sz w:val="32"/>
          <w:szCs w:val="32"/>
        </w:rPr>
        <w:t xml:space="preserve">3.3 RNF_2 – Manutenibilità </w:t>
      </w:r>
    </w:p>
    <w:p w:rsidR="0000158A" w:rsidRPr="009618AD" w:rsidRDefault="0000158A" w:rsidP="0000158A">
      <w:pPr>
        <w:pStyle w:val="Default"/>
        <w:rPr>
          <w:sz w:val="28"/>
          <w:szCs w:val="28"/>
        </w:rPr>
      </w:pPr>
      <w:r w:rsidRPr="009618AD">
        <w:rPr>
          <w:sz w:val="28"/>
          <w:szCs w:val="28"/>
        </w:rPr>
        <w:t xml:space="preserve">Il sistema deve essere facilmente </w:t>
      </w:r>
      <w:proofErr w:type="spellStart"/>
      <w:r w:rsidRPr="009618AD">
        <w:rPr>
          <w:sz w:val="28"/>
          <w:szCs w:val="28"/>
        </w:rPr>
        <w:t>manutenibile</w:t>
      </w:r>
      <w:proofErr w:type="spellEnd"/>
      <w:r w:rsidRPr="009618AD">
        <w:rPr>
          <w:sz w:val="28"/>
          <w:szCs w:val="28"/>
        </w:rPr>
        <w:t xml:space="preserve"> ed estendibile per sviluppi futuri. </w:t>
      </w:r>
    </w:p>
    <w:p w:rsidR="0000158A" w:rsidRPr="00BF1365" w:rsidRDefault="0000158A" w:rsidP="0000158A">
      <w:pPr>
        <w:pStyle w:val="Default"/>
        <w:rPr>
          <w:b/>
          <w:sz w:val="32"/>
          <w:szCs w:val="32"/>
        </w:rPr>
      </w:pPr>
      <w:r w:rsidRPr="00BF1365">
        <w:rPr>
          <w:b/>
          <w:sz w:val="32"/>
          <w:szCs w:val="32"/>
        </w:rPr>
        <w:t xml:space="preserve">3.4 RNF_3 – Sicurezza </w:t>
      </w:r>
    </w:p>
    <w:p w:rsidR="0000158A" w:rsidRPr="009618AD" w:rsidRDefault="0000158A" w:rsidP="0000158A">
      <w:pPr>
        <w:pStyle w:val="Default"/>
        <w:rPr>
          <w:sz w:val="28"/>
          <w:szCs w:val="28"/>
        </w:rPr>
      </w:pPr>
      <w:r w:rsidRPr="009618AD">
        <w:rPr>
          <w:sz w:val="28"/>
          <w:szCs w:val="28"/>
        </w:rPr>
        <w:t xml:space="preserve">Il sistema offre un apposito modulo per l’autenticazione in modo da facilitare l’accesso da parte degli utenti registrati. Tutti i dati degli utenti saranno inviati attraverso il web tramite l’uso di protocolli sicuri. </w:t>
      </w:r>
    </w:p>
    <w:p w:rsidR="00D97686" w:rsidRDefault="0000158A" w:rsidP="0000158A">
      <w:pPr>
        <w:pStyle w:val="Default"/>
        <w:rPr>
          <w:b/>
          <w:sz w:val="32"/>
          <w:szCs w:val="32"/>
        </w:rPr>
      </w:pPr>
      <w:r w:rsidRPr="00BF1365">
        <w:rPr>
          <w:b/>
          <w:sz w:val="32"/>
          <w:szCs w:val="32"/>
        </w:rPr>
        <w:t>3.</w:t>
      </w:r>
      <w:r w:rsidR="004B30A6">
        <w:rPr>
          <w:b/>
          <w:sz w:val="32"/>
          <w:szCs w:val="32"/>
        </w:rPr>
        <w:t>5</w:t>
      </w:r>
      <w:r w:rsidRPr="00BF1365">
        <w:rPr>
          <w:b/>
          <w:sz w:val="32"/>
          <w:szCs w:val="32"/>
        </w:rPr>
        <w:t xml:space="preserve"> RNF_4 – Implementazione </w:t>
      </w:r>
    </w:p>
    <w:p w:rsidR="0000158A" w:rsidRPr="00D97686" w:rsidRDefault="0000158A" w:rsidP="0000158A">
      <w:pPr>
        <w:pStyle w:val="Default"/>
        <w:rPr>
          <w:b/>
          <w:sz w:val="32"/>
          <w:szCs w:val="32"/>
        </w:rPr>
      </w:pPr>
      <w:r w:rsidRPr="009618AD">
        <w:rPr>
          <w:sz w:val="28"/>
          <w:szCs w:val="28"/>
        </w:rPr>
        <w:t xml:space="preserve">Tecnologie utilizzate per lo sviluppo del sistema: </w:t>
      </w:r>
    </w:p>
    <w:p w:rsidR="0000158A" w:rsidRPr="009B4E27" w:rsidRDefault="0000158A" w:rsidP="0000158A">
      <w:pPr>
        <w:pStyle w:val="Default"/>
        <w:rPr>
          <w:b/>
          <w:i/>
          <w:sz w:val="28"/>
          <w:szCs w:val="28"/>
          <w:lang w:val="en-US"/>
        </w:rPr>
      </w:pPr>
      <w:proofErr w:type="spellStart"/>
      <w:r w:rsidRPr="009B4E27">
        <w:rPr>
          <w:b/>
          <w:i/>
          <w:sz w:val="28"/>
          <w:szCs w:val="28"/>
          <w:lang w:val="en-US"/>
        </w:rPr>
        <w:t>Lato</w:t>
      </w:r>
      <w:proofErr w:type="spellEnd"/>
      <w:r w:rsidRPr="009B4E27">
        <w:rPr>
          <w:b/>
          <w:i/>
          <w:sz w:val="28"/>
          <w:szCs w:val="28"/>
          <w:lang w:val="en-US"/>
        </w:rPr>
        <w:t xml:space="preserve"> Server </w:t>
      </w:r>
    </w:p>
    <w:p w:rsidR="0000158A" w:rsidRPr="009B4E27" w:rsidRDefault="0000158A" w:rsidP="009618AD">
      <w:pPr>
        <w:pStyle w:val="Default"/>
        <w:spacing w:after="49"/>
        <w:rPr>
          <w:sz w:val="28"/>
          <w:szCs w:val="28"/>
          <w:lang w:val="en-US"/>
        </w:rPr>
      </w:pPr>
      <w:r w:rsidRPr="009B4E27">
        <w:rPr>
          <w:sz w:val="28"/>
          <w:szCs w:val="28"/>
          <w:lang w:val="en-US"/>
        </w:rPr>
        <w:t xml:space="preserve">• Web Server Apache Tomcat </w:t>
      </w:r>
      <w:r w:rsidR="00704B24" w:rsidRPr="009B4E27">
        <w:rPr>
          <w:sz w:val="28"/>
          <w:szCs w:val="28"/>
          <w:lang w:val="en-US"/>
        </w:rPr>
        <w:t>8.5</w:t>
      </w:r>
    </w:p>
    <w:p w:rsidR="0000158A" w:rsidRPr="009618AD" w:rsidRDefault="0000158A" w:rsidP="009618AD">
      <w:pPr>
        <w:pStyle w:val="Default"/>
        <w:spacing w:after="49"/>
        <w:rPr>
          <w:sz w:val="28"/>
          <w:szCs w:val="28"/>
        </w:rPr>
      </w:pPr>
      <w:r w:rsidRPr="009618AD">
        <w:rPr>
          <w:sz w:val="28"/>
          <w:szCs w:val="28"/>
        </w:rPr>
        <w:t xml:space="preserve">• Ambiente di sviluppo Eclipse Neon.3 </w:t>
      </w:r>
    </w:p>
    <w:p w:rsidR="0000158A" w:rsidRPr="009618AD" w:rsidRDefault="0000158A" w:rsidP="009618AD">
      <w:pPr>
        <w:pStyle w:val="Default"/>
        <w:spacing w:after="49"/>
        <w:rPr>
          <w:sz w:val="28"/>
          <w:szCs w:val="28"/>
        </w:rPr>
      </w:pPr>
      <w:r w:rsidRPr="009618AD">
        <w:rPr>
          <w:sz w:val="28"/>
          <w:szCs w:val="28"/>
        </w:rPr>
        <w:t xml:space="preserve">• Linguaggio di programmazione Java </w:t>
      </w:r>
    </w:p>
    <w:p w:rsidR="0000158A" w:rsidRPr="009618AD" w:rsidRDefault="0000158A" w:rsidP="009618AD">
      <w:pPr>
        <w:pStyle w:val="Default"/>
        <w:spacing w:after="49"/>
        <w:rPr>
          <w:sz w:val="28"/>
          <w:szCs w:val="28"/>
        </w:rPr>
      </w:pPr>
      <w:r w:rsidRPr="009618AD">
        <w:rPr>
          <w:sz w:val="28"/>
          <w:szCs w:val="28"/>
        </w:rPr>
        <w:t xml:space="preserve">• Java Server Page (JPS) e </w:t>
      </w:r>
      <w:proofErr w:type="spellStart"/>
      <w:r w:rsidRPr="009618AD">
        <w:rPr>
          <w:sz w:val="28"/>
          <w:szCs w:val="28"/>
        </w:rPr>
        <w:t>Servlet</w:t>
      </w:r>
      <w:proofErr w:type="spellEnd"/>
      <w:r w:rsidRPr="009618AD">
        <w:rPr>
          <w:sz w:val="28"/>
          <w:szCs w:val="28"/>
        </w:rPr>
        <w:t xml:space="preserve"> </w:t>
      </w:r>
    </w:p>
    <w:p w:rsidR="0000158A" w:rsidRPr="009618AD" w:rsidRDefault="0000158A" w:rsidP="0000158A">
      <w:pPr>
        <w:pStyle w:val="Default"/>
        <w:rPr>
          <w:sz w:val="28"/>
          <w:szCs w:val="28"/>
        </w:rPr>
      </w:pPr>
      <w:r w:rsidRPr="009618AD">
        <w:rPr>
          <w:sz w:val="28"/>
          <w:szCs w:val="28"/>
        </w:rPr>
        <w:t xml:space="preserve">• Database relazionale MySQL </w:t>
      </w:r>
    </w:p>
    <w:p w:rsidR="0000158A" w:rsidRPr="009618AD" w:rsidRDefault="0000158A" w:rsidP="0000158A">
      <w:pPr>
        <w:pStyle w:val="Default"/>
        <w:rPr>
          <w:b/>
          <w:i/>
          <w:sz w:val="28"/>
          <w:szCs w:val="28"/>
        </w:rPr>
      </w:pPr>
      <w:r w:rsidRPr="009618AD">
        <w:rPr>
          <w:b/>
          <w:i/>
          <w:sz w:val="28"/>
          <w:szCs w:val="28"/>
        </w:rPr>
        <w:t xml:space="preserve">Lato Client </w:t>
      </w:r>
    </w:p>
    <w:p w:rsidR="0000158A" w:rsidRPr="009618AD" w:rsidRDefault="0000158A" w:rsidP="0000158A">
      <w:pPr>
        <w:pStyle w:val="Default"/>
        <w:rPr>
          <w:sz w:val="28"/>
          <w:szCs w:val="28"/>
        </w:rPr>
      </w:pPr>
      <w:r w:rsidRPr="009618AD">
        <w:rPr>
          <w:sz w:val="28"/>
          <w:szCs w:val="28"/>
        </w:rPr>
        <w:t xml:space="preserve">• JavaScript, Ajax, </w:t>
      </w:r>
      <w:proofErr w:type="spellStart"/>
      <w:r w:rsidRPr="009618AD">
        <w:rPr>
          <w:sz w:val="28"/>
          <w:szCs w:val="28"/>
        </w:rPr>
        <w:t>JQuery</w:t>
      </w:r>
      <w:proofErr w:type="spellEnd"/>
      <w:r w:rsidRPr="009618AD">
        <w:rPr>
          <w:sz w:val="28"/>
          <w:szCs w:val="28"/>
        </w:rPr>
        <w:t xml:space="preserve"> </w:t>
      </w:r>
    </w:p>
    <w:p w:rsidR="009618AD" w:rsidRPr="00F37C14" w:rsidRDefault="0000158A" w:rsidP="00F37C14">
      <w:pPr>
        <w:rPr>
          <w:b/>
          <w:i/>
          <w:sz w:val="28"/>
          <w:szCs w:val="28"/>
        </w:rPr>
      </w:pPr>
      <w:r w:rsidRPr="009618AD">
        <w:rPr>
          <w:sz w:val="28"/>
          <w:szCs w:val="28"/>
        </w:rPr>
        <w:t>Il portale web del sistema è ottimizzato per i seguenti browser: Firefox 54+, Chrome</w:t>
      </w:r>
    </w:p>
    <w:p w:rsidR="00495506" w:rsidRPr="007E63EC" w:rsidRDefault="00495506" w:rsidP="00572639">
      <w:pPr>
        <w:pStyle w:val="Titolo1"/>
        <w:numPr>
          <w:ilvl w:val="0"/>
          <w:numId w:val="21"/>
        </w:numPr>
        <w:rPr>
          <w:rFonts w:cstheme="majorHAnsi"/>
        </w:rPr>
      </w:pPr>
      <w:bookmarkStart w:id="15" w:name="_Toc527800071"/>
      <w:bookmarkStart w:id="16" w:name="_Toc964590"/>
      <w:r w:rsidRPr="007E63EC">
        <w:rPr>
          <w:rFonts w:cstheme="majorHAnsi"/>
        </w:rPr>
        <w:lastRenderedPageBreak/>
        <w:t>Scenari</w:t>
      </w:r>
      <w:bookmarkEnd w:id="15"/>
      <w:bookmarkEnd w:id="16"/>
    </w:p>
    <w:p w:rsidR="00BA5CFF" w:rsidRDefault="00BA5CFF" w:rsidP="00BA5CFF">
      <w:pPr>
        <w:pStyle w:val="Titolo2"/>
      </w:pPr>
      <w:bookmarkStart w:id="17" w:name="_Toc952258"/>
      <w:bookmarkStart w:id="18" w:name="_Toc964591"/>
      <w:r>
        <w:t>Scenario Utente</w:t>
      </w:r>
      <w:bookmarkEnd w:id="17"/>
      <w:bookmarkEnd w:id="18"/>
    </w:p>
    <w:p w:rsidR="00BA5CFF" w:rsidRDefault="00BA5CFF" w:rsidP="00BA5CFF">
      <w:pPr>
        <w:rPr>
          <w:sz w:val="28"/>
          <w:szCs w:val="28"/>
        </w:rPr>
      </w:pPr>
    </w:p>
    <w:p w:rsidR="00BA5CFF" w:rsidRDefault="00BA5CFF" w:rsidP="00BA5CFF">
      <w:pPr>
        <w:rPr>
          <w:sz w:val="28"/>
          <w:szCs w:val="28"/>
        </w:rPr>
      </w:pPr>
      <w:r>
        <w:rPr>
          <w:sz w:val="28"/>
          <w:szCs w:val="28"/>
        </w:rPr>
        <w:t>Alina è un nuovo utente iscritta alla pagina. Alina vuole inserire una recensione sul film “</w:t>
      </w:r>
      <w:proofErr w:type="spellStart"/>
      <w:r>
        <w:rPr>
          <w:sz w:val="28"/>
          <w:szCs w:val="28"/>
        </w:rPr>
        <w:t>Shutter</w:t>
      </w:r>
      <w:proofErr w:type="spellEnd"/>
      <w:r>
        <w:rPr>
          <w:sz w:val="28"/>
          <w:szCs w:val="28"/>
        </w:rPr>
        <w:t xml:space="preserve"> Island”. Nell’intestazione della pagina principale è presente una barra di navigazione che contiene un </w:t>
      </w:r>
      <w:proofErr w:type="spellStart"/>
      <w:r>
        <w:rPr>
          <w:sz w:val="28"/>
          <w:szCs w:val="28"/>
        </w:rPr>
        <w:t>form</w:t>
      </w:r>
      <w:proofErr w:type="spellEnd"/>
      <w:r>
        <w:rPr>
          <w:sz w:val="28"/>
          <w:szCs w:val="28"/>
        </w:rPr>
        <w:t xml:space="preserve"> per l’inserimento delle credenziali e un bottone </w:t>
      </w:r>
      <w:proofErr w:type="spellStart"/>
      <w:r>
        <w:rPr>
          <w:sz w:val="28"/>
          <w:szCs w:val="28"/>
        </w:rPr>
        <w:t>Submit</w:t>
      </w:r>
      <w:proofErr w:type="spellEnd"/>
      <w:r>
        <w:rPr>
          <w:sz w:val="28"/>
          <w:szCs w:val="28"/>
        </w:rPr>
        <w:t xml:space="preserve"> che permette l’autenticazione. Alina inserisce i suoi dati, </w:t>
      </w:r>
      <w:proofErr w:type="gramStart"/>
      <w:r>
        <w:rPr>
          <w:sz w:val="28"/>
          <w:szCs w:val="28"/>
        </w:rPr>
        <w:t>in  Email</w:t>
      </w:r>
      <w:proofErr w:type="gramEnd"/>
      <w:r>
        <w:rPr>
          <w:sz w:val="28"/>
          <w:szCs w:val="28"/>
        </w:rPr>
        <w:t xml:space="preserve"> “</w:t>
      </w:r>
      <w:hyperlink r:id="rId21" w:history="1">
        <w:r>
          <w:rPr>
            <w:rStyle w:val="Collegamentoipertestuale"/>
            <w:sz w:val="28"/>
            <w:szCs w:val="28"/>
          </w:rPr>
          <w:t>Alina.aprea2@hotmail.it</w:t>
        </w:r>
      </w:hyperlink>
      <w:r>
        <w:rPr>
          <w:sz w:val="28"/>
          <w:szCs w:val="28"/>
        </w:rPr>
        <w:t xml:space="preserve">” e in Password  “Alina2” e clicca sul bottone </w:t>
      </w:r>
      <w:proofErr w:type="spellStart"/>
      <w:r>
        <w:rPr>
          <w:sz w:val="28"/>
          <w:szCs w:val="28"/>
        </w:rPr>
        <w:t>Submit</w:t>
      </w:r>
      <w:proofErr w:type="spellEnd"/>
      <w:r>
        <w:rPr>
          <w:sz w:val="28"/>
          <w:szCs w:val="28"/>
        </w:rPr>
        <w:t>. Quindi viene reindirizzata alla pagina principale del sito, poiché è autenticata Alina visualizza nella barra di navigazione del sito una casella di testo, inserisce quindi il titolo del film “</w:t>
      </w:r>
      <w:proofErr w:type="spellStart"/>
      <w:r>
        <w:rPr>
          <w:sz w:val="28"/>
          <w:szCs w:val="28"/>
        </w:rPr>
        <w:t>Shutter</w:t>
      </w:r>
      <w:proofErr w:type="spellEnd"/>
      <w:r>
        <w:rPr>
          <w:sz w:val="28"/>
          <w:szCs w:val="28"/>
        </w:rPr>
        <w:t xml:space="preserve"> Island” e preme sul bottone </w:t>
      </w:r>
      <w:proofErr w:type="spellStart"/>
      <w:r>
        <w:rPr>
          <w:sz w:val="28"/>
          <w:szCs w:val="28"/>
        </w:rPr>
        <w:t>Search</w:t>
      </w:r>
      <w:proofErr w:type="spellEnd"/>
      <w:r>
        <w:rPr>
          <w:sz w:val="28"/>
          <w:szCs w:val="28"/>
        </w:rPr>
        <w:t>. Le appare una pagina con i risultati della ricerca, cioè una lista che contiene la locandina e il titolo del film da lei cercato:</w:t>
      </w:r>
    </w:p>
    <w:p w:rsidR="00BA5CFF" w:rsidRDefault="00BA5CFF" w:rsidP="00BA5CFF">
      <w:pPr>
        <w:rPr>
          <w:sz w:val="28"/>
          <w:szCs w:val="28"/>
        </w:rPr>
      </w:pPr>
      <w:r>
        <w:rPr>
          <w:sz w:val="28"/>
          <w:szCs w:val="28"/>
        </w:rPr>
        <w:t>-</w:t>
      </w:r>
      <w:proofErr w:type="spellStart"/>
      <w:r>
        <w:rPr>
          <w:sz w:val="28"/>
          <w:szCs w:val="28"/>
        </w:rPr>
        <w:t>Shutter</w:t>
      </w:r>
      <w:proofErr w:type="spellEnd"/>
      <w:r>
        <w:rPr>
          <w:sz w:val="28"/>
          <w:szCs w:val="28"/>
        </w:rPr>
        <w:t xml:space="preserve"> Island</w:t>
      </w:r>
    </w:p>
    <w:p w:rsidR="00BA5CFF" w:rsidRDefault="00BA5CFF" w:rsidP="00BA5CFF">
      <w:pPr>
        <w:rPr>
          <w:sz w:val="28"/>
          <w:szCs w:val="28"/>
        </w:rPr>
      </w:pPr>
      <w:r>
        <w:rPr>
          <w:sz w:val="28"/>
          <w:szCs w:val="28"/>
        </w:rPr>
        <w:t>I film sono rappresentati da un titolo e dalla locandina. Alina clicca sul titolo del film “</w:t>
      </w:r>
      <w:proofErr w:type="spellStart"/>
      <w:r>
        <w:rPr>
          <w:sz w:val="28"/>
          <w:szCs w:val="28"/>
        </w:rPr>
        <w:t>Shutter</w:t>
      </w:r>
      <w:proofErr w:type="spellEnd"/>
      <w:r>
        <w:rPr>
          <w:sz w:val="28"/>
          <w:szCs w:val="28"/>
        </w:rPr>
        <w:t xml:space="preserve"> Island” e viene rimandata alla pagina specifica su di esso dove sono presenti recensioni, trama e dettagli sul film. Quindi Alina scrive la sua recensione sul film “</w:t>
      </w:r>
      <w:proofErr w:type="spellStart"/>
      <w:r>
        <w:rPr>
          <w:sz w:val="28"/>
          <w:szCs w:val="28"/>
        </w:rPr>
        <w:t>Shutter</w:t>
      </w:r>
      <w:proofErr w:type="spellEnd"/>
      <w:r>
        <w:rPr>
          <w:sz w:val="28"/>
          <w:szCs w:val="28"/>
        </w:rPr>
        <w:t xml:space="preserve"> Island” nella text area per le recensioni e il titolo nell’apposita text area, conferma poi con il pulsante “</w:t>
      </w:r>
      <w:proofErr w:type="spellStart"/>
      <w:r>
        <w:rPr>
          <w:sz w:val="28"/>
          <w:szCs w:val="28"/>
        </w:rPr>
        <w:t>Submit</w:t>
      </w:r>
      <w:proofErr w:type="spellEnd"/>
      <w:r>
        <w:rPr>
          <w:sz w:val="28"/>
          <w:szCs w:val="28"/>
        </w:rPr>
        <w:t>” situato al di sotto. Viene quindi mostrata la pagina del film “</w:t>
      </w:r>
      <w:proofErr w:type="spellStart"/>
      <w:r>
        <w:rPr>
          <w:sz w:val="28"/>
          <w:szCs w:val="28"/>
        </w:rPr>
        <w:t>Shutter</w:t>
      </w:r>
      <w:proofErr w:type="spellEnd"/>
      <w:r>
        <w:rPr>
          <w:sz w:val="28"/>
          <w:szCs w:val="28"/>
        </w:rPr>
        <w:t xml:space="preserve"> Island” con aggiunta la sua recensione. Alina ora vuole modificare il suo username perché non è soddisfatta del suo vecchio username. Clicca quindi sul logo del sito e viene reindirizzata alla pagina principale, al centro della pagina è presente un bottone “Personal Page”. Si apre quindi la sua pagina personale, dove sono presenti i film suggeriti per lei e due bottoni, “Personal Info” che reindirizza alla pagina dove vengono mostrate le informazioni personali e il bottone “</w:t>
      </w:r>
      <w:proofErr w:type="spellStart"/>
      <w:r>
        <w:rPr>
          <w:sz w:val="28"/>
          <w:szCs w:val="28"/>
        </w:rPr>
        <w:t>Edit</w:t>
      </w:r>
      <w:proofErr w:type="spellEnd"/>
      <w:r>
        <w:rPr>
          <w:sz w:val="28"/>
          <w:szCs w:val="28"/>
        </w:rPr>
        <w:t xml:space="preserve"> Info” che porta alla pagina per la modifica dei dati personali. In questa pagina è presente una text box per l’inserimento del nuovo username. Alina quindi inserisce il nuovo username “Alea01” e clicca sul bottone “</w:t>
      </w:r>
      <w:proofErr w:type="spellStart"/>
      <w:r>
        <w:rPr>
          <w:sz w:val="28"/>
          <w:szCs w:val="28"/>
        </w:rPr>
        <w:t>Confirm</w:t>
      </w:r>
      <w:proofErr w:type="spellEnd"/>
      <w:r>
        <w:rPr>
          <w:sz w:val="28"/>
          <w:szCs w:val="28"/>
        </w:rPr>
        <w:t xml:space="preserve"> </w:t>
      </w:r>
      <w:proofErr w:type="spellStart"/>
      <w:proofErr w:type="gramStart"/>
      <w:r>
        <w:rPr>
          <w:sz w:val="28"/>
          <w:szCs w:val="28"/>
        </w:rPr>
        <w:t>Changes”e</w:t>
      </w:r>
      <w:proofErr w:type="spellEnd"/>
      <w:proofErr w:type="gramEnd"/>
      <w:r>
        <w:rPr>
          <w:sz w:val="28"/>
          <w:szCs w:val="28"/>
        </w:rPr>
        <w:t xml:space="preserve"> viene inoltrata sulla pagina principale.</w:t>
      </w:r>
    </w:p>
    <w:p w:rsidR="00BA5CFF" w:rsidRDefault="00BA5CFF" w:rsidP="00BA5CFF">
      <w:pPr>
        <w:rPr>
          <w:sz w:val="28"/>
          <w:szCs w:val="28"/>
        </w:rPr>
      </w:pPr>
    </w:p>
    <w:p w:rsidR="00BA5CFF" w:rsidRPr="007E63EC" w:rsidRDefault="00BA5CFF" w:rsidP="00BA5CFF">
      <w:pPr>
        <w:rPr>
          <w:sz w:val="30"/>
          <w:szCs w:val="30"/>
        </w:rPr>
      </w:pPr>
    </w:p>
    <w:p w:rsidR="00BA5CFF" w:rsidRPr="00463571" w:rsidRDefault="00BA5CFF" w:rsidP="00463571">
      <w:pPr>
        <w:pStyle w:val="Titolo2"/>
      </w:pPr>
      <w:bookmarkStart w:id="19" w:name="_Toc952259"/>
      <w:bookmarkStart w:id="20" w:name="_Toc964592"/>
      <w:r>
        <w:lastRenderedPageBreak/>
        <w:t>Scenario Amministratore</w:t>
      </w:r>
      <w:bookmarkEnd w:id="19"/>
      <w:bookmarkEnd w:id="20"/>
    </w:p>
    <w:p w:rsidR="00463571" w:rsidRDefault="00BA5CFF" w:rsidP="00BA5CFF">
      <w:pPr>
        <w:rPr>
          <w:sz w:val="28"/>
          <w:szCs w:val="28"/>
        </w:rPr>
      </w:pPr>
      <w:r>
        <w:rPr>
          <w:sz w:val="28"/>
          <w:szCs w:val="28"/>
        </w:rPr>
        <w:t xml:space="preserve">Vincenzo è un amministratore della pagina Analytics </w:t>
      </w:r>
      <w:proofErr w:type="spellStart"/>
      <w:proofErr w:type="gramStart"/>
      <w:r>
        <w:rPr>
          <w:sz w:val="28"/>
          <w:szCs w:val="28"/>
        </w:rPr>
        <w:t>Films</w:t>
      </w:r>
      <w:proofErr w:type="spellEnd"/>
      <w:r>
        <w:rPr>
          <w:sz w:val="28"/>
          <w:szCs w:val="28"/>
        </w:rPr>
        <w:t xml:space="preserve"> .</w:t>
      </w:r>
      <w:proofErr w:type="gramEnd"/>
      <w:r>
        <w:rPr>
          <w:sz w:val="28"/>
          <w:szCs w:val="28"/>
        </w:rPr>
        <w:t xml:space="preserve"> Vincenzo vuole inserire un nuovo film</w:t>
      </w:r>
      <w:proofErr w:type="gramStart"/>
      <w:r>
        <w:rPr>
          <w:sz w:val="28"/>
          <w:szCs w:val="28"/>
        </w:rPr>
        <w:t>, ”Interstellar</w:t>
      </w:r>
      <w:proofErr w:type="gramEnd"/>
      <w:r>
        <w:rPr>
          <w:sz w:val="28"/>
          <w:szCs w:val="28"/>
        </w:rPr>
        <w:t xml:space="preserve">” ,con l’annessa trama . Apre il portale web e nella barra di navigazione posta nell’intestazione della pagina è presente una barra di navigazione che contiene un </w:t>
      </w:r>
      <w:proofErr w:type="spellStart"/>
      <w:r>
        <w:rPr>
          <w:sz w:val="28"/>
          <w:szCs w:val="28"/>
        </w:rPr>
        <w:t>form</w:t>
      </w:r>
      <w:proofErr w:type="spellEnd"/>
      <w:r>
        <w:rPr>
          <w:sz w:val="28"/>
          <w:szCs w:val="28"/>
        </w:rPr>
        <w:t xml:space="preserve"> per l’inserimento delle credenziali e un bottone </w:t>
      </w:r>
      <w:proofErr w:type="spellStart"/>
      <w:r>
        <w:rPr>
          <w:sz w:val="28"/>
          <w:szCs w:val="28"/>
        </w:rPr>
        <w:t>Submit</w:t>
      </w:r>
      <w:proofErr w:type="spellEnd"/>
      <w:r>
        <w:rPr>
          <w:sz w:val="28"/>
          <w:szCs w:val="28"/>
        </w:rPr>
        <w:t xml:space="preserve"> che permette l’autenticazione. Quindi inserisce alla casella </w:t>
      </w:r>
      <w:proofErr w:type="gramStart"/>
      <w:r>
        <w:rPr>
          <w:sz w:val="28"/>
          <w:szCs w:val="28"/>
        </w:rPr>
        <w:t>Email</w:t>
      </w:r>
      <w:proofErr w:type="gramEnd"/>
      <w:r>
        <w:rPr>
          <w:sz w:val="28"/>
          <w:szCs w:val="28"/>
        </w:rPr>
        <w:t xml:space="preserve"> “Vincenzo.armenio1@gmail.com” e nella casella della Password “</w:t>
      </w:r>
      <w:proofErr w:type="spellStart"/>
      <w:r>
        <w:rPr>
          <w:sz w:val="28"/>
          <w:szCs w:val="28"/>
        </w:rPr>
        <w:t>Unisa</w:t>
      </w:r>
      <w:proofErr w:type="spellEnd"/>
      <w:r>
        <w:rPr>
          <w:sz w:val="28"/>
          <w:szCs w:val="28"/>
        </w:rPr>
        <w:t xml:space="preserve">”. Vincenzo viene reindirizzato al suo profilo amministratore dove sono presenti i suoi dati e 4 bottoni: “Lista dei Film”, “Aggiungi un film”, “Visualizza statistiche utenti”, “Lista utenti”. Clicca quindi sul bottone “Aggiungi un film” e viene reindirizzato sulla pagina per l’aggiunta di un film dove è presente un </w:t>
      </w:r>
      <w:proofErr w:type="spellStart"/>
      <w:r>
        <w:rPr>
          <w:sz w:val="28"/>
          <w:szCs w:val="28"/>
        </w:rPr>
        <w:t>form</w:t>
      </w:r>
      <w:proofErr w:type="spellEnd"/>
      <w:r>
        <w:rPr>
          <w:sz w:val="28"/>
          <w:szCs w:val="28"/>
        </w:rPr>
        <w:t xml:space="preserve"> per l’inserimento di un film, quindi Vincenzo inserisce nel campo “</w:t>
      </w:r>
      <w:proofErr w:type="spellStart"/>
      <w:r>
        <w:rPr>
          <w:sz w:val="28"/>
          <w:szCs w:val="28"/>
        </w:rPr>
        <w:t>TitoloFilm</w:t>
      </w:r>
      <w:proofErr w:type="spellEnd"/>
      <w:r>
        <w:rPr>
          <w:sz w:val="28"/>
          <w:szCs w:val="28"/>
        </w:rPr>
        <w:t xml:space="preserve">” il titolo “Interstellar”, nel campo “Trama” la trama del film: </w:t>
      </w:r>
      <w:r>
        <w:rPr>
          <w:rFonts w:ascii="Times New Roman" w:hAnsi="Times New Roman" w:cs="Times New Roman"/>
          <w:sz w:val="28"/>
          <w:szCs w:val="28"/>
        </w:rPr>
        <w:t>“</w:t>
      </w:r>
      <w:r>
        <w:rPr>
          <w:rFonts w:ascii="Times New Roman" w:hAnsi="Times New Roman" w:cs="Times New Roman"/>
          <w:sz w:val="28"/>
          <w:szCs w:val="28"/>
          <w:shd w:val="clear" w:color="auto" w:fill="FFFFFF"/>
        </w:rPr>
        <w:t>In un futuro non precisato, un drastico cambiamento climatico colpisce duramente l'agricoltura. Il granturco è l'unica coltivazione ancora in grado di crescere ed un gruppo di scienziati è intenzionato ad attraversare lo spazio per trovare nuovi luoghi adatti a coltivarlo.</w:t>
      </w:r>
      <w:r>
        <w:rPr>
          <w:sz w:val="28"/>
          <w:szCs w:val="28"/>
          <w:shd w:val="clear" w:color="auto" w:fill="FFFFFF"/>
        </w:rPr>
        <w:t xml:space="preserve">” Nel campo “Categoria” inserisce “Drammatico” e infine clicca sul bottone “Aggiungi Film” posizionato sotto il </w:t>
      </w:r>
      <w:proofErr w:type="spellStart"/>
      <w:r>
        <w:rPr>
          <w:sz w:val="28"/>
          <w:szCs w:val="28"/>
          <w:shd w:val="clear" w:color="auto" w:fill="FFFFFF"/>
        </w:rPr>
        <w:t>form</w:t>
      </w:r>
      <w:proofErr w:type="spellEnd"/>
      <w:r>
        <w:rPr>
          <w:sz w:val="28"/>
          <w:szCs w:val="28"/>
          <w:shd w:val="clear" w:color="auto" w:fill="FFFFFF"/>
        </w:rPr>
        <w:t xml:space="preserve">, torna quindi alla pagina personale. </w:t>
      </w:r>
      <w:r>
        <w:rPr>
          <w:sz w:val="28"/>
          <w:szCs w:val="28"/>
        </w:rPr>
        <w:t xml:space="preserve">Successivamente al caricamento del nuovo film, si accorge di aver commesso un errore nella scrittura della trama. Quindi vuole modificare la trama del film “Interstellar “, dalla sua pagina personale clicca sul bottone “Lista dei film” e viene reindirizzato ad una pagina che mostra un elenco con tutti i film, di fianco ad ogni film sono presenti due bottoni: “Elimina” per eliminare un film e “Modifica”, individua quindi il film “Interstellar” nell’elenco e clicca su Modifica, si apre una pagina per la modifica del film dove è presente un </w:t>
      </w:r>
      <w:proofErr w:type="spellStart"/>
      <w:r>
        <w:rPr>
          <w:sz w:val="28"/>
          <w:szCs w:val="28"/>
        </w:rPr>
        <w:t>form</w:t>
      </w:r>
      <w:proofErr w:type="spellEnd"/>
      <w:r>
        <w:rPr>
          <w:sz w:val="28"/>
          <w:szCs w:val="28"/>
        </w:rPr>
        <w:t xml:space="preserve"> con i campi “Trama” e “Genere”, Vincenzo inserisce nel campo “Trama” la trama corretta e clicca sul bottone “Aggiorna” posto sotto il </w:t>
      </w:r>
      <w:proofErr w:type="spellStart"/>
      <w:r>
        <w:rPr>
          <w:sz w:val="28"/>
          <w:szCs w:val="28"/>
        </w:rPr>
        <w:t>form</w:t>
      </w:r>
      <w:proofErr w:type="spellEnd"/>
      <w:r>
        <w:rPr>
          <w:sz w:val="28"/>
          <w:szCs w:val="28"/>
        </w:rPr>
        <w:t>. Viene quindi reindirizzato alla sua pagina personale.</w:t>
      </w:r>
    </w:p>
    <w:p w:rsidR="00BA5CFF" w:rsidRDefault="00BA5CFF" w:rsidP="00BA5CFF">
      <w:pPr>
        <w:rPr>
          <w:sz w:val="28"/>
          <w:szCs w:val="28"/>
        </w:rPr>
      </w:pPr>
      <w:r>
        <w:rPr>
          <w:sz w:val="28"/>
          <w:szCs w:val="28"/>
        </w:rPr>
        <w:t xml:space="preserve">Adesso Vincenzo vuole eliminare l’utente “Alea01” perché ha scritto una recensione sul film “Resta con me” in un linguaggio scurrile. Clicca quindi sul bottone “Lista utenti”, si apre quindi una pagina con un elenco di tutti gli utenti della pagina, con un bottone “Elimina” vicino ad ogni utente. Trova l’utente “Alea01” e clicca sul bottone “Elimina”. Viene quindi eliminato l’utente e Vincenzo viene inoltrato sulla sua pagina personale. Prima di lasciare il sito Vincenzo vuole visualizzare le statistiche riguardanti il numero di utenti registrati al sito, il numero di film presenti nel catalogo e il numero totale di recensioni. Clicca quindi sul bottone “Visualizza Statistiche” nella sua pagina personale. Si apre una pagina dove sono presenti le </w:t>
      </w:r>
      <w:r>
        <w:rPr>
          <w:sz w:val="28"/>
          <w:szCs w:val="28"/>
        </w:rPr>
        <w:lastRenderedPageBreak/>
        <w:t xml:space="preserve">statistiche dell’intero sito. Vincenzo effettua quindi il </w:t>
      </w:r>
      <w:proofErr w:type="spellStart"/>
      <w:r>
        <w:rPr>
          <w:sz w:val="28"/>
          <w:szCs w:val="28"/>
        </w:rPr>
        <w:t>logout</w:t>
      </w:r>
      <w:proofErr w:type="spellEnd"/>
      <w:r>
        <w:rPr>
          <w:sz w:val="28"/>
          <w:szCs w:val="28"/>
        </w:rPr>
        <w:t xml:space="preserve"> con il pulsante “</w:t>
      </w:r>
      <w:proofErr w:type="spellStart"/>
      <w:r>
        <w:rPr>
          <w:sz w:val="28"/>
          <w:szCs w:val="28"/>
        </w:rPr>
        <w:t>Logout</w:t>
      </w:r>
      <w:proofErr w:type="spellEnd"/>
      <w:r>
        <w:rPr>
          <w:sz w:val="28"/>
          <w:szCs w:val="28"/>
        </w:rPr>
        <w:t>” posto in alto a destra nella sua pagina personale.</w:t>
      </w:r>
    </w:p>
    <w:p w:rsidR="00495506" w:rsidRPr="00BA5CFF" w:rsidRDefault="00495506" w:rsidP="00495506">
      <w:pPr>
        <w:rPr>
          <w:sz w:val="32"/>
        </w:rPr>
      </w:pPr>
    </w:p>
    <w:p w:rsidR="00495506" w:rsidRDefault="00495506" w:rsidP="00495506">
      <w:pPr>
        <w:rPr>
          <w:b/>
          <w:i/>
          <w:sz w:val="32"/>
        </w:rPr>
      </w:pPr>
    </w:p>
    <w:p w:rsidR="00495506" w:rsidRDefault="00495506" w:rsidP="00495506">
      <w:pPr>
        <w:rPr>
          <w:b/>
          <w:i/>
          <w:sz w:val="32"/>
        </w:rPr>
      </w:pPr>
    </w:p>
    <w:p w:rsidR="00495506" w:rsidRDefault="00495506" w:rsidP="00495506">
      <w:pPr>
        <w:rPr>
          <w:b/>
          <w:i/>
          <w:sz w:val="32"/>
        </w:rPr>
      </w:pPr>
    </w:p>
    <w:p w:rsidR="00495506" w:rsidRDefault="00495506" w:rsidP="00495506">
      <w:pPr>
        <w:rPr>
          <w:b/>
          <w:i/>
          <w:sz w:val="32"/>
        </w:rPr>
      </w:pPr>
    </w:p>
    <w:p w:rsidR="00ED4296" w:rsidRDefault="00ED4296" w:rsidP="00495506">
      <w:pPr>
        <w:rPr>
          <w:b/>
          <w:i/>
          <w:sz w:val="32"/>
        </w:rPr>
      </w:pPr>
    </w:p>
    <w:p w:rsidR="00ED4296" w:rsidRDefault="00ED4296" w:rsidP="00495506">
      <w:pPr>
        <w:rPr>
          <w:b/>
          <w:i/>
          <w:sz w:val="32"/>
        </w:rPr>
      </w:pPr>
    </w:p>
    <w:p w:rsidR="00ED4296" w:rsidRDefault="00ED4296" w:rsidP="00495506">
      <w:pPr>
        <w:rPr>
          <w:b/>
          <w:i/>
          <w:sz w:val="32"/>
        </w:rPr>
      </w:pPr>
    </w:p>
    <w:p w:rsidR="00ED4296" w:rsidRDefault="00ED4296" w:rsidP="00495506">
      <w:pPr>
        <w:rPr>
          <w:b/>
          <w:i/>
          <w:sz w:val="32"/>
        </w:rPr>
      </w:pPr>
    </w:p>
    <w:p w:rsidR="00ED4296" w:rsidRDefault="00ED4296" w:rsidP="00495506">
      <w:pPr>
        <w:rPr>
          <w:b/>
          <w:i/>
          <w:sz w:val="32"/>
        </w:rPr>
      </w:pPr>
    </w:p>
    <w:p w:rsidR="00ED4296" w:rsidRDefault="00ED4296" w:rsidP="00495506">
      <w:pPr>
        <w:rPr>
          <w:b/>
          <w:i/>
          <w:sz w:val="32"/>
        </w:rPr>
      </w:pPr>
    </w:p>
    <w:p w:rsidR="00ED4296" w:rsidRDefault="00ED4296" w:rsidP="00495506">
      <w:pPr>
        <w:rPr>
          <w:b/>
          <w:i/>
          <w:sz w:val="32"/>
        </w:rPr>
      </w:pPr>
    </w:p>
    <w:p w:rsidR="00495506" w:rsidRDefault="00495506" w:rsidP="00495506">
      <w:pPr>
        <w:rPr>
          <w:b/>
          <w:i/>
          <w:sz w:val="32"/>
        </w:rPr>
      </w:pPr>
    </w:p>
    <w:p w:rsidR="00495506" w:rsidRDefault="00495506" w:rsidP="00495506">
      <w:pPr>
        <w:rPr>
          <w:b/>
          <w:i/>
          <w:sz w:val="32"/>
        </w:rPr>
      </w:pPr>
    </w:p>
    <w:p w:rsidR="00495506" w:rsidRDefault="00495506" w:rsidP="00495506">
      <w:pPr>
        <w:rPr>
          <w:b/>
          <w:i/>
          <w:sz w:val="32"/>
        </w:rPr>
      </w:pPr>
    </w:p>
    <w:p w:rsidR="00DD5879" w:rsidRDefault="00DD5879" w:rsidP="00495506">
      <w:pPr>
        <w:rPr>
          <w:b/>
          <w:i/>
          <w:sz w:val="32"/>
        </w:rPr>
      </w:pPr>
    </w:p>
    <w:p w:rsidR="00356587" w:rsidRDefault="00356587" w:rsidP="00495506">
      <w:pPr>
        <w:rPr>
          <w:b/>
          <w:i/>
          <w:sz w:val="32"/>
        </w:rPr>
      </w:pPr>
    </w:p>
    <w:p w:rsidR="005F72A2" w:rsidRDefault="005F72A2" w:rsidP="00495506">
      <w:pPr>
        <w:rPr>
          <w:b/>
          <w:i/>
          <w:sz w:val="32"/>
        </w:rPr>
      </w:pPr>
    </w:p>
    <w:p w:rsidR="005F72A2" w:rsidRDefault="005F72A2" w:rsidP="00495506">
      <w:pPr>
        <w:rPr>
          <w:b/>
          <w:i/>
          <w:sz w:val="32"/>
        </w:rPr>
      </w:pPr>
    </w:p>
    <w:p w:rsidR="005F72A2" w:rsidRDefault="005F72A2" w:rsidP="00495506">
      <w:pPr>
        <w:rPr>
          <w:b/>
          <w:i/>
          <w:sz w:val="32"/>
        </w:rPr>
      </w:pPr>
    </w:p>
    <w:p w:rsidR="005F72A2" w:rsidRDefault="005F72A2" w:rsidP="00495506">
      <w:pPr>
        <w:rPr>
          <w:b/>
          <w:i/>
          <w:sz w:val="32"/>
        </w:rPr>
      </w:pPr>
    </w:p>
    <w:p w:rsidR="003D31F4" w:rsidRPr="00463571" w:rsidRDefault="00495506" w:rsidP="00572639">
      <w:pPr>
        <w:pStyle w:val="Titolo1"/>
        <w:numPr>
          <w:ilvl w:val="0"/>
          <w:numId w:val="21"/>
        </w:numPr>
        <w:rPr>
          <w:rFonts w:cstheme="majorHAnsi"/>
        </w:rPr>
      </w:pPr>
      <w:bookmarkStart w:id="21" w:name="_Toc527800072"/>
      <w:bookmarkStart w:id="22" w:name="_Toc964593"/>
      <w:r w:rsidRPr="00463571">
        <w:rPr>
          <w:rFonts w:cstheme="majorHAnsi"/>
        </w:rPr>
        <w:lastRenderedPageBreak/>
        <w:t>Use Case</w:t>
      </w:r>
      <w:bookmarkEnd w:id="21"/>
      <w:bookmarkEnd w:id="22"/>
    </w:p>
    <w:p w:rsidR="00A74CCA" w:rsidRDefault="00A74CCA" w:rsidP="00A74CCA"/>
    <w:p w:rsidR="004A2374" w:rsidRDefault="004A2374" w:rsidP="004A2374">
      <w:pPr>
        <w:pStyle w:val="Titolo2"/>
        <w:numPr>
          <w:ilvl w:val="0"/>
          <w:numId w:val="0"/>
        </w:numPr>
      </w:pPr>
      <w:bookmarkStart w:id="23" w:name="_Toc964594"/>
      <w:bookmarkEnd w:id="0"/>
      <w:r w:rsidRPr="00C640DE">
        <w:t>AF_RF_</w:t>
      </w:r>
      <w:r>
        <w:t>0</w:t>
      </w:r>
      <w:r w:rsidRPr="00C640DE">
        <w:t xml:space="preserve"> – Gestione </w:t>
      </w:r>
      <w:r>
        <w:t>Autenticazione</w:t>
      </w:r>
      <w:bookmarkEnd w:id="23"/>
    </w:p>
    <w:p w:rsidR="003A56BA" w:rsidRDefault="00605FBC" w:rsidP="000F2CE5">
      <w:pPr>
        <w:rPr>
          <w:sz w:val="28"/>
          <w:szCs w:val="28"/>
        </w:rPr>
      </w:pPr>
      <w:r>
        <w:rPr>
          <w:noProof/>
        </w:rPr>
        <w:drawing>
          <wp:anchor distT="0" distB="0" distL="114300" distR="114300" simplePos="0" relativeHeight="251682304" behindDoc="0" locked="0" layoutInCell="1" allowOverlap="1" wp14:anchorId="081100E0" wp14:editId="0F5B4262">
            <wp:simplePos x="0" y="0"/>
            <wp:positionH relativeFrom="column">
              <wp:posOffset>19551</wp:posOffset>
            </wp:positionH>
            <wp:positionV relativeFrom="paragraph">
              <wp:posOffset>237239</wp:posOffset>
            </wp:positionV>
            <wp:extent cx="6114415" cy="3959860"/>
            <wp:effectExtent l="0" t="0" r="0" b="0"/>
            <wp:wrapNone/>
            <wp:docPr id="10" name="Immagine 10"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Diagram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3959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3571" w:rsidRDefault="00463571" w:rsidP="000F2CE5">
      <w:pPr>
        <w:rPr>
          <w:sz w:val="28"/>
          <w:szCs w:val="28"/>
        </w:rPr>
      </w:pPr>
    </w:p>
    <w:p w:rsidR="00463571" w:rsidRDefault="00463571" w:rsidP="000F2CE5">
      <w:pPr>
        <w:rPr>
          <w:sz w:val="28"/>
          <w:szCs w:val="28"/>
        </w:rPr>
      </w:pPr>
    </w:p>
    <w:p w:rsidR="00463571" w:rsidRDefault="00463571" w:rsidP="000F2CE5">
      <w:pPr>
        <w:rPr>
          <w:sz w:val="28"/>
          <w:szCs w:val="28"/>
        </w:rPr>
      </w:pPr>
    </w:p>
    <w:p w:rsidR="00463571" w:rsidRDefault="00463571" w:rsidP="000F2CE5">
      <w:pPr>
        <w:rPr>
          <w:sz w:val="28"/>
          <w:szCs w:val="28"/>
        </w:rPr>
      </w:pPr>
    </w:p>
    <w:p w:rsidR="00463571" w:rsidRDefault="00463571" w:rsidP="000F2CE5">
      <w:pPr>
        <w:rPr>
          <w:sz w:val="28"/>
          <w:szCs w:val="28"/>
        </w:rPr>
      </w:pPr>
    </w:p>
    <w:p w:rsidR="00463571" w:rsidRDefault="00463571" w:rsidP="000F2CE5">
      <w:pPr>
        <w:rPr>
          <w:sz w:val="28"/>
          <w:szCs w:val="28"/>
        </w:rPr>
      </w:pPr>
    </w:p>
    <w:p w:rsidR="00463571" w:rsidRDefault="00463571" w:rsidP="000F2CE5">
      <w:pPr>
        <w:rPr>
          <w:sz w:val="28"/>
          <w:szCs w:val="28"/>
        </w:rPr>
      </w:pPr>
    </w:p>
    <w:p w:rsidR="00605FBC" w:rsidRDefault="00605FBC" w:rsidP="000F2CE5">
      <w:pPr>
        <w:rPr>
          <w:sz w:val="28"/>
          <w:szCs w:val="28"/>
        </w:rPr>
      </w:pPr>
    </w:p>
    <w:p w:rsidR="00605FBC" w:rsidRDefault="00605FBC" w:rsidP="000F2CE5">
      <w:pPr>
        <w:rPr>
          <w:sz w:val="28"/>
          <w:szCs w:val="28"/>
        </w:rPr>
      </w:pPr>
    </w:p>
    <w:p w:rsidR="00463571" w:rsidRDefault="00463571" w:rsidP="000F2CE5">
      <w:pPr>
        <w:rPr>
          <w:sz w:val="28"/>
          <w:szCs w:val="28"/>
        </w:rPr>
      </w:pPr>
    </w:p>
    <w:p w:rsidR="00463571" w:rsidRDefault="00463571" w:rsidP="000F2CE5">
      <w:pPr>
        <w:rPr>
          <w:sz w:val="28"/>
          <w:szCs w:val="28"/>
        </w:rPr>
      </w:pPr>
    </w:p>
    <w:p w:rsidR="00463571" w:rsidRDefault="00463571" w:rsidP="000F2CE5">
      <w:pPr>
        <w:rPr>
          <w:sz w:val="28"/>
          <w:szCs w:val="28"/>
        </w:rPr>
      </w:pPr>
    </w:p>
    <w:p w:rsidR="00463571" w:rsidRDefault="00463571" w:rsidP="000F2CE5">
      <w:pPr>
        <w:rPr>
          <w:sz w:val="28"/>
          <w:szCs w:val="28"/>
        </w:rPr>
      </w:pPr>
    </w:p>
    <w:p w:rsidR="00605FBC" w:rsidRDefault="00605FBC" w:rsidP="000F2CE5">
      <w:pPr>
        <w:rPr>
          <w:sz w:val="28"/>
          <w:szCs w:val="28"/>
        </w:rPr>
      </w:pPr>
    </w:p>
    <w:p w:rsidR="00605FBC" w:rsidRDefault="00605FBC" w:rsidP="000F2CE5">
      <w:pPr>
        <w:rPr>
          <w:sz w:val="28"/>
          <w:szCs w:val="28"/>
        </w:rPr>
      </w:pPr>
    </w:p>
    <w:p w:rsidR="00605FBC" w:rsidRDefault="00605FBC" w:rsidP="000F2CE5">
      <w:pPr>
        <w:rPr>
          <w:sz w:val="28"/>
          <w:szCs w:val="28"/>
        </w:rPr>
      </w:pPr>
    </w:p>
    <w:p w:rsidR="00605FBC" w:rsidRDefault="00605FBC" w:rsidP="000F2CE5">
      <w:pPr>
        <w:rPr>
          <w:sz w:val="28"/>
          <w:szCs w:val="28"/>
        </w:rPr>
      </w:pPr>
    </w:p>
    <w:p w:rsidR="00605FBC" w:rsidRDefault="00605FBC" w:rsidP="000F2CE5">
      <w:pPr>
        <w:rPr>
          <w:sz w:val="28"/>
          <w:szCs w:val="28"/>
        </w:rPr>
      </w:pPr>
    </w:p>
    <w:p w:rsidR="00605FBC" w:rsidRDefault="00605FBC" w:rsidP="000F2CE5">
      <w:pPr>
        <w:rPr>
          <w:sz w:val="28"/>
          <w:szCs w:val="28"/>
        </w:rPr>
      </w:pPr>
    </w:p>
    <w:p w:rsidR="00605FBC" w:rsidRDefault="00605FBC" w:rsidP="000F2CE5">
      <w:pPr>
        <w:rPr>
          <w:sz w:val="28"/>
          <w:szCs w:val="28"/>
        </w:rPr>
      </w:pPr>
    </w:p>
    <w:p w:rsidR="00605FBC" w:rsidRDefault="00605FBC" w:rsidP="000F2CE5">
      <w:pP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3A56BA" w:rsidRPr="006C2B3C" w:rsidTr="009E7494">
        <w:tc>
          <w:tcPr>
            <w:tcW w:w="3733" w:type="dxa"/>
            <w:shd w:val="clear" w:color="auto" w:fill="auto"/>
          </w:tcPr>
          <w:p w:rsidR="003A56BA" w:rsidRPr="006C2B3C" w:rsidRDefault="003A56BA" w:rsidP="009E7494">
            <w:pPr>
              <w:rPr>
                <w:b/>
                <w:sz w:val="30"/>
                <w:szCs w:val="30"/>
              </w:rPr>
            </w:pPr>
            <w:r w:rsidRPr="006C2B3C">
              <w:rPr>
                <w:rFonts w:eastAsia="Times New Roman"/>
                <w:b/>
              </w:rPr>
              <w:lastRenderedPageBreak/>
              <w:t>Nome caso d’uso</w:t>
            </w:r>
          </w:p>
        </w:tc>
        <w:tc>
          <w:tcPr>
            <w:tcW w:w="6120" w:type="dxa"/>
            <w:shd w:val="clear" w:color="auto" w:fill="auto"/>
          </w:tcPr>
          <w:tbl>
            <w:tblPr>
              <w:tblW w:w="0" w:type="auto"/>
              <w:tblBorders>
                <w:top w:val="nil"/>
                <w:left w:val="nil"/>
                <w:bottom w:val="nil"/>
                <w:right w:val="nil"/>
              </w:tblBorders>
              <w:tblLook w:val="0000" w:firstRow="0" w:lastRow="0" w:firstColumn="0" w:lastColumn="0" w:noHBand="0" w:noVBand="0"/>
            </w:tblPr>
            <w:tblGrid>
              <w:gridCol w:w="2453"/>
            </w:tblGrid>
            <w:tr w:rsidR="003A56BA" w:rsidRPr="00DB2245" w:rsidTr="009E7494">
              <w:trPr>
                <w:trHeight w:val="107"/>
              </w:trPr>
              <w:tc>
                <w:tcPr>
                  <w:tcW w:w="0" w:type="auto"/>
                </w:tcPr>
                <w:p w:rsidR="003A56BA" w:rsidRPr="00DB2245" w:rsidRDefault="003A56BA" w:rsidP="009E7494">
                  <w:pPr>
                    <w:pStyle w:val="Default"/>
                  </w:pPr>
                  <w:r w:rsidRPr="00DB2245">
                    <w:rPr>
                      <w:b/>
                      <w:bCs/>
                    </w:rPr>
                    <w:t>UC_0.</w:t>
                  </w:r>
                  <w:r>
                    <w:rPr>
                      <w:b/>
                      <w:bCs/>
                    </w:rPr>
                    <w:t>1</w:t>
                  </w:r>
                  <w:r w:rsidRPr="00DB2245">
                    <w:rPr>
                      <w:b/>
                      <w:bCs/>
                    </w:rPr>
                    <w:t xml:space="preserve"> - Registrazione </w:t>
                  </w:r>
                </w:p>
              </w:tc>
            </w:tr>
          </w:tbl>
          <w:p w:rsidR="003A56BA" w:rsidRPr="006C2B3C" w:rsidRDefault="003A56BA" w:rsidP="009E7494">
            <w:pPr>
              <w:rPr>
                <w:b/>
                <w:sz w:val="30"/>
                <w:szCs w:val="30"/>
              </w:rPr>
            </w:pPr>
          </w:p>
        </w:tc>
      </w:tr>
      <w:tr w:rsidR="003A56BA" w:rsidRPr="006C2B3C" w:rsidTr="009E7494">
        <w:tc>
          <w:tcPr>
            <w:tcW w:w="3733" w:type="dxa"/>
            <w:shd w:val="clear" w:color="auto" w:fill="auto"/>
          </w:tcPr>
          <w:p w:rsidR="003A56BA" w:rsidRPr="006C2B3C" w:rsidRDefault="003A56BA" w:rsidP="009E7494">
            <w:pPr>
              <w:rPr>
                <w:b/>
                <w:sz w:val="30"/>
                <w:szCs w:val="30"/>
              </w:rPr>
            </w:pPr>
            <w:r w:rsidRPr="006C2B3C">
              <w:rPr>
                <w:rFonts w:eastAsia="Times New Roman"/>
                <w:b/>
              </w:rPr>
              <w:t>Attori partecipanti</w:t>
            </w:r>
          </w:p>
        </w:tc>
        <w:tc>
          <w:tcPr>
            <w:tcW w:w="6120" w:type="dxa"/>
            <w:shd w:val="clear" w:color="auto" w:fill="auto"/>
          </w:tcPr>
          <w:p w:rsidR="003A56BA" w:rsidRPr="006C2B3C" w:rsidRDefault="003A56BA" w:rsidP="009E7494">
            <w:pPr>
              <w:rPr>
                <w:b/>
                <w:sz w:val="30"/>
                <w:szCs w:val="30"/>
              </w:rPr>
            </w:pPr>
            <w:r w:rsidRPr="006C2B3C">
              <w:rPr>
                <w:rFonts w:eastAsia="Times New Roman"/>
              </w:rPr>
              <w:t xml:space="preserve">Iniziata </w:t>
            </w:r>
            <w:r w:rsidRPr="00BD4E38">
              <w:rPr>
                <w:rFonts w:eastAsia="Times New Roman"/>
              </w:rPr>
              <w:t xml:space="preserve">da </w:t>
            </w:r>
            <w:r w:rsidR="005E70A2">
              <w:rPr>
                <w:rFonts w:eastAsia="Times New Roman"/>
              </w:rPr>
              <w:t>Visitatore</w:t>
            </w:r>
          </w:p>
        </w:tc>
      </w:tr>
      <w:tr w:rsidR="003A56BA" w:rsidRPr="006C2B3C" w:rsidTr="009E7494">
        <w:tc>
          <w:tcPr>
            <w:tcW w:w="3733" w:type="dxa"/>
            <w:shd w:val="clear" w:color="auto" w:fill="auto"/>
          </w:tcPr>
          <w:p w:rsidR="003A56BA" w:rsidRPr="006C2B3C" w:rsidRDefault="003A56BA" w:rsidP="009E7494">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3A56BA" w:rsidRPr="006C2B3C" w:rsidTr="009E7494">
              <w:trPr>
                <w:trHeight w:val="417"/>
              </w:trPr>
              <w:tc>
                <w:tcPr>
                  <w:tcW w:w="2947" w:type="dxa"/>
                  <w:shd w:val="clear" w:color="auto" w:fill="FFF2CC"/>
                </w:tcPr>
                <w:p w:rsidR="003A56BA" w:rsidRPr="006C2B3C" w:rsidRDefault="003A56BA" w:rsidP="009E7494">
                  <w:pPr>
                    <w:rPr>
                      <w:b/>
                      <w:sz w:val="30"/>
                      <w:szCs w:val="30"/>
                    </w:rPr>
                  </w:pPr>
                  <w:r w:rsidRPr="006C2B3C">
                    <w:rPr>
                      <w:rFonts w:eastAsia="Times New Roman"/>
                      <w:b/>
                    </w:rPr>
                    <w:t>ATTORE</w:t>
                  </w:r>
                </w:p>
              </w:tc>
              <w:tc>
                <w:tcPr>
                  <w:tcW w:w="2947" w:type="dxa"/>
                  <w:shd w:val="clear" w:color="auto" w:fill="FFF2CC"/>
                </w:tcPr>
                <w:p w:rsidR="003A56BA" w:rsidRPr="006C2B3C" w:rsidRDefault="003A56BA" w:rsidP="009E7494">
                  <w:pPr>
                    <w:rPr>
                      <w:b/>
                      <w:sz w:val="30"/>
                      <w:szCs w:val="30"/>
                    </w:rPr>
                  </w:pPr>
                  <w:r w:rsidRPr="006C2B3C">
                    <w:rPr>
                      <w:rFonts w:eastAsia="Times New Roman"/>
                      <w:b/>
                    </w:rPr>
                    <w:t>SISTEMA</w:t>
                  </w:r>
                </w:p>
              </w:tc>
            </w:tr>
            <w:tr w:rsidR="003A56BA" w:rsidRPr="006C2B3C" w:rsidTr="009E7494">
              <w:trPr>
                <w:trHeight w:val="1492"/>
              </w:trPr>
              <w:tc>
                <w:tcPr>
                  <w:tcW w:w="2947" w:type="dxa"/>
                  <w:shd w:val="clear" w:color="auto" w:fill="auto"/>
                </w:tcPr>
                <w:p w:rsidR="003A56BA" w:rsidRDefault="003A56BA" w:rsidP="009E7494">
                  <w:r>
                    <w:t>1. L' Utente inserisce i seguenti dati:</w:t>
                  </w:r>
                </w:p>
                <w:p w:rsidR="003A56BA" w:rsidRDefault="003A56BA" w:rsidP="00572639">
                  <w:pPr>
                    <w:numPr>
                      <w:ilvl w:val="0"/>
                      <w:numId w:val="1"/>
                    </w:numPr>
                  </w:pPr>
                  <w:proofErr w:type="gramStart"/>
                  <w:r>
                    <w:t>Email</w:t>
                  </w:r>
                  <w:proofErr w:type="gramEnd"/>
                </w:p>
                <w:p w:rsidR="003A56BA" w:rsidRDefault="003A56BA" w:rsidP="00572639">
                  <w:pPr>
                    <w:numPr>
                      <w:ilvl w:val="0"/>
                      <w:numId w:val="1"/>
                    </w:numPr>
                  </w:pPr>
                  <w:r>
                    <w:t>Username</w:t>
                  </w:r>
                </w:p>
                <w:p w:rsidR="003A56BA" w:rsidRDefault="003A56BA" w:rsidP="00572639">
                  <w:pPr>
                    <w:numPr>
                      <w:ilvl w:val="0"/>
                      <w:numId w:val="1"/>
                    </w:numPr>
                  </w:pPr>
                  <w:r>
                    <w:t>Password</w:t>
                  </w:r>
                </w:p>
                <w:p w:rsidR="003A56BA" w:rsidRDefault="003A56BA" w:rsidP="00572639">
                  <w:pPr>
                    <w:numPr>
                      <w:ilvl w:val="0"/>
                      <w:numId w:val="1"/>
                    </w:numPr>
                  </w:pPr>
                  <w:r>
                    <w:t>Ripeti password</w:t>
                  </w:r>
                </w:p>
                <w:p w:rsidR="003A56BA" w:rsidRPr="00DB2245" w:rsidRDefault="003A56BA" w:rsidP="009E7494">
                  <w:r>
                    <w:t xml:space="preserve">Clicca sulla </w:t>
                  </w:r>
                  <w:proofErr w:type="spellStart"/>
                  <w:r>
                    <w:t>checkbox</w:t>
                  </w:r>
                  <w:proofErr w:type="spellEnd"/>
                  <w:r>
                    <w:t xml:space="preserve"> "Accetto le condizioni"</w:t>
                  </w:r>
                </w:p>
              </w:tc>
              <w:tc>
                <w:tcPr>
                  <w:tcW w:w="2947" w:type="dxa"/>
                  <w:shd w:val="clear" w:color="auto" w:fill="auto"/>
                </w:tcPr>
                <w:p w:rsidR="003A56BA" w:rsidRPr="006C2B3C" w:rsidRDefault="003A56BA" w:rsidP="009E7494">
                  <w:pPr>
                    <w:rPr>
                      <w:b/>
                      <w:sz w:val="30"/>
                      <w:szCs w:val="30"/>
                    </w:rPr>
                  </w:pPr>
                </w:p>
              </w:tc>
            </w:tr>
            <w:tr w:rsidR="003A56BA" w:rsidRPr="006C2B3C" w:rsidTr="009E7494">
              <w:trPr>
                <w:trHeight w:val="1019"/>
              </w:trPr>
              <w:tc>
                <w:tcPr>
                  <w:tcW w:w="2947" w:type="dxa"/>
                  <w:shd w:val="clear" w:color="auto" w:fill="auto"/>
                </w:tcPr>
                <w:p w:rsidR="003A56BA" w:rsidRPr="006C2B3C" w:rsidRDefault="003A56BA" w:rsidP="009E7494">
                  <w:pPr>
                    <w:rPr>
                      <w:b/>
                      <w:sz w:val="30"/>
                      <w:szCs w:val="30"/>
                    </w:rPr>
                  </w:pPr>
                </w:p>
                <w:p w:rsidR="003A56BA" w:rsidRPr="006C2B3C" w:rsidRDefault="003A56BA" w:rsidP="009E7494">
                  <w:pPr>
                    <w:rPr>
                      <w:b/>
                      <w:sz w:val="30"/>
                      <w:szCs w:val="30"/>
                    </w:rPr>
                  </w:pPr>
                </w:p>
                <w:p w:rsidR="003A56BA" w:rsidRPr="006C2B3C" w:rsidRDefault="003A56BA" w:rsidP="009E7494">
                  <w:pPr>
                    <w:rPr>
                      <w:b/>
                      <w:sz w:val="30"/>
                      <w:szCs w:val="30"/>
                    </w:rPr>
                  </w:pPr>
                </w:p>
                <w:p w:rsidR="003A56BA" w:rsidRPr="006C2B3C" w:rsidRDefault="003A56BA" w:rsidP="009E7494">
                  <w:pPr>
                    <w:rPr>
                      <w:b/>
                      <w:sz w:val="30"/>
                      <w:szCs w:val="30"/>
                    </w:rPr>
                  </w:pPr>
                </w:p>
              </w:tc>
              <w:tc>
                <w:tcPr>
                  <w:tcW w:w="2947" w:type="dxa"/>
                  <w:shd w:val="clear" w:color="auto" w:fill="auto"/>
                </w:tcPr>
                <w:p w:rsidR="003A56BA" w:rsidRPr="00DB2245" w:rsidRDefault="003A56BA" w:rsidP="009E7494">
                  <w:r w:rsidRPr="00DB2245">
                    <w:t>2. Il sistema controlla i dati inseriti, se corretti mostra il bottone "Registrati"</w:t>
                  </w:r>
                </w:p>
              </w:tc>
            </w:tr>
            <w:tr w:rsidR="003A56BA" w:rsidRPr="006C2B3C" w:rsidTr="009E7494">
              <w:trPr>
                <w:trHeight w:val="588"/>
              </w:trPr>
              <w:tc>
                <w:tcPr>
                  <w:tcW w:w="2947" w:type="dxa"/>
                  <w:shd w:val="clear" w:color="auto" w:fill="auto"/>
                </w:tcPr>
                <w:p w:rsidR="003A56BA" w:rsidRPr="00687DB5" w:rsidRDefault="003A56BA" w:rsidP="009E7494">
                  <w:r w:rsidRPr="00687DB5">
                    <w:t>3. L' Utente clicca sul bottone "Registrati"</w:t>
                  </w:r>
                </w:p>
              </w:tc>
              <w:tc>
                <w:tcPr>
                  <w:tcW w:w="2947" w:type="dxa"/>
                  <w:shd w:val="clear" w:color="auto" w:fill="auto"/>
                </w:tcPr>
                <w:p w:rsidR="003A56BA" w:rsidRPr="00DB2245" w:rsidRDefault="003A56BA" w:rsidP="009E7494"/>
              </w:tc>
            </w:tr>
            <w:tr w:rsidR="003A56BA" w:rsidRPr="006C2B3C" w:rsidTr="009E7494">
              <w:trPr>
                <w:trHeight w:val="582"/>
              </w:trPr>
              <w:tc>
                <w:tcPr>
                  <w:tcW w:w="2947" w:type="dxa"/>
                  <w:shd w:val="clear" w:color="auto" w:fill="auto"/>
                </w:tcPr>
                <w:p w:rsidR="003A56BA" w:rsidRPr="00687DB5" w:rsidRDefault="003A56BA" w:rsidP="009E7494"/>
              </w:tc>
              <w:tc>
                <w:tcPr>
                  <w:tcW w:w="2947" w:type="dxa"/>
                  <w:shd w:val="clear" w:color="auto" w:fill="auto"/>
                </w:tcPr>
                <w:p w:rsidR="003A56BA" w:rsidRPr="00DB2245" w:rsidRDefault="003A56BA" w:rsidP="009E7494">
                  <w:r w:rsidRPr="00687DB5">
                    <w:t>4. Il sistema accetta la registrazione</w:t>
                  </w:r>
                </w:p>
              </w:tc>
            </w:tr>
          </w:tbl>
          <w:p w:rsidR="003A56BA" w:rsidRPr="006C2B3C" w:rsidRDefault="003A56BA" w:rsidP="009E7494">
            <w:pPr>
              <w:rPr>
                <w:b/>
                <w:sz w:val="30"/>
                <w:szCs w:val="30"/>
              </w:rPr>
            </w:pPr>
          </w:p>
        </w:tc>
      </w:tr>
      <w:tr w:rsidR="003A56BA" w:rsidRPr="006C2B3C" w:rsidTr="009E7494">
        <w:tc>
          <w:tcPr>
            <w:tcW w:w="3733" w:type="dxa"/>
            <w:shd w:val="clear" w:color="auto" w:fill="auto"/>
          </w:tcPr>
          <w:p w:rsidR="003A56BA" w:rsidRPr="006C2B3C" w:rsidRDefault="003A56BA" w:rsidP="009E7494">
            <w:pPr>
              <w:rPr>
                <w:b/>
                <w:sz w:val="30"/>
                <w:szCs w:val="30"/>
              </w:rPr>
            </w:pPr>
            <w:r w:rsidRPr="006C2B3C">
              <w:rPr>
                <w:rFonts w:eastAsia="Times New Roman"/>
                <w:b/>
              </w:rPr>
              <w:t>Condizioni d’entrata</w:t>
            </w:r>
          </w:p>
        </w:tc>
        <w:tc>
          <w:tcPr>
            <w:tcW w:w="6120" w:type="dxa"/>
            <w:shd w:val="clear" w:color="auto" w:fill="auto"/>
          </w:tcPr>
          <w:p w:rsidR="003A56BA" w:rsidRPr="00687DB5" w:rsidRDefault="003A56BA" w:rsidP="00572639">
            <w:pPr>
              <w:numPr>
                <w:ilvl w:val="0"/>
                <w:numId w:val="2"/>
              </w:numPr>
            </w:pPr>
            <w:r w:rsidRPr="00687DB5">
              <w:t xml:space="preserve">L’ Utente si trova nella pagina di </w:t>
            </w:r>
            <w:r w:rsidR="00305B21">
              <w:t>Registrazione</w:t>
            </w:r>
            <w:r w:rsidRPr="00687DB5">
              <w:t xml:space="preserve"> di</w:t>
            </w:r>
            <w:r>
              <w:t xml:space="preserve"> </w:t>
            </w:r>
            <w:proofErr w:type="spellStart"/>
            <w:r>
              <w:t>AnalyticsFilms</w:t>
            </w:r>
            <w:proofErr w:type="spellEnd"/>
            <w:r>
              <w:t>.</w:t>
            </w:r>
          </w:p>
        </w:tc>
      </w:tr>
      <w:tr w:rsidR="003A56BA" w:rsidRPr="006C2B3C" w:rsidTr="009E7494">
        <w:tc>
          <w:tcPr>
            <w:tcW w:w="3733" w:type="dxa"/>
            <w:shd w:val="clear" w:color="auto" w:fill="auto"/>
          </w:tcPr>
          <w:p w:rsidR="003A56BA" w:rsidRPr="006C2B3C" w:rsidRDefault="003A56BA" w:rsidP="009E7494">
            <w:pPr>
              <w:rPr>
                <w:b/>
                <w:sz w:val="30"/>
                <w:szCs w:val="30"/>
              </w:rPr>
            </w:pPr>
            <w:r w:rsidRPr="006C2B3C">
              <w:rPr>
                <w:rFonts w:eastAsia="Times New Roman"/>
                <w:b/>
              </w:rPr>
              <w:t>Condizioni d’uscita</w:t>
            </w:r>
          </w:p>
        </w:tc>
        <w:tc>
          <w:tcPr>
            <w:tcW w:w="6120" w:type="dxa"/>
            <w:shd w:val="clear" w:color="auto" w:fill="auto"/>
          </w:tcPr>
          <w:p w:rsidR="003A56BA" w:rsidRPr="00687DB5" w:rsidRDefault="003A56BA" w:rsidP="00572639">
            <w:pPr>
              <w:numPr>
                <w:ilvl w:val="0"/>
                <w:numId w:val="2"/>
              </w:numPr>
            </w:pPr>
            <w:r w:rsidRPr="00687DB5">
              <w:t>L’ Utente guest è registrato su</w:t>
            </w:r>
            <w:r>
              <w:t xml:space="preserve"> </w:t>
            </w:r>
            <w:proofErr w:type="spellStart"/>
            <w:r>
              <w:t>AnalyticsFilms</w:t>
            </w:r>
            <w:proofErr w:type="spellEnd"/>
            <w:r>
              <w:t>.</w:t>
            </w:r>
          </w:p>
        </w:tc>
      </w:tr>
      <w:tr w:rsidR="003A56BA" w:rsidRPr="006C2B3C" w:rsidTr="009E7494">
        <w:tc>
          <w:tcPr>
            <w:tcW w:w="3733" w:type="dxa"/>
            <w:shd w:val="clear" w:color="auto" w:fill="auto"/>
            <w:vAlign w:val="bottom"/>
          </w:tcPr>
          <w:p w:rsidR="003A56BA" w:rsidRPr="006C2B3C" w:rsidRDefault="003A56BA" w:rsidP="009E7494">
            <w:pPr>
              <w:spacing w:line="264" w:lineRule="exact"/>
              <w:rPr>
                <w:rFonts w:eastAsia="Times New Roman"/>
                <w:b/>
              </w:rPr>
            </w:pPr>
            <w:r>
              <w:rPr>
                <w:rFonts w:eastAsia="Times New Roman"/>
                <w:b/>
              </w:rPr>
              <w:t>Eccezioni</w:t>
            </w:r>
          </w:p>
        </w:tc>
        <w:tc>
          <w:tcPr>
            <w:tcW w:w="6120" w:type="dxa"/>
            <w:shd w:val="clear" w:color="auto" w:fill="auto"/>
          </w:tcPr>
          <w:p w:rsidR="003A56BA" w:rsidRDefault="003A56BA" w:rsidP="009E7494">
            <w:pPr>
              <w:pStyle w:val="Default"/>
              <w:rPr>
                <w:sz w:val="23"/>
                <w:szCs w:val="23"/>
              </w:rPr>
            </w:pPr>
            <w:r>
              <w:rPr>
                <w:sz w:val="23"/>
                <w:szCs w:val="23"/>
              </w:rPr>
              <w:t>Il sistema potrebbe trovare degli errori nella compilazione dei campi (</w:t>
            </w:r>
            <w:proofErr w:type="gramStart"/>
            <w:r>
              <w:rPr>
                <w:sz w:val="23"/>
                <w:szCs w:val="23"/>
              </w:rPr>
              <w:t>Email</w:t>
            </w:r>
            <w:proofErr w:type="gramEnd"/>
            <w:r>
              <w:rPr>
                <w:sz w:val="23"/>
                <w:szCs w:val="23"/>
              </w:rPr>
              <w:t>, Username, Password, Ripeti password) come ad esempio simboli non consentiti, formato e-mail non valido.</w:t>
            </w:r>
          </w:p>
          <w:p w:rsidR="003A56BA" w:rsidRPr="009E1613" w:rsidRDefault="003A56BA" w:rsidP="009E7494">
            <w:pPr>
              <w:pStyle w:val="Default"/>
              <w:rPr>
                <w:sz w:val="23"/>
                <w:szCs w:val="23"/>
              </w:rPr>
            </w:pPr>
            <w:r>
              <w:rPr>
                <w:sz w:val="23"/>
                <w:szCs w:val="23"/>
              </w:rPr>
              <w:t xml:space="preserve">In questo caso si procede con </w:t>
            </w:r>
            <w:proofErr w:type="spellStart"/>
            <w:r>
              <w:rPr>
                <w:sz w:val="23"/>
                <w:szCs w:val="23"/>
              </w:rPr>
              <w:t>U</w:t>
            </w:r>
            <w:r w:rsidR="008F17A5">
              <w:rPr>
                <w:sz w:val="23"/>
                <w:szCs w:val="23"/>
              </w:rPr>
              <w:t>.</w:t>
            </w:r>
            <w:r>
              <w:rPr>
                <w:sz w:val="23"/>
                <w:szCs w:val="23"/>
              </w:rPr>
              <w:t>C</w:t>
            </w:r>
            <w:r w:rsidR="008F17A5">
              <w:rPr>
                <w:sz w:val="23"/>
                <w:szCs w:val="23"/>
              </w:rPr>
              <w:t>_</w:t>
            </w:r>
            <w:r>
              <w:rPr>
                <w:sz w:val="23"/>
                <w:szCs w:val="23"/>
              </w:rPr>
              <w:t>Registrazione</w:t>
            </w:r>
            <w:proofErr w:type="spellEnd"/>
            <w:r>
              <w:rPr>
                <w:sz w:val="23"/>
                <w:szCs w:val="23"/>
              </w:rPr>
              <w:t xml:space="preserve"> errata.</w:t>
            </w:r>
          </w:p>
        </w:tc>
      </w:tr>
    </w:tbl>
    <w:p w:rsidR="003A56BA" w:rsidRDefault="003A56BA" w:rsidP="000F2CE5">
      <w:pPr>
        <w:rPr>
          <w:sz w:val="28"/>
          <w:szCs w:val="28"/>
        </w:rPr>
      </w:pPr>
    </w:p>
    <w:p w:rsidR="003A56BA" w:rsidRDefault="003A56BA" w:rsidP="000F2CE5">
      <w:pPr>
        <w:rPr>
          <w:sz w:val="28"/>
          <w:szCs w:val="28"/>
        </w:rPr>
      </w:pPr>
    </w:p>
    <w:p w:rsidR="003A56BA" w:rsidRDefault="003A56BA" w:rsidP="000F2CE5">
      <w:pPr>
        <w:rPr>
          <w:sz w:val="28"/>
          <w:szCs w:val="28"/>
        </w:rPr>
      </w:pPr>
    </w:p>
    <w:p w:rsidR="003A56BA" w:rsidRDefault="003A56BA" w:rsidP="000F2CE5">
      <w:pPr>
        <w:rPr>
          <w:sz w:val="28"/>
          <w:szCs w:val="28"/>
        </w:rPr>
      </w:pPr>
    </w:p>
    <w:p w:rsidR="003A56BA" w:rsidRDefault="003A56BA" w:rsidP="000F2CE5">
      <w:pP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3A56BA" w:rsidRPr="006C2B3C" w:rsidTr="009E7494">
        <w:tc>
          <w:tcPr>
            <w:tcW w:w="3733" w:type="dxa"/>
            <w:tcBorders>
              <w:top w:val="single" w:sz="4" w:space="0" w:color="auto"/>
              <w:left w:val="single" w:sz="4" w:space="0" w:color="auto"/>
              <w:bottom w:val="single" w:sz="4" w:space="0" w:color="auto"/>
              <w:right w:val="single" w:sz="4" w:space="0" w:color="auto"/>
            </w:tcBorders>
            <w:shd w:val="clear" w:color="auto" w:fill="auto"/>
          </w:tcPr>
          <w:p w:rsidR="003A56BA" w:rsidRPr="00C46945" w:rsidRDefault="003A56BA" w:rsidP="009E7494">
            <w:pPr>
              <w:rPr>
                <w:rFonts w:eastAsia="Times New Roman"/>
                <w:b/>
              </w:rPr>
            </w:pPr>
            <w:r>
              <w:rPr>
                <w:rFonts w:eastAsia="Times New Roman"/>
                <w:b/>
              </w:rPr>
              <w:t>Nome caso d’uso</w:t>
            </w:r>
          </w:p>
        </w:tc>
        <w:tc>
          <w:tcPr>
            <w:tcW w:w="6120" w:type="dxa"/>
            <w:tcBorders>
              <w:top w:val="single" w:sz="4" w:space="0" w:color="auto"/>
              <w:left w:val="single" w:sz="4" w:space="0" w:color="auto"/>
              <w:bottom w:val="single" w:sz="4" w:space="0" w:color="auto"/>
              <w:right w:val="single" w:sz="4" w:space="0" w:color="auto"/>
            </w:tcBorders>
            <w:shd w:val="clear" w:color="auto" w:fill="auto"/>
          </w:tcPr>
          <w:p w:rsidR="003A56BA" w:rsidRPr="00C46945" w:rsidRDefault="003A56BA" w:rsidP="009E7494">
            <w:pPr>
              <w:rPr>
                <w:b/>
              </w:rPr>
            </w:pPr>
            <w:r w:rsidRPr="00C46945">
              <w:rPr>
                <w:b/>
              </w:rPr>
              <w:t>UC</w:t>
            </w:r>
            <w:r w:rsidR="008F17A5">
              <w:rPr>
                <w:b/>
              </w:rPr>
              <w:t xml:space="preserve"> </w:t>
            </w:r>
            <w:proofErr w:type="gramStart"/>
            <w:r w:rsidR="008F17A5">
              <w:rPr>
                <w:b/>
              </w:rPr>
              <w:t xml:space="preserve">- </w:t>
            </w:r>
            <w:r w:rsidRPr="00C46945">
              <w:rPr>
                <w:b/>
              </w:rPr>
              <w:t xml:space="preserve"> Registrazione</w:t>
            </w:r>
            <w:proofErr w:type="gramEnd"/>
            <w:r w:rsidRPr="00C46945">
              <w:rPr>
                <w:b/>
              </w:rPr>
              <w:t xml:space="preserve"> Errata</w:t>
            </w:r>
          </w:p>
        </w:tc>
      </w:tr>
      <w:tr w:rsidR="003A56BA" w:rsidRPr="006C2B3C" w:rsidTr="009E7494">
        <w:tc>
          <w:tcPr>
            <w:tcW w:w="3733" w:type="dxa"/>
            <w:tcBorders>
              <w:top w:val="single" w:sz="4" w:space="0" w:color="auto"/>
              <w:left w:val="single" w:sz="4" w:space="0" w:color="auto"/>
              <w:bottom w:val="single" w:sz="4" w:space="0" w:color="auto"/>
              <w:right w:val="single" w:sz="4" w:space="0" w:color="auto"/>
            </w:tcBorders>
            <w:shd w:val="clear" w:color="auto" w:fill="auto"/>
          </w:tcPr>
          <w:p w:rsidR="003A56BA" w:rsidRPr="006C2B3C" w:rsidRDefault="003A56BA" w:rsidP="009E7494">
            <w:pPr>
              <w:rPr>
                <w:rFonts w:eastAsia="Times New Roman"/>
                <w:b/>
              </w:rPr>
            </w:pPr>
            <w:r>
              <w:rPr>
                <w:rFonts w:eastAsia="Times New Roman"/>
                <w:b/>
              </w:rPr>
              <w:t>Attori partecipanti</w:t>
            </w:r>
          </w:p>
        </w:tc>
        <w:tc>
          <w:tcPr>
            <w:tcW w:w="6120" w:type="dxa"/>
            <w:tcBorders>
              <w:top w:val="single" w:sz="4" w:space="0" w:color="auto"/>
              <w:left w:val="single" w:sz="4" w:space="0" w:color="auto"/>
              <w:bottom w:val="single" w:sz="4" w:space="0" w:color="auto"/>
              <w:right w:val="single" w:sz="4" w:space="0" w:color="auto"/>
            </w:tcBorders>
            <w:shd w:val="clear" w:color="auto" w:fill="auto"/>
          </w:tcPr>
          <w:p w:rsidR="003A56BA" w:rsidRPr="00C46945" w:rsidRDefault="003A56BA" w:rsidP="009E7494">
            <w:r>
              <w:t xml:space="preserve">Iniziata da </w:t>
            </w:r>
            <w:r w:rsidRPr="00BD4E38">
              <w:rPr>
                <w:i/>
              </w:rPr>
              <w:t>Utente</w:t>
            </w:r>
            <w:r w:rsidR="00C96299" w:rsidRPr="00BD4E38">
              <w:rPr>
                <w:i/>
              </w:rPr>
              <w:t xml:space="preserve"> Guest</w:t>
            </w:r>
          </w:p>
        </w:tc>
      </w:tr>
      <w:tr w:rsidR="003A56BA" w:rsidRPr="006C2B3C" w:rsidTr="009E7494">
        <w:trPr>
          <w:trHeight w:val="8779"/>
        </w:trPr>
        <w:tc>
          <w:tcPr>
            <w:tcW w:w="3733" w:type="dxa"/>
            <w:tcBorders>
              <w:top w:val="single" w:sz="4" w:space="0" w:color="auto"/>
              <w:left w:val="single" w:sz="4" w:space="0" w:color="auto"/>
              <w:bottom w:val="single" w:sz="4" w:space="0" w:color="auto"/>
              <w:right w:val="single" w:sz="4" w:space="0" w:color="auto"/>
            </w:tcBorders>
            <w:shd w:val="clear" w:color="auto" w:fill="auto"/>
          </w:tcPr>
          <w:p w:rsidR="003A56BA" w:rsidRPr="00C46945" w:rsidRDefault="003A56BA" w:rsidP="009E7494">
            <w:pPr>
              <w:rPr>
                <w:rFonts w:eastAsia="Times New Roman"/>
                <w:b/>
              </w:rPr>
            </w:pPr>
            <w:r w:rsidRPr="006C2B3C">
              <w:rPr>
                <w:rFonts w:eastAsia="Times New Roman"/>
                <w:b/>
              </w:rPr>
              <w:t>Flusso degli eventi</w:t>
            </w:r>
          </w:p>
        </w:tc>
        <w:tc>
          <w:tcPr>
            <w:tcW w:w="6120" w:type="dxa"/>
            <w:tcBorders>
              <w:top w:val="single" w:sz="4" w:space="0" w:color="auto"/>
              <w:left w:val="single" w:sz="4" w:space="0" w:color="auto"/>
              <w:bottom w:val="single" w:sz="4" w:space="0" w:color="auto"/>
              <w:right w:val="single" w:sz="4" w:space="0" w:color="auto"/>
            </w:tcBorders>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3A56BA" w:rsidRPr="006C2B3C" w:rsidTr="009E7494">
              <w:trPr>
                <w:trHeight w:val="417"/>
              </w:trPr>
              <w:tc>
                <w:tcPr>
                  <w:tcW w:w="2947" w:type="dxa"/>
                  <w:shd w:val="clear" w:color="auto" w:fill="FFF2CC"/>
                </w:tcPr>
                <w:p w:rsidR="003A56BA" w:rsidRPr="006C2B3C" w:rsidRDefault="003A56BA" w:rsidP="009E7494">
                  <w:pPr>
                    <w:rPr>
                      <w:b/>
                      <w:sz w:val="30"/>
                      <w:szCs w:val="30"/>
                    </w:rPr>
                  </w:pPr>
                  <w:r w:rsidRPr="006C2B3C">
                    <w:rPr>
                      <w:rFonts w:eastAsia="Times New Roman"/>
                      <w:b/>
                    </w:rPr>
                    <w:t>ATTORE</w:t>
                  </w:r>
                </w:p>
              </w:tc>
              <w:tc>
                <w:tcPr>
                  <w:tcW w:w="2947" w:type="dxa"/>
                  <w:shd w:val="clear" w:color="auto" w:fill="FFF2CC"/>
                </w:tcPr>
                <w:p w:rsidR="003A56BA" w:rsidRPr="006C2B3C" w:rsidRDefault="003A56BA" w:rsidP="009E7494">
                  <w:pPr>
                    <w:rPr>
                      <w:b/>
                      <w:sz w:val="30"/>
                      <w:szCs w:val="30"/>
                    </w:rPr>
                  </w:pPr>
                  <w:r w:rsidRPr="006C2B3C">
                    <w:rPr>
                      <w:rFonts w:eastAsia="Times New Roman"/>
                      <w:b/>
                    </w:rPr>
                    <w:t>SISTEMA</w:t>
                  </w:r>
                </w:p>
              </w:tc>
            </w:tr>
            <w:tr w:rsidR="003A56BA" w:rsidRPr="006C2B3C" w:rsidTr="009E7494">
              <w:trPr>
                <w:trHeight w:val="691"/>
              </w:trPr>
              <w:tc>
                <w:tcPr>
                  <w:tcW w:w="2947" w:type="dxa"/>
                  <w:shd w:val="clear" w:color="auto" w:fill="auto"/>
                </w:tcPr>
                <w:p w:rsidR="003A56BA" w:rsidRPr="009F16D2" w:rsidRDefault="003A56BA" w:rsidP="009E7494"/>
                <w:p w:rsidR="003A56BA" w:rsidRPr="009F16D2" w:rsidRDefault="003A56BA" w:rsidP="009E7494"/>
              </w:tc>
              <w:tc>
                <w:tcPr>
                  <w:tcW w:w="2947" w:type="dxa"/>
                  <w:shd w:val="clear" w:color="auto" w:fill="auto"/>
                </w:tcPr>
                <w:p w:rsidR="003A56BA" w:rsidRPr="00C36BE7" w:rsidRDefault="003A56BA" w:rsidP="009E7494">
                  <w:r w:rsidRPr="00C36BE7">
                    <w:t>1</w:t>
                  </w:r>
                  <w:r>
                    <w:t>.</w:t>
                  </w:r>
                  <w:r w:rsidRPr="00C36BE7">
                    <w:t>Il sistema invia un messaggio di errore</w:t>
                  </w:r>
                </w:p>
              </w:tc>
            </w:tr>
            <w:tr w:rsidR="003A56BA" w:rsidRPr="006C2B3C" w:rsidTr="009E7494">
              <w:trPr>
                <w:trHeight w:val="828"/>
              </w:trPr>
              <w:tc>
                <w:tcPr>
                  <w:tcW w:w="2947" w:type="dxa"/>
                  <w:shd w:val="clear" w:color="auto" w:fill="auto"/>
                </w:tcPr>
                <w:p w:rsidR="003A56BA" w:rsidRPr="006C2B3C" w:rsidRDefault="003A56BA" w:rsidP="009E7494">
                  <w:pPr>
                    <w:rPr>
                      <w:b/>
                      <w:sz w:val="30"/>
                      <w:szCs w:val="30"/>
                    </w:rPr>
                  </w:pPr>
                  <w:r>
                    <w:t>2.L’utente legge il messaggio di errore</w:t>
                  </w:r>
                </w:p>
              </w:tc>
              <w:tc>
                <w:tcPr>
                  <w:tcW w:w="2947" w:type="dxa"/>
                  <w:shd w:val="clear" w:color="auto" w:fill="auto"/>
                </w:tcPr>
                <w:p w:rsidR="003A56BA" w:rsidRPr="009F16D2" w:rsidRDefault="003A56BA" w:rsidP="009E7494">
                  <w:pPr>
                    <w:ind w:left="360"/>
                  </w:pPr>
                </w:p>
              </w:tc>
            </w:tr>
            <w:tr w:rsidR="003A56BA" w:rsidRPr="006C2B3C" w:rsidTr="009E7494">
              <w:trPr>
                <w:trHeight w:val="698"/>
              </w:trPr>
              <w:tc>
                <w:tcPr>
                  <w:tcW w:w="2947" w:type="dxa"/>
                  <w:shd w:val="clear" w:color="auto" w:fill="auto"/>
                </w:tcPr>
                <w:p w:rsidR="003A56BA" w:rsidRPr="00DB2245" w:rsidRDefault="003A56BA" w:rsidP="009E7494"/>
                <w:p w:rsidR="003A56BA" w:rsidRPr="00DB2245" w:rsidRDefault="003A56BA" w:rsidP="009E7494"/>
              </w:tc>
              <w:tc>
                <w:tcPr>
                  <w:tcW w:w="2947" w:type="dxa"/>
                  <w:shd w:val="clear" w:color="auto" w:fill="auto"/>
                </w:tcPr>
                <w:p w:rsidR="003A56BA" w:rsidRPr="006C2B3C" w:rsidRDefault="003A56BA" w:rsidP="009E7494">
                  <w:pPr>
                    <w:rPr>
                      <w:b/>
                      <w:sz w:val="30"/>
                      <w:szCs w:val="30"/>
                    </w:rPr>
                  </w:pPr>
                  <w:r>
                    <w:t>3.</w:t>
                  </w:r>
                  <w:r w:rsidRPr="00867CB4">
                    <w:t>Il sistema</w:t>
                  </w:r>
                  <w:r>
                    <w:t xml:space="preserve"> permette di reinserire i dati</w:t>
                  </w:r>
                </w:p>
              </w:tc>
            </w:tr>
            <w:tr w:rsidR="003A56BA" w:rsidRPr="006C2B3C" w:rsidTr="009E7494">
              <w:trPr>
                <w:trHeight w:val="2408"/>
              </w:trPr>
              <w:tc>
                <w:tcPr>
                  <w:tcW w:w="2947" w:type="dxa"/>
                  <w:shd w:val="clear" w:color="auto" w:fill="auto"/>
                </w:tcPr>
                <w:p w:rsidR="003A56BA" w:rsidRDefault="003A56BA" w:rsidP="009E7494">
                  <w:r>
                    <w:t>4. L' Utente inserisce i seguenti dati:</w:t>
                  </w:r>
                </w:p>
                <w:p w:rsidR="003A56BA" w:rsidRDefault="003A56BA" w:rsidP="00572639">
                  <w:pPr>
                    <w:numPr>
                      <w:ilvl w:val="0"/>
                      <w:numId w:val="1"/>
                    </w:numPr>
                  </w:pPr>
                  <w:proofErr w:type="gramStart"/>
                  <w:r>
                    <w:t>Email</w:t>
                  </w:r>
                  <w:proofErr w:type="gramEnd"/>
                </w:p>
                <w:p w:rsidR="003A56BA" w:rsidRDefault="003A56BA" w:rsidP="00572639">
                  <w:pPr>
                    <w:numPr>
                      <w:ilvl w:val="0"/>
                      <w:numId w:val="1"/>
                    </w:numPr>
                  </w:pPr>
                  <w:r>
                    <w:t>Username</w:t>
                  </w:r>
                </w:p>
                <w:p w:rsidR="003A56BA" w:rsidRDefault="003A56BA" w:rsidP="00572639">
                  <w:pPr>
                    <w:numPr>
                      <w:ilvl w:val="0"/>
                      <w:numId w:val="1"/>
                    </w:numPr>
                  </w:pPr>
                  <w:r>
                    <w:t>Password</w:t>
                  </w:r>
                </w:p>
                <w:p w:rsidR="003A56BA" w:rsidRDefault="003A56BA" w:rsidP="00572639">
                  <w:pPr>
                    <w:numPr>
                      <w:ilvl w:val="0"/>
                      <w:numId w:val="1"/>
                    </w:numPr>
                  </w:pPr>
                  <w:r>
                    <w:t>Ripeti password</w:t>
                  </w:r>
                </w:p>
                <w:p w:rsidR="003A56BA" w:rsidRPr="006C2B3C" w:rsidRDefault="003A56BA" w:rsidP="009E7494">
                  <w:pPr>
                    <w:rPr>
                      <w:b/>
                      <w:sz w:val="30"/>
                      <w:szCs w:val="30"/>
                    </w:rPr>
                  </w:pPr>
                  <w:r>
                    <w:t xml:space="preserve">Clicca sulla </w:t>
                  </w:r>
                  <w:proofErr w:type="spellStart"/>
                  <w:r>
                    <w:t>checkbox</w:t>
                  </w:r>
                  <w:proofErr w:type="spellEnd"/>
                  <w:r>
                    <w:t xml:space="preserve"> "Accetto le condizioni"</w:t>
                  </w:r>
                </w:p>
                <w:p w:rsidR="003A56BA" w:rsidRPr="006C2B3C" w:rsidRDefault="003A56BA" w:rsidP="009E7494">
                  <w:pPr>
                    <w:rPr>
                      <w:b/>
                      <w:sz w:val="30"/>
                      <w:szCs w:val="30"/>
                    </w:rPr>
                  </w:pPr>
                </w:p>
                <w:p w:rsidR="003A56BA" w:rsidRPr="006C2B3C" w:rsidRDefault="003A56BA" w:rsidP="009E7494">
                  <w:pPr>
                    <w:rPr>
                      <w:b/>
                      <w:sz w:val="30"/>
                      <w:szCs w:val="30"/>
                    </w:rPr>
                  </w:pPr>
                </w:p>
              </w:tc>
              <w:tc>
                <w:tcPr>
                  <w:tcW w:w="2947" w:type="dxa"/>
                  <w:shd w:val="clear" w:color="auto" w:fill="auto"/>
                </w:tcPr>
                <w:p w:rsidR="003A56BA" w:rsidRPr="00DB2245" w:rsidRDefault="003A56BA" w:rsidP="009E7494"/>
              </w:tc>
            </w:tr>
            <w:tr w:rsidR="003A56BA" w:rsidRPr="006C2B3C" w:rsidTr="009E7494">
              <w:trPr>
                <w:trHeight w:val="1545"/>
              </w:trPr>
              <w:tc>
                <w:tcPr>
                  <w:tcW w:w="2947" w:type="dxa"/>
                  <w:shd w:val="clear" w:color="auto" w:fill="auto"/>
                </w:tcPr>
                <w:p w:rsidR="003A56BA" w:rsidRPr="00687DB5" w:rsidRDefault="003A56BA" w:rsidP="009E7494"/>
              </w:tc>
              <w:tc>
                <w:tcPr>
                  <w:tcW w:w="2947" w:type="dxa"/>
                  <w:shd w:val="clear" w:color="auto" w:fill="auto"/>
                </w:tcPr>
                <w:p w:rsidR="003A56BA" w:rsidRPr="00DB2245" w:rsidRDefault="003A56BA" w:rsidP="009E7494">
                  <w:r>
                    <w:t>5</w:t>
                  </w:r>
                  <w:r w:rsidRPr="00DB2245">
                    <w:t>. Il sistema controlla i dati inseriti, se corretti mostra il bottone "Registrati"</w:t>
                  </w:r>
                </w:p>
              </w:tc>
            </w:tr>
            <w:tr w:rsidR="003A56BA" w:rsidRPr="006C2B3C" w:rsidTr="009E7494">
              <w:trPr>
                <w:trHeight w:val="913"/>
              </w:trPr>
              <w:tc>
                <w:tcPr>
                  <w:tcW w:w="2947" w:type="dxa"/>
                  <w:shd w:val="clear" w:color="auto" w:fill="auto"/>
                </w:tcPr>
                <w:p w:rsidR="003A56BA" w:rsidRPr="00687DB5" w:rsidRDefault="003A56BA" w:rsidP="009E7494">
                  <w:r>
                    <w:t>6</w:t>
                  </w:r>
                  <w:r w:rsidRPr="00687DB5">
                    <w:t>. L' Utente clicca sul bottone "Registrati"</w:t>
                  </w:r>
                </w:p>
              </w:tc>
              <w:tc>
                <w:tcPr>
                  <w:tcW w:w="2947" w:type="dxa"/>
                  <w:shd w:val="clear" w:color="auto" w:fill="auto"/>
                </w:tcPr>
                <w:p w:rsidR="003A56BA" w:rsidRPr="00DB2245" w:rsidRDefault="003A56BA" w:rsidP="009E7494"/>
              </w:tc>
            </w:tr>
            <w:tr w:rsidR="003A56BA" w:rsidRPr="006C2B3C" w:rsidTr="009E7494">
              <w:trPr>
                <w:trHeight w:val="1545"/>
              </w:trPr>
              <w:tc>
                <w:tcPr>
                  <w:tcW w:w="2947" w:type="dxa"/>
                  <w:shd w:val="clear" w:color="auto" w:fill="auto"/>
                </w:tcPr>
                <w:p w:rsidR="003A56BA" w:rsidRDefault="003A56BA" w:rsidP="009E7494"/>
              </w:tc>
              <w:tc>
                <w:tcPr>
                  <w:tcW w:w="2947" w:type="dxa"/>
                  <w:shd w:val="clear" w:color="auto" w:fill="auto"/>
                </w:tcPr>
                <w:p w:rsidR="003A56BA" w:rsidRDefault="003A56BA" w:rsidP="009E7494">
                  <w:r>
                    <w:t>7</w:t>
                  </w:r>
                  <w:r w:rsidRPr="00687DB5">
                    <w:t>. Il sistema accetta la registrazione</w:t>
                  </w:r>
                </w:p>
              </w:tc>
            </w:tr>
          </w:tbl>
          <w:p w:rsidR="003A56BA" w:rsidRPr="00C46945" w:rsidRDefault="003A56BA" w:rsidP="009E7494">
            <w:pPr>
              <w:ind w:left="720" w:hanging="360"/>
            </w:pPr>
          </w:p>
        </w:tc>
      </w:tr>
      <w:tr w:rsidR="003A56BA" w:rsidRPr="006C2B3C" w:rsidTr="009E7494">
        <w:tc>
          <w:tcPr>
            <w:tcW w:w="3733" w:type="dxa"/>
            <w:tcBorders>
              <w:top w:val="single" w:sz="4" w:space="0" w:color="auto"/>
              <w:left w:val="single" w:sz="4" w:space="0" w:color="auto"/>
              <w:bottom w:val="single" w:sz="4" w:space="0" w:color="auto"/>
              <w:right w:val="single" w:sz="4" w:space="0" w:color="auto"/>
            </w:tcBorders>
            <w:shd w:val="clear" w:color="auto" w:fill="auto"/>
          </w:tcPr>
          <w:p w:rsidR="003A56BA" w:rsidRPr="00C46945" w:rsidRDefault="003A56BA" w:rsidP="009E7494">
            <w:pPr>
              <w:rPr>
                <w:rFonts w:eastAsia="Times New Roman"/>
                <w:b/>
              </w:rPr>
            </w:pPr>
            <w:r w:rsidRPr="006C2B3C">
              <w:rPr>
                <w:rFonts w:eastAsia="Times New Roman"/>
                <w:b/>
              </w:rPr>
              <w:lastRenderedPageBreak/>
              <w:t>Condizioni d’entrata</w:t>
            </w:r>
          </w:p>
        </w:tc>
        <w:tc>
          <w:tcPr>
            <w:tcW w:w="6120" w:type="dxa"/>
            <w:tcBorders>
              <w:top w:val="single" w:sz="4" w:space="0" w:color="auto"/>
              <w:left w:val="single" w:sz="4" w:space="0" w:color="auto"/>
              <w:bottom w:val="single" w:sz="4" w:space="0" w:color="auto"/>
              <w:right w:val="single" w:sz="4" w:space="0" w:color="auto"/>
            </w:tcBorders>
            <w:shd w:val="clear" w:color="auto" w:fill="auto"/>
          </w:tcPr>
          <w:p w:rsidR="003A56BA" w:rsidRPr="009F16D2" w:rsidRDefault="003A56BA" w:rsidP="00572639">
            <w:pPr>
              <w:numPr>
                <w:ilvl w:val="0"/>
                <w:numId w:val="2"/>
              </w:numPr>
            </w:pPr>
            <w:r>
              <w:t>L’utente inserisce i dati e il sistema non trova una corrispondenza con i dati inseriti.</w:t>
            </w:r>
          </w:p>
        </w:tc>
      </w:tr>
      <w:tr w:rsidR="003A56BA" w:rsidRPr="006C2B3C" w:rsidTr="009E7494">
        <w:trPr>
          <w:trHeight w:val="547"/>
        </w:trPr>
        <w:tc>
          <w:tcPr>
            <w:tcW w:w="3733" w:type="dxa"/>
            <w:tcBorders>
              <w:top w:val="single" w:sz="4" w:space="0" w:color="auto"/>
              <w:left w:val="single" w:sz="4" w:space="0" w:color="auto"/>
              <w:bottom w:val="single" w:sz="4" w:space="0" w:color="auto"/>
              <w:right w:val="single" w:sz="4" w:space="0" w:color="auto"/>
            </w:tcBorders>
            <w:shd w:val="clear" w:color="auto" w:fill="auto"/>
          </w:tcPr>
          <w:p w:rsidR="003A56BA" w:rsidRPr="00C46945" w:rsidRDefault="003A56BA" w:rsidP="009E7494">
            <w:pPr>
              <w:rPr>
                <w:rFonts w:eastAsia="Times New Roman"/>
                <w:b/>
              </w:rPr>
            </w:pPr>
            <w:r w:rsidRPr="006C2B3C">
              <w:rPr>
                <w:rFonts w:eastAsia="Times New Roman"/>
                <w:b/>
              </w:rPr>
              <w:t>Condizioni d’uscita</w:t>
            </w:r>
          </w:p>
        </w:tc>
        <w:tc>
          <w:tcPr>
            <w:tcW w:w="6120" w:type="dxa"/>
            <w:tcBorders>
              <w:top w:val="single" w:sz="4" w:space="0" w:color="auto"/>
              <w:left w:val="single" w:sz="4" w:space="0" w:color="auto"/>
              <w:bottom w:val="single" w:sz="4" w:space="0" w:color="auto"/>
              <w:right w:val="single" w:sz="4" w:space="0" w:color="auto"/>
            </w:tcBorders>
            <w:shd w:val="clear" w:color="auto" w:fill="auto"/>
          </w:tcPr>
          <w:p w:rsidR="003A56BA" w:rsidRDefault="003A56BA" w:rsidP="00572639">
            <w:pPr>
              <w:numPr>
                <w:ilvl w:val="0"/>
                <w:numId w:val="3"/>
              </w:numPr>
            </w:pPr>
            <w:r w:rsidRPr="00867CB4">
              <w:t>L’ Utente può reinserire i dati</w:t>
            </w:r>
          </w:p>
          <w:p w:rsidR="003A56BA" w:rsidRPr="009F16D2" w:rsidRDefault="003A56BA" w:rsidP="00572639">
            <w:pPr>
              <w:numPr>
                <w:ilvl w:val="0"/>
                <w:numId w:val="3"/>
              </w:numPr>
            </w:pPr>
            <w:r>
              <w:t>L’Utente è registrato.</w:t>
            </w:r>
          </w:p>
        </w:tc>
      </w:tr>
      <w:tr w:rsidR="003A56BA" w:rsidRPr="006C2B3C" w:rsidTr="009E7494">
        <w:tc>
          <w:tcPr>
            <w:tcW w:w="3733" w:type="dxa"/>
            <w:tcBorders>
              <w:top w:val="single" w:sz="4" w:space="0" w:color="auto"/>
              <w:left w:val="single" w:sz="4" w:space="0" w:color="auto"/>
              <w:bottom w:val="single" w:sz="4" w:space="0" w:color="auto"/>
              <w:right w:val="single" w:sz="4" w:space="0" w:color="auto"/>
            </w:tcBorders>
            <w:shd w:val="clear" w:color="auto" w:fill="auto"/>
          </w:tcPr>
          <w:p w:rsidR="003A56BA" w:rsidRPr="006C2B3C" w:rsidRDefault="003A56BA" w:rsidP="009E7494">
            <w:pPr>
              <w:rPr>
                <w:rFonts w:eastAsia="Times New Roman"/>
                <w:b/>
              </w:rPr>
            </w:pPr>
            <w:r>
              <w:rPr>
                <w:rFonts w:eastAsia="Times New Roman"/>
                <w:b/>
              </w:rPr>
              <w:t>Eccezioni</w:t>
            </w:r>
          </w:p>
        </w:tc>
        <w:tc>
          <w:tcPr>
            <w:tcW w:w="6120" w:type="dxa"/>
            <w:tcBorders>
              <w:top w:val="single" w:sz="4" w:space="0" w:color="auto"/>
              <w:left w:val="single" w:sz="4" w:space="0" w:color="auto"/>
              <w:bottom w:val="single" w:sz="4" w:space="0" w:color="auto"/>
              <w:right w:val="single" w:sz="4" w:space="0" w:color="auto"/>
            </w:tcBorders>
            <w:shd w:val="clear" w:color="auto" w:fill="auto"/>
          </w:tcPr>
          <w:p w:rsidR="003A56BA" w:rsidRDefault="003A56BA" w:rsidP="009E7494">
            <w:pPr>
              <w:pStyle w:val="Default"/>
              <w:rPr>
                <w:sz w:val="23"/>
                <w:szCs w:val="23"/>
              </w:rPr>
            </w:pPr>
            <w:r>
              <w:rPr>
                <w:sz w:val="23"/>
                <w:szCs w:val="23"/>
              </w:rPr>
              <w:t>Il sistema potrebbe trovare degli errori nella compilazione dei campi (</w:t>
            </w:r>
            <w:proofErr w:type="gramStart"/>
            <w:r>
              <w:rPr>
                <w:sz w:val="23"/>
                <w:szCs w:val="23"/>
              </w:rPr>
              <w:t>Email</w:t>
            </w:r>
            <w:proofErr w:type="gramEnd"/>
            <w:r>
              <w:rPr>
                <w:sz w:val="23"/>
                <w:szCs w:val="23"/>
              </w:rPr>
              <w:t>, Username, Password, Ripeti password) come ad esempio simboli non consentiti, formato e-mail non valido.</w:t>
            </w:r>
          </w:p>
          <w:p w:rsidR="003A56BA" w:rsidRPr="00867CB4" w:rsidRDefault="003A56BA" w:rsidP="009E7494">
            <w:r>
              <w:rPr>
                <w:sz w:val="23"/>
                <w:szCs w:val="23"/>
              </w:rPr>
              <w:t xml:space="preserve">In questo caso si procede con </w:t>
            </w:r>
            <w:proofErr w:type="spellStart"/>
            <w:r>
              <w:rPr>
                <w:sz w:val="23"/>
                <w:szCs w:val="23"/>
              </w:rPr>
              <w:t>U</w:t>
            </w:r>
            <w:r w:rsidR="008F17A5">
              <w:rPr>
                <w:sz w:val="23"/>
                <w:szCs w:val="23"/>
              </w:rPr>
              <w:t>.</w:t>
            </w:r>
            <w:r>
              <w:rPr>
                <w:sz w:val="23"/>
                <w:szCs w:val="23"/>
              </w:rPr>
              <w:t>C</w:t>
            </w:r>
            <w:r w:rsidR="008F17A5">
              <w:rPr>
                <w:sz w:val="23"/>
                <w:szCs w:val="23"/>
              </w:rPr>
              <w:t>_</w:t>
            </w:r>
            <w:r>
              <w:rPr>
                <w:sz w:val="23"/>
                <w:szCs w:val="23"/>
              </w:rPr>
              <w:t>Registrazione</w:t>
            </w:r>
            <w:proofErr w:type="spellEnd"/>
            <w:r>
              <w:rPr>
                <w:sz w:val="23"/>
                <w:szCs w:val="23"/>
              </w:rPr>
              <w:t xml:space="preserve"> errata.</w:t>
            </w:r>
          </w:p>
        </w:tc>
      </w:tr>
    </w:tbl>
    <w:p w:rsidR="003A56BA" w:rsidRPr="00ED4296" w:rsidRDefault="003A56BA" w:rsidP="000F2CE5">
      <w:pP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3"/>
        <w:gridCol w:w="4814"/>
      </w:tblGrid>
      <w:tr w:rsidR="003D31F4" w:rsidRPr="006C2B3C" w:rsidTr="006C2B3C">
        <w:trPr>
          <w:hidden/>
        </w:trPr>
        <w:tc>
          <w:tcPr>
            <w:tcW w:w="4888" w:type="dxa"/>
            <w:shd w:val="clear" w:color="auto" w:fill="auto"/>
          </w:tcPr>
          <w:p w:rsidR="003D31F4" w:rsidRPr="006C2B3C" w:rsidRDefault="003D31F4" w:rsidP="00104B9D">
            <w:pPr>
              <w:rPr>
                <w:vanish/>
              </w:rPr>
            </w:pPr>
          </w:p>
        </w:tc>
        <w:tc>
          <w:tcPr>
            <w:tcW w:w="4889" w:type="dxa"/>
            <w:shd w:val="clear" w:color="auto" w:fill="auto"/>
          </w:tcPr>
          <w:p w:rsidR="003D31F4" w:rsidRPr="006C2B3C" w:rsidRDefault="003D31F4" w:rsidP="00104B9D">
            <w:pPr>
              <w:rPr>
                <w:vanish/>
              </w:rPr>
            </w:pPr>
          </w:p>
        </w:tc>
      </w:tr>
      <w:tr w:rsidR="003D31F4" w:rsidRPr="006C2B3C" w:rsidTr="006C2B3C">
        <w:trPr>
          <w:hidden/>
        </w:trPr>
        <w:tc>
          <w:tcPr>
            <w:tcW w:w="4888" w:type="dxa"/>
            <w:shd w:val="clear" w:color="auto" w:fill="auto"/>
          </w:tcPr>
          <w:p w:rsidR="003D31F4" w:rsidRPr="006C2B3C" w:rsidRDefault="003D31F4" w:rsidP="00104B9D">
            <w:pPr>
              <w:rPr>
                <w:vanish/>
              </w:rPr>
            </w:pPr>
          </w:p>
        </w:tc>
        <w:tc>
          <w:tcPr>
            <w:tcW w:w="4889" w:type="dxa"/>
            <w:shd w:val="clear" w:color="auto" w:fill="auto"/>
          </w:tcPr>
          <w:p w:rsidR="003D31F4" w:rsidRPr="006C2B3C" w:rsidRDefault="003D31F4" w:rsidP="00104B9D">
            <w:pPr>
              <w:rPr>
                <w:vanish/>
              </w:rPr>
            </w:pPr>
          </w:p>
        </w:tc>
      </w:tr>
      <w:tr w:rsidR="003D31F4" w:rsidRPr="006C2B3C" w:rsidTr="006C2B3C">
        <w:trPr>
          <w:hidden/>
        </w:trPr>
        <w:tc>
          <w:tcPr>
            <w:tcW w:w="4888" w:type="dxa"/>
            <w:shd w:val="clear" w:color="auto" w:fill="auto"/>
          </w:tcPr>
          <w:p w:rsidR="003D31F4" w:rsidRPr="006C2B3C" w:rsidRDefault="003D31F4" w:rsidP="00104B9D">
            <w:pPr>
              <w:rPr>
                <w:vanish/>
              </w:rPr>
            </w:pPr>
          </w:p>
        </w:tc>
        <w:tc>
          <w:tcPr>
            <w:tcW w:w="4889" w:type="dxa"/>
            <w:shd w:val="clear" w:color="auto" w:fill="auto"/>
          </w:tcPr>
          <w:p w:rsidR="003D31F4" w:rsidRPr="006C2B3C" w:rsidRDefault="003D31F4" w:rsidP="00104B9D">
            <w:pPr>
              <w:rPr>
                <w:vanish/>
              </w:rPr>
            </w:pPr>
          </w:p>
        </w:tc>
      </w:tr>
      <w:tr w:rsidR="003D31F4" w:rsidRPr="006C2B3C" w:rsidTr="006C2B3C">
        <w:trPr>
          <w:hidden/>
        </w:trPr>
        <w:tc>
          <w:tcPr>
            <w:tcW w:w="4888" w:type="dxa"/>
            <w:shd w:val="clear" w:color="auto" w:fill="auto"/>
          </w:tcPr>
          <w:p w:rsidR="003D31F4" w:rsidRPr="006C2B3C" w:rsidRDefault="003D31F4" w:rsidP="00104B9D">
            <w:pPr>
              <w:rPr>
                <w:vanish/>
              </w:rPr>
            </w:pPr>
          </w:p>
        </w:tc>
        <w:tc>
          <w:tcPr>
            <w:tcW w:w="4889" w:type="dxa"/>
            <w:shd w:val="clear" w:color="auto" w:fill="auto"/>
          </w:tcPr>
          <w:p w:rsidR="003D31F4" w:rsidRPr="006C2B3C" w:rsidRDefault="003D31F4" w:rsidP="00104B9D">
            <w:pPr>
              <w:rPr>
                <w:vanish/>
              </w:rPr>
            </w:pPr>
          </w:p>
        </w:tc>
      </w:tr>
      <w:tr w:rsidR="003D31F4" w:rsidRPr="006C2B3C" w:rsidTr="006C2B3C">
        <w:trPr>
          <w:hidden/>
        </w:trPr>
        <w:tc>
          <w:tcPr>
            <w:tcW w:w="4888" w:type="dxa"/>
            <w:shd w:val="clear" w:color="auto" w:fill="auto"/>
          </w:tcPr>
          <w:p w:rsidR="003D31F4" w:rsidRPr="006C2B3C" w:rsidRDefault="003D31F4" w:rsidP="00104B9D">
            <w:pPr>
              <w:rPr>
                <w:vanish/>
              </w:rPr>
            </w:pPr>
          </w:p>
        </w:tc>
        <w:tc>
          <w:tcPr>
            <w:tcW w:w="4889" w:type="dxa"/>
            <w:shd w:val="clear" w:color="auto" w:fill="auto"/>
          </w:tcPr>
          <w:p w:rsidR="003D31F4" w:rsidRPr="006C2B3C" w:rsidRDefault="003D31F4" w:rsidP="00104B9D">
            <w:pPr>
              <w:rPr>
                <w:vanish/>
              </w:rPr>
            </w:pPr>
          </w:p>
        </w:tc>
      </w:tr>
      <w:tr w:rsidR="003D31F4" w:rsidRPr="006C2B3C" w:rsidTr="006C2B3C">
        <w:trPr>
          <w:hidden/>
        </w:trPr>
        <w:tc>
          <w:tcPr>
            <w:tcW w:w="4888" w:type="dxa"/>
            <w:shd w:val="clear" w:color="auto" w:fill="auto"/>
          </w:tcPr>
          <w:p w:rsidR="003D31F4" w:rsidRPr="006C2B3C" w:rsidRDefault="003D31F4" w:rsidP="00104B9D">
            <w:pPr>
              <w:rPr>
                <w:vanish/>
              </w:rPr>
            </w:pPr>
          </w:p>
        </w:tc>
        <w:tc>
          <w:tcPr>
            <w:tcW w:w="4889" w:type="dxa"/>
            <w:shd w:val="clear" w:color="auto" w:fill="auto"/>
          </w:tcPr>
          <w:p w:rsidR="003D31F4" w:rsidRPr="006C2B3C" w:rsidRDefault="003D31F4" w:rsidP="00104B9D">
            <w:pPr>
              <w:rPr>
                <w:vanish/>
              </w:rPr>
            </w:pPr>
          </w:p>
        </w:tc>
      </w:tr>
    </w:tbl>
    <w:p w:rsidR="00D35EE0" w:rsidRPr="00104B9D" w:rsidRDefault="00D35EE0" w:rsidP="00104B9D">
      <w:pPr>
        <w:rPr>
          <w:vanish/>
        </w:rPr>
      </w:pPr>
    </w:p>
    <w:p w:rsidR="00192323" w:rsidRDefault="00192323" w:rsidP="004D5F12">
      <w:pPr>
        <w:rPr>
          <w:b/>
          <w:sz w:val="30"/>
          <w:szCs w:val="3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3D31F4" w:rsidRPr="006C2B3C" w:rsidTr="006C2B3C">
        <w:tc>
          <w:tcPr>
            <w:tcW w:w="3733" w:type="dxa"/>
            <w:shd w:val="clear" w:color="auto" w:fill="auto"/>
          </w:tcPr>
          <w:p w:rsidR="003D31F4" w:rsidRPr="006C2B3C" w:rsidRDefault="003D31F4" w:rsidP="004D5F12">
            <w:pPr>
              <w:rPr>
                <w:b/>
                <w:sz w:val="30"/>
                <w:szCs w:val="30"/>
              </w:rPr>
            </w:pPr>
            <w:bookmarkStart w:id="24" w:name="_Hlk528834960"/>
            <w:r w:rsidRPr="006C2B3C">
              <w:rPr>
                <w:rFonts w:eastAsia="Times New Roman"/>
                <w:b/>
              </w:rPr>
              <w:t>Nome caso d’uso</w:t>
            </w:r>
          </w:p>
        </w:tc>
        <w:tc>
          <w:tcPr>
            <w:tcW w:w="6120" w:type="dxa"/>
            <w:shd w:val="clear" w:color="auto" w:fill="auto"/>
          </w:tcPr>
          <w:p w:rsidR="003D31F4" w:rsidRPr="006C2B3C" w:rsidRDefault="003D31F4" w:rsidP="004D5F12">
            <w:pPr>
              <w:rPr>
                <w:b/>
                <w:sz w:val="30"/>
                <w:szCs w:val="30"/>
              </w:rPr>
            </w:pPr>
            <w:r w:rsidRPr="006C2B3C">
              <w:rPr>
                <w:rFonts w:eastAsia="Times New Roman"/>
                <w:b/>
              </w:rPr>
              <w:t>UC_0.</w:t>
            </w:r>
            <w:r w:rsidR="00C4467A">
              <w:rPr>
                <w:rFonts w:eastAsia="Times New Roman"/>
                <w:b/>
              </w:rPr>
              <w:t>2</w:t>
            </w:r>
            <w:r w:rsidRPr="006C2B3C">
              <w:rPr>
                <w:rFonts w:eastAsia="Times New Roman"/>
                <w:b/>
              </w:rPr>
              <w:t xml:space="preserve"> - Login</w:t>
            </w:r>
          </w:p>
        </w:tc>
      </w:tr>
      <w:tr w:rsidR="003D31F4" w:rsidRPr="006C2B3C" w:rsidTr="006C2B3C">
        <w:tc>
          <w:tcPr>
            <w:tcW w:w="3733" w:type="dxa"/>
            <w:shd w:val="clear" w:color="auto" w:fill="auto"/>
          </w:tcPr>
          <w:p w:rsidR="003D31F4" w:rsidRPr="006C2B3C" w:rsidRDefault="003D31F4" w:rsidP="004D5F12">
            <w:pPr>
              <w:rPr>
                <w:b/>
                <w:sz w:val="30"/>
                <w:szCs w:val="30"/>
              </w:rPr>
            </w:pPr>
            <w:r w:rsidRPr="006C2B3C">
              <w:rPr>
                <w:rFonts w:eastAsia="Times New Roman"/>
                <w:b/>
              </w:rPr>
              <w:t>Attori partecipanti</w:t>
            </w:r>
          </w:p>
        </w:tc>
        <w:tc>
          <w:tcPr>
            <w:tcW w:w="6120" w:type="dxa"/>
            <w:shd w:val="clear" w:color="auto" w:fill="auto"/>
          </w:tcPr>
          <w:p w:rsidR="003D31F4" w:rsidRPr="006C2B3C" w:rsidRDefault="003D31F4" w:rsidP="004D5F12">
            <w:pPr>
              <w:rPr>
                <w:b/>
                <w:sz w:val="30"/>
                <w:szCs w:val="30"/>
              </w:rPr>
            </w:pPr>
            <w:r w:rsidRPr="006C2B3C">
              <w:rPr>
                <w:rFonts w:eastAsia="Times New Roman"/>
              </w:rPr>
              <w:t xml:space="preserve">Iniziata da </w:t>
            </w:r>
            <w:r w:rsidRPr="006C2B3C">
              <w:rPr>
                <w:rFonts w:eastAsia="Times New Roman"/>
                <w:i/>
              </w:rPr>
              <w:t>Utente Registrato</w:t>
            </w:r>
          </w:p>
        </w:tc>
      </w:tr>
      <w:tr w:rsidR="003D31F4" w:rsidRPr="006C2B3C" w:rsidTr="006C2B3C">
        <w:tc>
          <w:tcPr>
            <w:tcW w:w="3733" w:type="dxa"/>
            <w:shd w:val="clear" w:color="auto" w:fill="auto"/>
          </w:tcPr>
          <w:p w:rsidR="003D31F4" w:rsidRPr="006C2B3C" w:rsidRDefault="003D31F4" w:rsidP="004D5F12">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3D31F4" w:rsidRPr="006C2B3C" w:rsidTr="006C2B3C">
              <w:trPr>
                <w:trHeight w:val="417"/>
              </w:trPr>
              <w:tc>
                <w:tcPr>
                  <w:tcW w:w="2947" w:type="dxa"/>
                  <w:shd w:val="clear" w:color="auto" w:fill="FFF2CC"/>
                </w:tcPr>
                <w:p w:rsidR="003D31F4" w:rsidRPr="006C2B3C" w:rsidRDefault="003D31F4" w:rsidP="004D5F12">
                  <w:pPr>
                    <w:rPr>
                      <w:b/>
                      <w:sz w:val="30"/>
                      <w:szCs w:val="30"/>
                    </w:rPr>
                  </w:pPr>
                  <w:r w:rsidRPr="006C2B3C">
                    <w:rPr>
                      <w:rFonts w:eastAsia="Times New Roman"/>
                      <w:b/>
                    </w:rPr>
                    <w:t>ATTORE</w:t>
                  </w:r>
                </w:p>
              </w:tc>
              <w:tc>
                <w:tcPr>
                  <w:tcW w:w="2947" w:type="dxa"/>
                  <w:shd w:val="clear" w:color="auto" w:fill="FFF2CC"/>
                </w:tcPr>
                <w:p w:rsidR="003D31F4" w:rsidRPr="006C2B3C" w:rsidRDefault="003D31F4" w:rsidP="004D5F12">
                  <w:pPr>
                    <w:rPr>
                      <w:b/>
                      <w:sz w:val="30"/>
                      <w:szCs w:val="30"/>
                    </w:rPr>
                  </w:pPr>
                  <w:r w:rsidRPr="006C2B3C">
                    <w:rPr>
                      <w:rFonts w:eastAsia="Times New Roman"/>
                      <w:b/>
                    </w:rPr>
                    <w:t>SISTEMA</w:t>
                  </w:r>
                </w:p>
              </w:tc>
            </w:tr>
            <w:tr w:rsidR="003D31F4" w:rsidRPr="006C2B3C" w:rsidTr="006C2B3C">
              <w:trPr>
                <w:trHeight w:val="1492"/>
              </w:trPr>
              <w:tc>
                <w:tcPr>
                  <w:tcW w:w="2947" w:type="dxa"/>
                  <w:shd w:val="clear" w:color="auto" w:fill="auto"/>
                </w:tcPr>
                <w:p w:rsidR="003D31F4" w:rsidRPr="009F16D2" w:rsidRDefault="009F16D2" w:rsidP="004D5F12">
                  <w:r w:rsidRPr="009F16D2">
                    <w:t xml:space="preserve">1. L’Utente compila il </w:t>
                  </w:r>
                  <w:proofErr w:type="spellStart"/>
                  <w:r w:rsidRPr="009F16D2">
                    <w:t>form</w:t>
                  </w:r>
                  <w:proofErr w:type="spellEnd"/>
                  <w:r w:rsidRPr="009F16D2">
                    <w:t xml:space="preserve"> specificando la sua </w:t>
                  </w:r>
                  <w:proofErr w:type="gramStart"/>
                  <w:r w:rsidRPr="009F16D2">
                    <w:t>email</w:t>
                  </w:r>
                  <w:proofErr w:type="gramEnd"/>
                  <w:r>
                    <w:t xml:space="preserve"> e la password, successivamente preme su invio. </w:t>
                  </w:r>
                </w:p>
              </w:tc>
              <w:tc>
                <w:tcPr>
                  <w:tcW w:w="2947" w:type="dxa"/>
                  <w:shd w:val="clear" w:color="auto" w:fill="auto"/>
                </w:tcPr>
                <w:p w:rsidR="003D31F4" w:rsidRPr="006C2B3C" w:rsidRDefault="003D31F4" w:rsidP="004D5F12">
                  <w:pPr>
                    <w:rPr>
                      <w:b/>
                      <w:sz w:val="30"/>
                      <w:szCs w:val="30"/>
                    </w:rPr>
                  </w:pPr>
                </w:p>
              </w:tc>
            </w:tr>
            <w:tr w:rsidR="003D31F4" w:rsidRPr="006C2B3C" w:rsidTr="006C2B3C">
              <w:trPr>
                <w:trHeight w:val="1545"/>
              </w:trPr>
              <w:tc>
                <w:tcPr>
                  <w:tcW w:w="2947" w:type="dxa"/>
                  <w:shd w:val="clear" w:color="auto" w:fill="auto"/>
                </w:tcPr>
                <w:p w:rsidR="003D31F4" w:rsidRPr="006C2B3C" w:rsidRDefault="003D31F4" w:rsidP="004D5F12">
                  <w:pPr>
                    <w:rPr>
                      <w:b/>
                      <w:sz w:val="30"/>
                      <w:szCs w:val="30"/>
                    </w:rPr>
                  </w:pPr>
                </w:p>
              </w:tc>
              <w:tc>
                <w:tcPr>
                  <w:tcW w:w="2947" w:type="dxa"/>
                  <w:shd w:val="clear" w:color="auto" w:fill="auto"/>
                </w:tcPr>
                <w:p w:rsidR="003D31F4" w:rsidRPr="009F16D2" w:rsidRDefault="009F16D2" w:rsidP="004D5F12">
                  <w:r w:rsidRPr="009F16D2">
                    <w:t>2. Il sistema esegue il controllo delle credenziali e reindirizza l’utente all</w:t>
                  </w:r>
                  <w:r>
                    <w:t>a Homepage</w:t>
                  </w:r>
                  <w:r w:rsidRPr="009F16D2">
                    <w:t>.</w:t>
                  </w:r>
                </w:p>
              </w:tc>
            </w:tr>
          </w:tbl>
          <w:p w:rsidR="003D31F4" w:rsidRPr="006C2B3C" w:rsidRDefault="003D31F4" w:rsidP="004D5F12">
            <w:pPr>
              <w:rPr>
                <w:b/>
                <w:sz w:val="30"/>
                <w:szCs w:val="30"/>
              </w:rPr>
            </w:pPr>
          </w:p>
        </w:tc>
      </w:tr>
      <w:tr w:rsidR="003D31F4" w:rsidRPr="006C2B3C" w:rsidTr="006C2B3C">
        <w:tc>
          <w:tcPr>
            <w:tcW w:w="3733" w:type="dxa"/>
            <w:shd w:val="clear" w:color="auto" w:fill="auto"/>
          </w:tcPr>
          <w:p w:rsidR="003D31F4" w:rsidRPr="006C2B3C" w:rsidRDefault="003D31F4" w:rsidP="004D5F12">
            <w:pPr>
              <w:rPr>
                <w:b/>
                <w:sz w:val="30"/>
                <w:szCs w:val="30"/>
              </w:rPr>
            </w:pPr>
            <w:r w:rsidRPr="006C2B3C">
              <w:rPr>
                <w:rFonts w:eastAsia="Times New Roman"/>
                <w:b/>
              </w:rPr>
              <w:t>Condizioni d’entrata</w:t>
            </w:r>
          </w:p>
        </w:tc>
        <w:tc>
          <w:tcPr>
            <w:tcW w:w="6120" w:type="dxa"/>
            <w:shd w:val="clear" w:color="auto" w:fill="auto"/>
          </w:tcPr>
          <w:p w:rsidR="003D31F4" w:rsidRPr="009F16D2" w:rsidRDefault="009F16D2" w:rsidP="00572639">
            <w:pPr>
              <w:numPr>
                <w:ilvl w:val="0"/>
                <w:numId w:val="2"/>
              </w:numPr>
            </w:pPr>
            <w:r w:rsidRPr="009F16D2">
              <w:t xml:space="preserve">L’Utente si trova nella </w:t>
            </w:r>
            <w:proofErr w:type="spellStart"/>
            <w:r w:rsidR="00B50DDA">
              <w:t>HomePage</w:t>
            </w:r>
            <w:proofErr w:type="spellEnd"/>
            <w:r w:rsidR="00B50DDA">
              <w:t xml:space="preserve"> </w:t>
            </w:r>
            <w:r w:rsidRPr="009F16D2">
              <w:t>di</w:t>
            </w:r>
            <w:r>
              <w:t xml:space="preserve"> </w:t>
            </w:r>
            <w:proofErr w:type="spellStart"/>
            <w:r>
              <w:t>AnalyticsFilms</w:t>
            </w:r>
            <w:proofErr w:type="spellEnd"/>
            <w:r>
              <w:t>.</w:t>
            </w:r>
          </w:p>
        </w:tc>
      </w:tr>
      <w:tr w:rsidR="003D31F4" w:rsidRPr="006C2B3C" w:rsidTr="006C2B3C">
        <w:tc>
          <w:tcPr>
            <w:tcW w:w="3733" w:type="dxa"/>
            <w:shd w:val="clear" w:color="auto" w:fill="auto"/>
          </w:tcPr>
          <w:p w:rsidR="003D31F4" w:rsidRPr="006C2B3C" w:rsidRDefault="003D31F4" w:rsidP="004D5F12">
            <w:pPr>
              <w:rPr>
                <w:b/>
                <w:sz w:val="30"/>
                <w:szCs w:val="30"/>
              </w:rPr>
            </w:pPr>
            <w:r w:rsidRPr="006C2B3C">
              <w:rPr>
                <w:rFonts w:eastAsia="Times New Roman"/>
                <w:b/>
              </w:rPr>
              <w:t>Condizioni d’uscita</w:t>
            </w:r>
          </w:p>
        </w:tc>
        <w:tc>
          <w:tcPr>
            <w:tcW w:w="6120" w:type="dxa"/>
            <w:shd w:val="clear" w:color="auto" w:fill="auto"/>
          </w:tcPr>
          <w:p w:rsidR="003D31F4" w:rsidRPr="009F16D2" w:rsidRDefault="009F16D2" w:rsidP="00572639">
            <w:pPr>
              <w:numPr>
                <w:ilvl w:val="0"/>
                <w:numId w:val="2"/>
              </w:numPr>
            </w:pPr>
            <w:r w:rsidRPr="009F16D2">
              <w:t>L’Utente viene riconosciuto e viene reindirizzato alla sua pagina personale</w:t>
            </w:r>
            <w:r w:rsidR="00060D87">
              <w:t>.</w:t>
            </w:r>
          </w:p>
        </w:tc>
      </w:tr>
      <w:tr w:rsidR="003D31F4" w:rsidRPr="006C2B3C" w:rsidTr="00E56E5D">
        <w:trPr>
          <w:trHeight w:val="279"/>
        </w:trPr>
        <w:tc>
          <w:tcPr>
            <w:tcW w:w="3733" w:type="dxa"/>
            <w:shd w:val="clear" w:color="auto" w:fill="auto"/>
            <w:vAlign w:val="bottom"/>
          </w:tcPr>
          <w:p w:rsidR="003D31F4" w:rsidRPr="006C2B3C" w:rsidRDefault="00A46692" w:rsidP="004144CA">
            <w:pPr>
              <w:spacing w:line="264" w:lineRule="exact"/>
              <w:rPr>
                <w:rFonts w:eastAsia="Times New Roman"/>
                <w:b/>
              </w:rPr>
            </w:pPr>
            <w:r>
              <w:rPr>
                <w:rFonts w:eastAsia="Times New Roman"/>
                <w:b/>
              </w:rPr>
              <w:t>Eccezioni</w:t>
            </w:r>
          </w:p>
        </w:tc>
        <w:tc>
          <w:tcPr>
            <w:tcW w:w="6120" w:type="dxa"/>
            <w:shd w:val="clear" w:color="auto" w:fill="auto"/>
          </w:tcPr>
          <w:p w:rsidR="003D31F4" w:rsidRPr="00764506" w:rsidRDefault="0076044B" w:rsidP="00764506">
            <w:pPr>
              <w:pStyle w:val="Default"/>
              <w:rPr>
                <w:sz w:val="23"/>
                <w:szCs w:val="23"/>
              </w:rPr>
            </w:pPr>
            <w:r>
              <w:rPr>
                <w:sz w:val="23"/>
                <w:szCs w:val="23"/>
              </w:rPr>
              <w:t xml:space="preserve">Se il sistema non riconosce </w:t>
            </w:r>
            <w:r w:rsidR="00764506">
              <w:rPr>
                <w:sz w:val="23"/>
                <w:szCs w:val="23"/>
              </w:rPr>
              <w:t>l’email o l’username o la password dell’utente</w:t>
            </w:r>
            <w:r>
              <w:rPr>
                <w:sz w:val="23"/>
                <w:szCs w:val="23"/>
              </w:rPr>
              <w:t xml:space="preserve"> si passa allo </w:t>
            </w:r>
            <w:proofErr w:type="gramStart"/>
            <w:r>
              <w:rPr>
                <w:sz w:val="23"/>
                <w:szCs w:val="23"/>
              </w:rPr>
              <w:t>U</w:t>
            </w:r>
            <w:r w:rsidR="00C4467A">
              <w:rPr>
                <w:sz w:val="23"/>
                <w:szCs w:val="23"/>
              </w:rPr>
              <w:t>.</w:t>
            </w:r>
            <w:r>
              <w:rPr>
                <w:sz w:val="23"/>
                <w:szCs w:val="23"/>
              </w:rPr>
              <w:t>C</w:t>
            </w:r>
            <w:r w:rsidR="00C4467A">
              <w:rPr>
                <w:sz w:val="23"/>
                <w:szCs w:val="23"/>
              </w:rPr>
              <w:t xml:space="preserve"> </w:t>
            </w:r>
            <w:r>
              <w:rPr>
                <w:sz w:val="23"/>
                <w:szCs w:val="23"/>
              </w:rPr>
              <w:t xml:space="preserve"> </w:t>
            </w:r>
            <w:r w:rsidR="00DD696A">
              <w:rPr>
                <w:sz w:val="23"/>
                <w:szCs w:val="23"/>
              </w:rPr>
              <w:t>Login</w:t>
            </w:r>
            <w:proofErr w:type="gramEnd"/>
            <w:r w:rsidR="00DD696A">
              <w:rPr>
                <w:sz w:val="23"/>
                <w:szCs w:val="23"/>
              </w:rPr>
              <w:t xml:space="preserve"> Errato</w:t>
            </w:r>
            <w:r w:rsidR="00764506">
              <w:rPr>
                <w:sz w:val="23"/>
                <w:szCs w:val="23"/>
              </w:rPr>
              <w:t>.</w:t>
            </w:r>
          </w:p>
        </w:tc>
      </w:tr>
      <w:bookmarkEnd w:id="24"/>
    </w:tbl>
    <w:p w:rsidR="00192323" w:rsidRDefault="00192323" w:rsidP="004D5F12">
      <w:pPr>
        <w:rPr>
          <w:b/>
          <w:sz w:val="30"/>
          <w:szCs w:val="30"/>
        </w:rPr>
      </w:pPr>
    </w:p>
    <w:p w:rsidR="00192323" w:rsidRDefault="00192323" w:rsidP="004D5F12">
      <w:pPr>
        <w:rPr>
          <w:b/>
          <w:sz w:val="30"/>
          <w:szCs w:val="30"/>
        </w:rPr>
      </w:pPr>
    </w:p>
    <w:p w:rsidR="00216735" w:rsidRDefault="00216735" w:rsidP="004D5F12">
      <w:pPr>
        <w:rPr>
          <w:b/>
          <w:sz w:val="30"/>
          <w:szCs w:val="30"/>
        </w:rPr>
      </w:pPr>
    </w:p>
    <w:p w:rsidR="00216735" w:rsidRDefault="00216735" w:rsidP="004D5F12">
      <w:pPr>
        <w:rPr>
          <w:b/>
          <w:sz w:val="30"/>
          <w:szCs w:val="30"/>
        </w:rPr>
      </w:pPr>
    </w:p>
    <w:p w:rsidR="00216735" w:rsidRPr="00C404F7" w:rsidRDefault="00216735" w:rsidP="004D5F12">
      <w:pPr>
        <w:rPr>
          <w:b/>
          <w:sz w:val="30"/>
          <w:szCs w:val="3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3D31F4" w:rsidRPr="006C2B3C" w:rsidTr="006C2B3C">
        <w:tc>
          <w:tcPr>
            <w:tcW w:w="3733" w:type="dxa"/>
            <w:shd w:val="clear" w:color="auto" w:fill="auto"/>
          </w:tcPr>
          <w:p w:rsidR="003D31F4" w:rsidRPr="006C2B3C" w:rsidRDefault="003D31F4" w:rsidP="006C2B3C">
            <w:pPr>
              <w:rPr>
                <w:b/>
                <w:sz w:val="30"/>
                <w:szCs w:val="30"/>
              </w:rPr>
            </w:pPr>
            <w:r w:rsidRPr="006C2B3C">
              <w:rPr>
                <w:rFonts w:eastAsia="Times New Roman"/>
                <w:b/>
              </w:rPr>
              <w:lastRenderedPageBreak/>
              <w:t>Nome caso d’uso</w:t>
            </w:r>
          </w:p>
        </w:tc>
        <w:tc>
          <w:tcPr>
            <w:tcW w:w="6120" w:type="dxa"/>
            <w:shd w:val="clear" w:color="auto" w:fill="auto"/>
          </w:tcPr>
          <w:p w:rsidR="003D31F4" w:rsidRPr="006C2B3C" w:rsidRDefault="003D31F4" w:rsidP="006C2B3C">
            <w:pPr>
              <w:rPr>
                <w:b/>
                <w:sz w:val="30"/>
                <w:szCs w:val="30"/>
              </w:rPr>
            </w:pPr>
            <w:r w:rsidRPr="006C2B3C">
              <w:rPr>
                <w:rFonts w:eastAsia="Times New Roman"/>
                <w:b/>
              </w:rPr>
              <w:t>UC_0.</w:t>
            </w:r>
            <w:r w:rsidR="00C4467A">
              <w:rPr>
                <w:rFonts w:eastAsia="Times New Roman"/>
                <w:b/>
              </w:rPr>
              <w:t>3</w:t>
            </w:r>
            <w:r w:rsidRPr="006C2B3C">
              <w:rPr>
                <w:rFonts w:eastAsia="Times New Roman"/>
                <w:b/>
              </w:rPr>
              <w:t xml:space="preserve"> - </w:t>
            </w:r>
            <w:proofErr w:type="spellStart"/>
            <w:r w:rsidRPr="006C2B3C">
              <w:rPr>
                <w:rFonts w:eastAsia="Times New Roman"/>
                <w:b/>
              </w:rPr>
              <w:t>L</w:t>
            </w:r>
            <w:r w:rsidR="001223D0" w:rsidRPr="006C2B3C">
              <w:rPr>
                <w:rFonts w:eastAsia="Times New Roman"/>
                <w:b/>
              </w:rPr>
              <w:t>ogout</w:t>
            </w:r>
            <w:proofErr w:type="spellEnd"/>
          </w:p>
        </w:tc>
      </w:tr>
      <w:tr w:rsidR="003D31F4" w:rsidRPr="006C2B3C" w:rsidTr="006C2B3C">
        <w:tc>
          <w:tcPr>
            <w:tcW w:w="3733" w:type="dxa"/>
            <w:shd w:val="clear" w:color="auto" w:fill="auto"/>
          </w:tcPr>
          <w:p w:rsidR="003D31F4" w:rsidRPr="006C2B3C" w:rsidRDefault="003D31F4" w:rsidP="006C2B3C">
            <w:pPr>
              <w:rPr>
                <w:b/>
                <w:sz w:val="30"/>
                <w:szCs w:val="30"/>
              </w:rPr>
            </w:pPr>
            <w:r w:rsidRPr="006C2B3C">
              <w:rPr>
                <w:rFonts w:eastAsia="Times New Roman"/>
                <w:b/>
              </w:rPr>
              <w:t>Attori partecipanti</w:t>
            </w:r>
          </w:p>
        </w:tc>
        <w:tc>
          <w:tcPr>
            <w:tcW w:w="6120" w:type="dxa"/>
            <w:shd w:val="clear" w:color="auto" w:fill="auto"/>
          </w:tcPr>
          <w:p w:rsidR="003D31F4" w:rsidRPr="006C2B3C" w:rsidRDefault="003D31F4" w:rsidP="006C2B3C">
            <w:pPr>
              <w:rPr>
                <w:b/>
                <w:sz w:val="30"/>
                <w:szCs w:val="30"/>
              </w:rPr>
            </w:pPr>
            <w:r w:rsidRPr="006C2B3C">
              <w:rPr>
                <w:rFonts w:eastAsia="Times New Roman"/>
              </w:rPr>
              <w:t xml:space="preserve">Iniziata da </w:t>
            </w:r>
            <w:r w:rsidRPr="006C2B3C">
              <w:rPr>
                <w:rFonts w:eastAsia="Times New Roman"/>
                <w:i/>
              </w:rPr>
              <w:t>Utente Registrato</w:t>
            </w:r>
          </w:p>
        </w:tc>
      </w:tr>
      <w:tr w:rsidR="003D31F4" w:rsidRPr="006C2B3C" w:rsidTr="006C2B3C">
        <w:tc>
          <w:tcPr>
            <w:tcW w:w="3733" w:type="dxa"/>
            <w:shd w:val="clear" w:color="auto" w:fill="auto"/>
          </w:tcPr>
          <w:p w:rsidR="003D31F4" w:rsidRPr="006C2B3C" w:rsidRDefault="003D31F4" w:rsidP="006C2B3C">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3D31F4" w:rsidRPr="006C2B3C" w:rsidTr="006C2B3C">
              <w:trPr>
                <w:trHeight w:val="417"/>
              </w:trPr>
              <w:tc>
                <w:tcPr>
                  <w:tcW w:w="2947" w:type="dxa"/>
                  <w:shd w:val="clear" w:color="auto" w:fill="FFF2CC"/>
                </w:tcPr>
                <w:p w:rsidR="003D31F4" w:rsidRPr="006C2B3C" w:rsidRDefault="003D31F4" w:rsidP="006C2B3C">
                  <w:pPr>
                    <w:rPr>
                      <w:b/>
                      <w:sz w:val="30"/>
                      <w:szCs w:val="30"/>
                    </w:rPr>
                  </w:pPr>
                  <w:r w:rsidRPr="006C2B3C">
                    <w:rPr>
                      <w:rFonts w:eastAsia="Times New Roman"/>
                      <w:b/>
                    </w:rPr>
                    <w:t>ATTORE</w:t>
                  </w:r>
                </w:p>
              </w:tc>
              <w:tc>
                <w:tcPr>
                  <w:tcW w:w="2947" w:type="dxa"/>
                  <w:shd w:val="clear" w:color="auto" w:fill="FFF2CC"/>
                </w:tcPr>
                <w:p w:rsidR="003D31F4" w:rsidRPr="006C2B3C" w:rsidRDefault="003D31F4" w:rsidP="006C2B3C">
                  <w:pPr>
                    <w:rPr>
                      <w:b/>
                      <w:sz w:val="30"/>
                      <w:szCs w:val="30"/>
                    </w:rPr>
                  </w:pPr>
                  <w:r w:rsidRPr="006C2B3C">
                    <w:rPr>
                      <w:rFonts w:eastAsia="Times New Roman"/>
                      <w:b/>
                    </w:rPr>
                    <w:t>SISTEMA</w:t>
                  </w:r>
                </w:p>
              </w:tc>
            </w:tr>
            <w:tr w:rsidR="003D31F4" w:rsidRPr="006C2B3C" w:rsidTr="006C2B3C">
              <w:trPr>
                <w:trHeight w:val="1492"/>
              </w:trPr>
              <w:tc>
                <w:tcPr>
                  <w:tcW w:w="2947" w:type="dxa"/>
                  <w:shd w:val="clear" w:color="auto" w:fill="auto"/>
                </w:tcPr>
                <w:p w:rsidR="003D31F4" w:rsidRPr="009F16D2" w:rsidRDefault="009F16D2" w:rsidP="006C2B3C">
                  <w:r w:rsidRPr="009F16D2">
                    <w:t>1. L’Utente clicca sul bottone "</w:t>
                  </w:r>
                  <w:proofErr w:type="spellStart"/>
                  <w:r w:rsidRPr="009F16D2">
                    <w:t>Logout</w:t>
                  </w:r>
                  <w:proofErr w:type="spellEnd"/>
                  <w:r w:rsidRPr="009F16D2">
                    <w:t>".</w:t>
                  </w:r>
                  <w:r>
                    <w:t xml:space="preserve"> </w:t>
                  </w:r>
                </w:p>
              </w:tc>
              <w:tc>
                <w:tcPr>
                  <w:tcW w:w="2947" w:type="dxa"/>
                  <w:shd w:val="clear" w:color="auto" w:fill="auto"/>
                </w:tcPr>
                <w:p w:rsidR="003D31F4" w:rsidRPr="009F16D2" w:rsidRDefault="003D31F4" w:rsidP="006C2B3C"/>
              </w:tc>
            </w:tr>
            <w:tr w:rsidR="003D31F4" w:rsidRPr="006C2B3C" w:rsidTr="006C2B3C">
              <w:trPr>
                <w:trHeight w:val="1545"/>
              </w:trPr>
              <w:tc>
                <w:tcPr>
                  <w:tcW w:w="2947" w:type="dxa"/>
                  <w:shd w:val="clear" w:color="auto" w:fill="auto"/>
                </w:tcPr>
                <w:p w:rsidR="003D31F4" w:rsidRPr="006C2B3C" w:rsidRDefault="003D31F4" w:rsidP="006C2B3C">
                  <w:pPr>
                    <w:rPr>
                      <w:b/>
                      <w:sz w:val="30"/>
                      <w:szCs w:val="30"/>
                    </w:rPr>
                  </w:pPr>
                </w:p>
              </w:tc>
              <w:tc>
                <w:tcPr>
                  <w:tcW w:w="2947" w:type="dxa"/>
                  <w:shd w:val="clear" w:color="auto" w:fill="auto"/>
                </w:tcPr>
                <w:p w:rsidR="003D31F4" w:rsidRPr="009F16D2" w:rsidRDefault="009F16D2" w:rsidP="006C2B3C">
                  <w:r w:rsidRPr="009F16D2">
                    <w:t xml:space="preserve">2. </w:t>
                  </w:r>
                  <w:proofErr w:type="spellStart"/>
                  <w:r>
                    <w:t>AnalyticsFilms</w:t>
                  </w:r>
                  <w:proofErr w:type="spellEnd"/>
                  <w:r>
                    <w:t xml:space="preserve"> </w:t>
                  </w:r>
                  <w:r w:rsidRPr="009F16D2">
                    <w:t xml:space="preserve">risponde facendo il </w:t>
                  </w:r>
                  <w:proofErr w:type="spellStart"/>
                  <w:r w:rsidRPr="009F16D2">
                    <w:t>logout</w:t>
                  </w:r>
                  <w:proofErr w:type="spellEnd"/>
                  <w:r w:rsidRPr="009F16D2">
                    <w:t xml:space="preserve"> e reindirizza l’utente </w:t>
                  </w:r>
                  <w:proofErr w:type="gramStart"/>
                  <w:r w:rsidRPr="009F16D2">
                    <w:t>alla  Homepage</w:t>
                  </w:r>
                  <w:proofErr w:type="gramEnd"/>
                  <w:r w:rsidRPr="009F16D2">
                    <w:t>.</w:t>
                  </w:r>
                </w:p>
              </w:tc>
            </w:tr>
          </w:tbl>
          <w:p w:rsidR="003D31F4" w:rsidRPr="006C2B3C" w:rsidRDefault="003D31F4" w:rsidP="006C2B3C">
            <w:pPr>
              <w:rPr>
                <w:b/>
                <w:sz w:val="30"/>
                <w:szCs w:val="30"/>
              </w:rPr>
            </w:pPr>
          </w:p>
        </w:tc>
      </w:tr>
      <w:tr w:rsidR="003D31F4" w:rsidRPr="006C2B3C" w:rsidTr="006C2B3C">
        <w:tc>
          <w:tcPr>
            <w:tcW w:w="3733" w:type="dxa"/>
            <w:shd w:val="clear" w:color="auto" w:fill="auto"/>
          </w:tcPr>
          <w:p w:rsidR="003D31F4" w:rsidRPr="006C2B3C" w:rsidRDefault="003D31F4" w:rsidP="006C2B3C">
            <w:pPr>
              <w:rPr>
                <w:b/>
                <w:sz w:val="30"/>
                <w:szCs w:val="30"/>
              </w:rPr>
            </w:pPr>
            <w:r w:rsidRPr="006C2B3C">
              <w:rPr>
                <w:rFonts w:eastAsia="Times New Roman"/>
                <w:b/>
              </w:rPr>
              <w:t>Condizioni d’entrata</w:t>
            </w:r>
          </w:p>
        </w:tc>
        <w:tc>
          <w:tcPr>
            <w:tcW w:w="6120" w:type="dxa"/>
            <w:shd w:val="clear" w:color="auto" w:fill="auto"/>
          </w:tcPr>
          <w:p w:rsidR="003D31F4" w:rsidRPr="009F16D2" w:rsidRDefault="009F16D2" w:rsidP="00572639">
            <w:pPr>
              <w:numPr>
                <w:ilvl w:val="0"/>
                <w:numId w:val="2"/>
              </w:numPr>
            </w:pPr>
            <w:r>
              <w:t xml:space="preserve">L’ Utente </w:t>
            </w:r>
            <w:r w:rsidR="00706A18">
              <w:t>è loggato sulla homepage</w:t>
            </w:r>
            <w:r>
              <w:t>.</w:t>
            </w:r>
          </w:p>
        </w:tc>
      </w:tr>
      <w:tr w:rsidR="003D31F4" w:rsidRPr="006C2B3C" w:rsidTr="006C2B3C">
        <w:tc>
          <w:tcPr>
            <w:tcW w:w="3733" w:type="dxa"/>
            <w:shd w:val="clear" w:color="auto" w:fill="auto"/>
          </w:tcPr>
          <w:p w:rsidR="003D31F4" w:rsidRPr="006C2B3C" w:rsidRDefault="003D31F4" w:rsidP="006C2B3C">
            <w:pPr>
              <w:rPr>
                <w:b/>
                <w:sz w:val="30"/>
                <w:szCs w:val="30"/>
              </w:rPr>
            </w:pPr>
            <w:r w:rsidRPr="006C2B3C">
              <w:rPr>
                <w:rFonts w:eastAsia="Times New Roman"/>
                <w:b/>
              </w:rPr>
              <w:t>Condizioni d’uscita</w:t>
            </w:r>
          </w:p>
        </w:tc>
        <w:tc>
          <w:tcPr>
            <w:tcW w:w="6120" w:type="dxa"/>
            <w:shd w:val="clear" w:color="auto" w:fill="auto"/>
          </w:tcPr>
          <w:p w:rsidR="003D31F4" w:rsidRPr="00DB2245" w:rsidRDefault="00DB2245" w:rsidP="00572639">
            <w:pPr>
              <w:numPr>
                <w:ilvl w:val="0"/>
                <w:numId w:val="2"/>
              </w:numPr>
            </w:pPr>
            <w:r w:rsidRPr="00DB2245">
              <w:t xml:space="preserve">L’ Utente </w:t>
            </w:r>
            <w:r w:rsidR="00706A18">
              <w:t xml:space="preserve">viene </w:t>
            </w:r>
            <w:proofErr w:type="spellStart"/>
            <w:r w:rsidR="00706A18">
              <w:t>rendirizzato</w:t>
            </w:r>
            <w:proofErr w:type="spellEnd"/>
            <w:r w:rsidR="00706A18">
              <w:t xml:space="preserve"> alla homepage fuori dal suo account</w:t>
            </w:r>
          </w:p>
        </w:tc>
      </w:tr>
    </w:tbl>
    <w:p w:rsidR="00BD4E38" w:rsidRDefault="00BD4E38" w:rsidP="004D5F12">
      <w:pPr>
        <w:rPr>
          <w:b/>
          <w:sz w:val="30"/>
          <w:szCs w:val="30"/>
        </w:rPr>
      </w:pPr>
    </w:p>
    <w:p w:rsidR="00D35EE0" w:rsidRDefault="00D35EE0" w:rsidP="004D5F12">
      <w:pPr>
        <w:rPr>
          <w:b/>
          <w:sz w:val="30"/>
          <w:szCs w:val="3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4C7ACF" w:rsidRPr="006C2B3C" w:rsidTr="00235311">
        <w:tc>
          <w:tcPr>
            <w:tcW w:w="3733" w:type="dxa"/>
            <w:shd w:val="clear" w:color="auto" w:fill="auto"/>
          </w:tcPr>
          <w:p w:rsidR="004C7ACF" w:rsidRPr="006C2B3C" w:rsidRDefault="004C7ACF" w:rsidP="00235311">
            <w:pPr>
              <w:rPr>
                <w:b/>
                <w:sz w:val="30"/>
                <w:szCs w:val="30"/>
              </w:rPr>
            </w:pPr>
            <w:r w:rsidRPr="006C2B3C">
              <w:rPr>
                <w:rFonts w:eastAsia="Times New Roman"/>
                <w:b/>
              </w:rPr>
              <w:t>Nome caso d’uso</w:t>
            </w:r>
          </w:p>
        </w:tc>
        <w:tc>
          <w:tcPr>
            <w:tcW w:w="6120" w:type="dxa"/>
            <w:shd w:val="clear" w:color="auto" w:fill="auto"/>
          </w:tcPr>
          <w:p w:rsidR="004C7ACF" w:rsidRPr="006C2B3C" w:rsidRDefault="004C7ACF" w:rsidP="00235311">
            <w:pPr>
              <w:rPr>
                <w:b/>
                <w:sz w:val="30"/>
                <w:szCs w:val="30"/>
              </w:rPr>
            </w:pPr>
            <w:r w:rsidRPr="006C2B3C">
              <w:rPr>
                <w:rFonts w:eastAsia="Times New Roman"/>
                <w:b/>
              </w:rPr>
              <w:t>UC_0.</w:t>
            </w:r>
            <w:r w:rsidR="00C4467A">
              <w:rPr>
                <w:rFonts w:eastAsia="Times New Roman"/>
                <w:b/>
              </w:rPr>
              <w:t>4</w:t>
            </w:r>
            <w:r w:rsidRPr="006C2B3C">
              <w:rPr>
                <w:rFonts w:eastAsia="Times New Roman"/>
                <w:b/>
              </w:rPr>
              <w:t xml:space="preserve"> - </w:t>
            </w:r>
            <w:r w:rsidRPr="004C7ACF">
              <w:rPr>
                <w:rFonts w:eastAsia="Times New Roman"/>
                <w:b/>
              </w:rPr>
              <w:t>Recupera Password</w:t>
            </w:r>
          </w:p>
        </w:tc>
      </w:tr>
      <w:tr w:rsidR="004C7ACF" w:rsidRPr="006C2B3C" w:rsidTr="00235311">
        <w:tc>
          <w:tcPr>
            <w:tcW w:w="3733" w:type="dxa"/>
            <w:shd w:val="clear" w:color="auto" w:fill="auto"/>
          </w:tcPr>
          <w:p w:rsidR="004C7ACF" w:rsidRPr="006C2B3C" w:rsidRDefault="004C7ACF" w:rsidP="00235311">
            <w:pPr>
              <w:rPr>
                <w:b/>
                <w:sz w:val="30"/>
                <w:szCs w:val="30"/>
              </w:rPr>
            </w:pPr>
            <w:r w:rsidRPr="006C2B3C">
              <w:rPr>
                <w:rFonts w:eastAsia="Times New Roman"/>
                <w:b/>
              </w:rPr>
              <w:t>Attori partecipanti</w:t>
            </w:r>
          </w:p>
        </w:tc>
        <w:tc>
          <w:tcPr>
            <w:tcW w:w="6120" w:type="dxa"/>
            <w:shd w:val="clear" w:color="auto" w:fill="auto"/>
          </w:tcPr>
          <w:p w:rsidR="004C7ACF" w:rsidRPr="006C2B3C" w:rsidRDefault="004C7ACF" w:rsidP="00235311">
            <w:pPr>
              <w:rPr>
                <w:b/>
                <w:sz w:val="30"/>
                <w:szCs w:val="30"/>
              </w:rPr>
            </w:pPr>
            <w:r w:rsidRPr="006C2B3C">
              <w:rPr>
                <w:rFonts w:eastAsia="Times New Roman"/>
              </w:rPr>
              <w:t xml:space="preserve">Iniziata da </w:t>
            </w:r>
            <w:r w:rsidRPr="006C2B3C">
              <w:rPr>
                <w:rFonts w:eastAsia="Times New Roman"/>
                <w:i/>
              </w:rPr>
              <w:t>Utente Registrato</w:t>
            </w:r>
          </w:p>
        </w:tc>
      </w:tr>
      <w:tr w:rsidR="004C7ACF" w:rsidRPr="006C2B3C" w:rsidTr="00235311">
        <w:tc>
          <w:tcPr>
            <w:tcW w:w="3733" w:type="dxa"/>
            <w:shd w:val="clear" w:color="auto" w:fill="auto"/>
          </w:tcPr>
          <w:p w:rsidR="004C7ACF" w:rsidRPr="006C2B3C" w:rsidRDefault="004C7ACF" w:rsidP="00235311">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4C7ACF" w:rsidRPr="006C2B3C" w:rsidTr="00235311">
              <w:trPr>
                <w:trHeight w:val="417"/>
              </w:trPr>
              <w:tc>
                <w:tcPr>
                  <w:tcW w:w="2947" w:type="dxa"/>
                  <w:shd w:val="clear" w:color="auto" w:fill="FFF2CC"/>
                </w:tcPr>
                <w:p w:rsidR="004C7ACF" w:rsidRPr="006C2B3C" w:rsidRDefault="004C7ACF" w:rsidP="00235311">
                  <w:pPr>
                    <w:rPr>
                      <w:b/>
                      <w:sz w:val="30"/>
                      <w:szCs w:val="30"/>
                    </w:rPr>
                  </w:pPr>
                  <w:r w:rsidRPr="006C2B3C">
                    <w:rPr>
                      <w:rFonts w:eastAsia="Times New Roman"/>
                      <w:b/>
                    </w:rPr>
                    <w:t>ATTORE</w:t>
                  </w:r>
                </w:p>
              </w:tc>
              <w:tc>
                <w:tcPr>
                  <w:tcW w:w="2947" w:type="dxa"/>
                  <w:shd w:val="clear" w:color="auto" w:fill="FFF2CC"/>
                </w:tcPr>
                <w:p w:rsidR="004C7ACF" w:rsidRPr="006C2B3C" w:rsidRDefault="004C7ACF" w:rsidP="00235311">
                  <w:pPr>
                    <w:rPr>
                      <w:b/>
                      <w:sz w:val="30"/>
                      <w:szCs w:val="30"/>
                    </w:rPr>
                  </w:pPr>
                  <w:r w:rsidRPr="006C2B3C">
                    <w:rPr>
                      <w:rFonts w:eastAsia="Times New Roman"/>
                      <w:b/>
                    </w:rPr>
                    <w:t>SISTEMA</w:t>
                  </w:r>
                </w:p>
              </w:tc>
            </w:tr>
            <w:tr w:rsidR="004C7ACF" w:rsidRPr="006C2B3C" w:rsidTr="00235311">
              <w:trPr>
                <w:trHeight w:val="1492"/>
              </w:trPr>
              <w:tc>
                <w:tcPr>
                  <w:tcW w:w="2947" w:type="dxa"/>
                  <w:shd w:val="clear" w:color="auto" w:fill="auto"/>
                </w:tcPr>
                <w:p w:rsidR="004C7ACF" w:rsidRPr="009F16D2" w:rsidRDefault="00867CB4" w:rsidP="00235311">
                  <w:r w:rsidRPr="00867CB4">
                    <w:t xml:space="preserve">1. L' Utente inserisce la sua </w:t>
                  </w:r>
                  <w:proofErr w:type="gramStart"/>
                  <w:r w:rsidRPr="00867CB4">
                    <w:t>email</w:t>
                  </w:r>
                  <w:proofErr w:type="gramEnd"/>
                  <w:r w:rsidRPr="00867CB4">
                    <w:t xml:space="preserve"> e clicca sul bottone "Conferma"</w:t>
                  </w:r>
                </w:p>
              </w:tc>
              <w:tc>
                <w:tcPr>
                  <w:tcW w:w="2947" w:type="dxa"/>
                  <w:shd w:val="clear" w:color="auto" w:fill="auto"/>
                </w:tcPr>
                <w:p w:rsidR="004C7ACF" w:rsidRPr="006C2B3C" w:rsidRDefault="004C7ACF" w:rsidP="00235311">
                  <w:pPr>
                    <w:rPr>
                      <w:b/>
                      <w:sz w:val="30"/>
                      <w:szCs w:val="30"/>
                    </w:rPr>
                  </w:pPr>
                </w:p>
              </w:tc>
            </w:tr>
            <w:tr w:rsidR="004C7ACF" w:rsidRPr="006C2B3C" w:rsidTr="00235311">
              <w:trPr>
                <w:trHeight w:val="1545"/>
              </w:trPr>
              <w:tc>
                <w:tcPr>
                  <w:tcW w:w="2947" w:type="dxa"/>
                  <w:shd w:val="clear" w:color="auto" w:fill="auto"/>
                </w:tcPr>
                <w:p w:rsidR="004C7ACF" w:rsidRPr="006C2B3C" w:rsidRDefault="004C7ACF" w:rsidP="00235311">
                  <w:pPr>
                    <w:rPr>
                      <w:b/>
                      <w:sz w:val="30"/>
                      <w:szCs w:val="30"/>
                    </w:rPr>
                  </w:pPr>
                </w:p>
              </w:tc>
              <w:tc>
                <w:tcPr>
                  <w:tcW w:w="2947" w:type="dxa"/>
                  <w:shd w:val="clear" w:color="auto" w:fill="auto"/>
                </w:tcPr>
                <w:p w:rsidR="004C7ACF" w:rsidRPr="009F16D2" w:rsidRDefault="00867CB4" w:rsidP="00235311">
                  <w:r w:rsidRPr="00867CB4">
                    <w:t xml:space="preserve">2. Il sistema controlla se </w:t>
                  </w:r>
                  <w:proofErr w:type="gramStart"/>
                  <w:r w:rsidRPr="00867CB4">
                    <w:t>l’email</w:t>
                  </w:r>
                  <w:proofErr w:type="gramEnd"/>
                  <w:r w:rsidRPr="00867CB4">
                    <w:t xml:space="preserve"> è associata ad un account e invia l'email di recupero password.</w:t>
                  </w:r>
                </w:p>
              </w:tc>
            </w:tr>
          </w:tbl>
          <w:p w:rsidR="004C7ACF" w:rsidRPr="006C2B3C" w:rsidRDefault="004C7ACF" w:rsidP="00235311">
            <w:pPr>
              <w:rPr>
                <w:b/>
                <w:sz w:val="30"/>
                <w:szCs w:val="30"/>
              </w:rPr>
            </w:pPr>
          </w:p>
        </w:tc>
      </w:tr>
      <w:tr w:rsidR="004C7ACF" w:rsidRPr="006C2B3C" w:rsidTr="00235311">
        <w:tc>
          <w:tcPr>
            <w:tcW w:w="3733" w:type="dxa"/>
            <w:shd w:val="clear" w:color="auto" w:fill="auto"/>
          </w:tcPr>
          <w:p w:rsidR="004C7ACF" w:rsidRPr="006C2B3C" w:rsidRDefault="004C7ACF" w:rsidP="00235311">
            <w:pPr>
              <w:rPr>
                <w:b/>
                <w:sz w:val="30"/>
                <w:szCs w:val="30"/>
              </w:rPr>
            </w:pPr>
            <w:r w:rsidRPr="006C2B3C">
              <w:rPr>
                <w:rFonts w:eastAsia="Times New Roman"/>
                <w:b/>
              </w:rPr>
              <w:t>Condizioni d’entrata</w:t>
            </w:r>
          </w:p>
        </w:tc>
        <w:tc>
          <w:tcPr>
            <w:tcW w:w="6120" w:type="dxa"/>
            <w:shd w:val="clear" w:color="auto" w:fill="auto"/>
          </w:tcPr>
          <w:p w:rsidR="00867CB4" w:rsidRDefault="00867CB4" w:rsidP="00572639">
            <w:pPr>
              <w:numPr>
                <w:ilvl w:val="0"/>
                <w:numId w:val="2"/>
              </w:numPr>
            </w:pPr>
            <w:r>
              <w:t xml:space="preserve">L’ Utente registrato non ricorda la password. </w:t>
            </w:r>
          </w:p>
          <w:p w:rsidR="004C7ACF" w:rsidRPr="009F16D2" w:rsidRDefault="00867CB4" w:rsidP="00572639">
            <w:pPr>
              <w:numPr>
                <w:ilvl w:val="0"/>
                <w:numId w:val="2"/>
              </w:numPr>
            </w:pPr>
            <w:r>
              <w:t>L’Utente registrato si trova sulla pagina di Recupera Password.</w:t>
            </w:r>
          </w:p>
        </w:tc>
      </w:tr>
      <w:tr w:rsidR="004C7ACF" w:rsidRPr="006C2B3C" w:rsidTr="00235311">
        <w:tc>
          <w:tcPr>
            <w:tcW w:w="3733" w:type="dxa"/>
            <w:shd w:val="clear" w:color="auto" w:fill="auto"/>
          </w:tcPr>
          <w:p w:rsidR="004C7ACF" w:rsidRPr="006C2B3C" w:rsidRDefault="004C7ACF" w:rsidP="00235311">
            <w:pPr>
              <w:rPr>
                <w:b/>
                <w:sz w:val="30"/>
                <w:szCs w:val="30"/>
              </w:rPr>
            </w:pPr>
            <w:r w:rsidRPr="006C2B3C">
              <w:rPr>
                <w:rFonts w:eastAsia="Times New Roman"/>
                <w:b/>
              </w:rPr>
              <w:t>Condizioni d’uscita</w:t>
            </w:r>
          </w:p>
        </w:tc>
        <w:tc>
          <w:tcPr>
            <w:tcW w:w="6120" w:type="dxa"/>
            <w:shd w:val="clear" w:color="auto" w:fill="auto"/>
          </w:tcPr>
          <w:p w:rsidR="004C7ACF" w:rsidRDefault="00867CB4" w:rsidP="00572639">
            <w:pPr>
              <w:numPr>
                <w:ilvl w:val="0"/>
                <w:numId w:val="3"/>
              </w:numPr>
            </w:pPr>
            <w:r w:rsidRPr="00867CB4">
              <w:t>L’ Utente registrato può reinserire i dati</w:t>
            </w:r>
          </w:p>
          <w:p w:rsidR="00836F8A" w:rsidRPr="009F16D2" w:rsidRDefault="00836F8A" w:rsidP="00572639">
            <w:pPr>
              <w:numPr>
                <w:ilvl w:val="0"/>
                <w:numId w:val="3"/>
              </w:numPr>
            </w:pPr>
            <w:r>
              <w:t xml:space="preserve">L’Utente ha ricevuto </w:t>
            </w:r>
            <w:proofErr w:type="gramStart"/>
            <w:r>
              <w:t>l’email</w:t>
            </w:r>
            <w:proofErr w:type="gramEnd"/>
            <w:r>
              <w:t xml:space="preserve"> per il recupero password.</w:t>
            </w:r>
          </w:p>
        </w:tc>
      </w:tr>
      <w:tr w:rsidR="00B850EE" w:rsidRPr="006C2B3C" w:rsidTr="00235311">
        <w:tc>
          <w:tcPr>
            <w:tcW w:w="3733" w:type="dxa"/>
            <w:shd w:val="clear" w:color="auto" w:fill="auto"/>
          </w:tcPr>
          <w:p w:rsidR="00B850EE" w:rsidRPr="006C2B3C" w:rsidRDefault="00B850EE" w:rsidP="00235311">
            <w:pPr>
              <w:rPr>
                <w:rFonts w:eastAsia="Times New Roman"/>
                <w:b/>
              </w:rPr>
            </w:pPr>
            <w:r>
              <w:rPr>
                <w:rFonts w:eastAsia="Times New Roman"/>
                <w:b/>
              </w:rPr>
              <w:lastRenderedPageBreak/>
              <w:t>Eccezioni</w:t>
            </w:r>
          </w:p>
        </w:tc>
        <w:tc>
          <w:tcPr>
            <w:tcW w:w="6120" w:type="dxa"/>
            <w:shd w:val="clear" w:color="auto" w:fill="auto"/>
          </w:tcPr>
          <w:p w:rsidR="00B850EE" w:rsidRPr="00867CB4" w:rsidRDefault="00B850EE" w:rsidP="009E1613">
            <w:pPr>
              <w:pStyle w:val="Default"/>
            </w:pPr>
            <w:r>
              <w:t xml:space="preserve">Il </w:t>
            </w:r>
            <w:r>
              <w:rPr>
                <w:sz w:val="23"/>
                <w:szCs w:val="23"/>
              </w:rPr>
              <w:t xml:space="preserve">sistema potrebbe non trovare corrispondenza fra l’email inserita e quelle presente nel database, in questo caso si procede con </w:t>
            </w:r>
            <w:proofErr w:type="gramStart"/>
            <w:r>
              <w:rPr>
                <w:sz w:val="23"/>
                <w:szCs w:val="23"/>
              </w:rPr>
              <w:t>U</w:t>
            </w:r>
            <w:r w:rsidR="00C4467A">
              <w:rPr>
                <w:sz w:val="23"/>
                <w:szCs w:val="23"/>
              </w:rPr>
              <w:t>.</w:t>
            </w:r>
            <w:r>
              <w:rPr>
                <w:sz w:val="23"/>
                <w:szCs w:val="23"/>
              </w:rPr>
              <w:t>C</w:t>
            </w:r>
            <w:r w:rsidR="00C4467A">
              <w:rPr>
                <w:sz w:val="23"/>
                <w:szCs w:val="23"/>
              </w:rPr>
              <w:t xml:space="preserve">  </w:t>
            </w:r>
            <w:r w:rsidR="009E1613">
              <w:rPr>
                <w:sz w:val="23"/>
                <w:szCs w:val="23"/>
              </w:rPr>
              <w:t>Recupera</w:t>
            </w:r>
            <w:proofErr w:type="gramEnd"/>
            <w:r w:rsidR="009E1613">
              <w:rPr>
                <w:sz w:val="23"/>
                <w:szCs w:val="23"/>
              </w:rPr>
              <w:t xml:space="preserve"> password errata.</w:t>
            </w:r>
            <w:r w:rsidR="009E1613" w:rsidRPr="00867CB4">
              <w:t xml:space="preserve"> </w:t>
            </w:r>
          </w:p>
        </w:tc>
      </w:tr>
    </w:tbl>
    <w:p w:rsidR="00356587" w:rsidRDefault="00356587" w:rsidP="004D5F12">
      <w:pPr>
        <w:rPr>
          <w:b/>
          <w:sz w:val="28"/>
          <w:szCs w:val="28"/>
        </w:rPr>
      </w:pPr>
    </w:p>
    <w:p w:rsidR="00356587" w:rsidRDefault="00356587" w:rsidP="004D5F12">
      <w:pPr>
        <w:rPr>
          <w:b/>
          <w:sz w:val="28"/>
          <w:szCs w:val="28"/>
        </w:rPr>
      </w:pPr>
    </w:p>
    <w:p w:rsidR="00356587" w:rsidRDefault="00356587" w:rsidP="004D5F12">
      <w:pPr>
        <w:rPr>
          <w:b/>
          <w:sz w:val="28"/>
          <w:szCs w:val="28"/>
        </w:rPr>
      </w:pPr>
    </w:p>
    <w:p w:rsidR="001548D7" w:rsidRDefault="001548D7" w:rsidP="004D5F12">
      <w:pPr>
        <w:rPr>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1548D7" w:rsidRPr="006C2B3C" w:rsidTr="007A09B4">
        <w:tc>
          <w:tcPr>
            <w:tcW w:w="3733" w:type="dxa"/>
            <w:shd w:val="clear" w:color="auto" w:fill="auto"/>
          </w:tcPr>
          <w:p w:rsidR="001548D7" w:rsidRPr="006C2B3C" w:rsidRDefault="001548D7" w:rsidP="007A09B4">
            <w:pPr>
              <w:rPr>
                <w:b/>
                <w:sz w:val="30"/>
                <w:szCs w:val="30"/>
              </w:rPr>
            </w:pPr>
            <w:r w:rsidRPr="006C2B3C">
              <w:rPr>
                <w:rFonts w:eastAsia="Times New Roman"/>
                <w:b/>
              </w:rPr>
              <w:t>Nome caso d’uso</w:t>
            </w:r>
          </w:p>
        </w:tc>
        <w:tc>
          <w:tcPr>
            <w:tcW w:w="6120" w:type="dxa"/>
            <w:shd w:val="clear" w:color="auto" w:fill="auto"/>
          </w:tcPr>
          <w:p w:rsidR="001548D7" w:rsidRPr="006C2B3C" w:rsidRDefault="001548D7" w:rsidP="007A09B4">
            <w:pPr>
              <w:rPr>
                <w:b/>
                <w:sz w:val="30"/>
                <w:szCs w:val="30"/>
              </w:rPr>
            </w:pPr>
            <w:r w:rsidRPr="006C2B3C">
              <w:rPr>
                <w:rFonts w:eastAsia="Times New Roman"/>
                <w:b/>
              </w:rPr>
              <w:t xml:space="preserve">UC </w:t>
            </w:r>
            <w:r>
              <w:rPr>
                <w:rFonts w:eastAsia="Times New Roman"/>
                <w:b/>
              </w:rPr>
              <w:t>–</w:t>
            </w:r>
            <w:r w:rsidRPr="006C2B3C">
              <w:rPr>
                <w:rFonts w:eastAsia="Times New Roman"/>
                <w:b/>
              </w:rPr>
              <w:t xml:space="preserve"> </w:t>
            </w:r>
            <w:r w:rsidR="00F34674">
              <w:rPr>
                <w:rFonts w:eastAsia="Times New Roman"/>
                <w:b/>
              </w:rPr>
              <w:t>Login Errato</w:t>
            </w:r>
          </w:p>
        </w:tc>
      </w:tr>
      <w:tr w:rsidR="001548D7" w:rsidRPr="006C2B3C" w:rsidTr="007A09B4">
        <w:tc>
          <w:tcPr>
            <w:tcW w:w="3733" w:type="dxa"/>
            <w:shd w:val="clear" w:color="auto" w:fill="auto"/>
          </w:tcPr>
          <w:p w:rsidR="001548D7" w:rsidRPr="006C2B3C" w:rsidRDefault="001548D7" w:rsidP="007A09B4">
            <w:pPr>
              <w:rPr>
                <w:b/>
                <w:sz w:val="30"/>
                <w:szCs w:val="30"/>
              </w:rPr>
            </w:pPr>
            <w:r w:rsidRPr="006C2B3C">
              <w:rPr>
                <w:rFonts w:eastAsia="Times New Roman"/>
                <w:b/>
              </w:rPr>
              <w:t>Attori partecipanti</w:t>
            </w:r>
          </w:p>
        </w:tc>
        <w:tc>
          <w:tcPr>
            <w:tcW w:w="6120" w:type="dxa"/>
            <w:shd w:val="clear" w:color="auto" w:fill="auto"/>
          </w:tcPr>
          <w:p w:rsidR="001548D7" w:rsidRPr="006C2B3C" w:rsidRDefault="001548D7" w:rsidP="007A09B4">
            <w:pPr>
              <w:rPr>
                <w:b/>
                <w:sz w:val="30"/>
                <w:szCs w:val="30"/>
              </w:rPr>
            </w:pPr>
            <w:r w:rsidRPr="006C2B3C">
              <w:rPr>
                <w:rFonts w:eastAsia="Times New Roman"/>
              </w:rPr>
              <w:t xml:space="preserve">Iniziata da </w:t>
            </w:r>
            <w:r w:rsidRPr="006C2B3C">
              <w:rPr>
                <w:rFonts w:eastAsia="Times New Roman"/>
                <w:i/>
              </w:rPr>
              <w:t xml:space="preserve">Utente </w:t>
            </w:r>
            <w:r w:rsidR="00BD4E38">
              <w:rPr>
                <w:rFonts w:eastAsia="Times New Roman"/>
                <w:i/>
              </w:rPr>
              <w:t>Registrato</w:t>
            </w:r>
          </w:p>
        </w:tc>
      </w:tr>
      <w:tr w:rsidR="001548D7" w:rsidRPr="006C2B3C" w:rsidTr="007A09B4">
        <w:tc>
          <w:tcPr>
            <w:tcW w:w="3733" w:type="dxa"/>
            <w:shd w:val="clear" w:color="auto" w:fill="auto"/>
          </w:tcPr>
          <w:p w:rsidR="001548D7" w:rsidRPr="006C2B3C" w:rsidRDefault="001548D7" w:rsidP="007A09B4">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1548D7" w:rsidRPr="006C2B3C" w:rsidTr="007A09B4">
              <w:trPr>
                <w:trHeight w:val="417"/>
              </w:trPr>
              <w:tc>
                <w:tcPr>
                  <w:tcW w:w="2947" w:type="dxa"/>
                  <w:shd w:val="clear" w:color="auto" w:fill="FFF2CC"/>
                </w:tcPr>
                <w:p w:rsidR="001548D7" w:rsidRPr="006C2B3C" w:rsidRDefault="001548D7" w:rsidP="007A09B4">
                  <w:pPr>
                    <w:rPr>
                      <w:b/>
                      <w:sz w:val="30"/>
                      <w:szCs w:val="30"/>
                    </w:rPr>
                  </w:pPr>
                  <w:r w:rsidRPr="006C2B3C">
                    <w:rPr>
                      <w:rFonts w:eastAsia="Times New Roman"/>
                      <w:b/>
                    </w:rPr>
                    <w:t>ATTORE</w:t>
                  </w:r>
                </w:p>
              </w:tc>
              <w:tc>
                <w:tcPr>
                  <w:tcW w:w="2947" w:type="dxa"/>
                  <w:shd w:val="clear" w:color="auto" w:fill="FFF2CC"/>
                </w:tcPr>
                <w:p w:rsidR="001548D7" w:rsidRPr="006C2B3C" w:rsidRDefault="001548D7" w:rsidP="007A09B4">
                  <w:pPr>
                    <w:rPr>
                      <w:b/>
                      <w:sz w:val="30"/>
                      <w:szCs w:val="30"/>
                    </w:rPr>
                  </w:pPr>
                  <w:r w:rsidRPr="006C2B3C">
                    <w:rPr>
                      <w:rFonts w:eastAsia="Times New Roman"/>
                      <w:b/>
                    </w:rPr>
                    <w:t>SISTEMA</w:t>
                  </w:r>
                </w:p>
              </w:tc>
            </w:tr>
            <w:tr w:rsidR="001548D7" w:rsidRPr="006C2B3C" w:rsidTr="007A09B4">
              <w:trPr>
                <w:trHeight w:val="1492"/>
              </w:trPr>
              <w:tc>
                <w:tcPr>
                  <w:tcW w:w="2947" w:type="dxa"/>
                  <w:shd w:val="clear" w:color="auto" w:fill="auto"/>
                </w:tcPr>
                <w:p w:rsidR="001548D7" w:rsidRPr="009F16D2" w:rsidRDefault="001548D7" w:rsidP="007A09B4"/>
              </w:tc>
              <w:tc>
                <w:tcPr>
                  <w:tcW w:w="2947" w:type="dxa"/>
                  <w:shd w:val="clear" w:color="auto" w:fill="auto"/>
                </w:tcPr>
                <w:p w:rsidR="001548D7" w:rsidRPr="002F3135" w:rsidRDefault="002F3135" w:rsidP="007A09B4">
                  <w:r w:rsidRPr="002F3135">
                    <w:t>1.Il sistema invia il messaggio di errore</w:t>
                  </w:r>
                </w:p>
              </w:tc>
            </w:tr>
            <w:tr w:rsidR="001548D7" w:rsidRPr="006C2B3C" w:rsidTr="007A09B4">
              <w:trPr>
                <w:trHeight w:val="1545"/>
              </w:trPr>
              <w:tc>
                <w:tcPr>
                  <w:tcW w:w="2947" w:type="dxa"/>
                  <w:shd w:val="clear" w:color="auto" w:fill="auto"/>
                </w:tcPr>
                <w:p w:rsidR="001548D7" w:rsidRPr="006C2B3C" w:rsidRDefault="00B65B0A" w:rsidP="007A09B4">
                  <w:pPr>
                    <w:rPr>
                      <w:b/>
                      <w:sz w:val="30"/>
                      <w:szCs w:val="30"/>
                    </w:rPr>
                  </w:pPr>
                  <w:r>
                    <w:t>2</w:t>
                  </w:r>
                  <w:r w:rsidR="002F3135" w:rsidRPr="00867CB4">
                    <w:t xml:space="preserve">. L' Utente </w:t>
                  </w:r>
                  <w:r w:rsidR="002F3135">
                    <w:t>legge il messaggio di errore</w:t>
                  </w:r>
                </w:p>
              </w:tc>
              <w:tc>
                <w:tcPr>
                  <w:tcW w:w="2947" w:type="dxa"/>
                  <w:shd w:val="clear" w:color="auto" w:fill="auto"/>
                </w:tcPr>
                <w:p w:rsidR="001548D7" w:rsidRPr="009F16D2" w:rsidRDefault="001548D7" w:rsidP="007A09B4">
                  <w:r>
                    <w:t xml:space="preserve"> </w:t>
                  </w:r>
                </w:p>
              </w:tc>
            </w:tr>
            <w:tr w:rsidR="00301358" w:rsidRPr="006C2B3C" w:rsidTr="007A09B4">
              <w:trPr>
                <w:trHeight w:val="1545"/>
              </w:trPr>
              <w:tc>
                <w:tcPr>
                  <w:tcW w:w="2947" w:type="dxa"/>
                  <w:shd w:val="clear" w:color="auto" w:fill="auto"/>
                </w:tcPr>
                <w:p w:rsidR="00301358" w:rsidRPr="009F16D2" w:rsidRDefault="00301358" w:rsidP="00301358">
                  <w:r>
                    <w:t xml:space="preserve"> </w:t>
                  </w:r>
                </w:p>
              </w:tc>
              <w:tc>
                <w:tcPr>
                  <w:tcW w:w="2947" w:type="dxa"/>
                  <w:shd w:val="clear" w:color="auto" w:fill="auto"/>
                </w:tcPr>
                <w:p w:rsidR="00301358" w:rsidRDefault="00B65B0A" w:rsidP="00301358">
                  <w:pPr>
                    <w:rPr>
                      <w:b/>
                      <w:sz w:val="30"/>
                      <w:szCs w:val="30"/>
                    </w:rPr>
                  </w:pPr>
                  <w:r>
                    <w:t>3</w:t>
                  </w:r>
                  <w:r w:rsidR="002F3135" w:rsidRPr="00867CB4">
                    <w:t>. Il sistema</w:t>
                  </w:r>
                  <w:r w:rsidR="002F3135">
                    <w:t xml:space="preserve"> permette di reinserire i dati</w:t>
                  </w:r>
                </w:p>
                <w:p w:rsidR="00301358" w:rsidRPr="006C2B3C" w:rsidRDefault="00301358" w:rsidP="00301358">
                  <w:pPr>
                    <w:rPr>
                      <w:b/>
                      <w:sz w:val="30"/>
                      <w:szCs w:val="30"/>
                    </w:rPr>
                  </w:pPr>
                </w:p>
              </w:tc>
            </w:tr>
            <w:tr w:rsidR="00301358" w:rsidRPr="006C2B3C" w:rsidTr="007A09B4">
              <w:trPr>
                <w:trHeight w:val="1545"/>
              </w:trPr>
              <w:tc>
                <w:tcPr>
                  <w:tcW w:w="2947" w:type="dxa"/>
                  <w:shd w:val="clear" w:color="auto" w:fill="auto"/>
                </w:tcPr>
                <w:p w:rsidR="00301358" w:rsidRDefault="00B65B0A" w:rsidP="00301358">
                  <w:r>
                    <w:t>4</w:t>
                  </w:r>
                  <w:r w:rsidR="002F3135" w:rsidRPr="009F16D2">
                    <w:t xml:space="preserve">. L’Utente compila il </w:t>
                  </w:r>
                  <w:proofErr w:type="spellStart"/>
                  <w:r w:rsidR="002F3135" w:rsidRPr="009F16D2">
                    <w:t>form</w:t>
                  </w:r>
                  <w:proofErr w:type="spellEnd"/>
                  <w:r w:rsidR="002F3135" w:rsidRPr="009F16D2">
                    <w:t xml:space="preserve"> specificando la sua </w:t>
                  </w:r>
                  <w:proofErr w:type="gramStart"/>
                  <w:r w:rsidR="002F3135" w:rsidRPr="009F16D2">
                    <w:t>email</w:t>
                  </w:r>
                  <w:proofErr w:type="gramEnd"/>
                  <w:r w:rsidR="002F3135">
                    <w:t xml:space="preserve"> e la password, successivamente preme su invio.</w:t>
                  </w:r>
                </w:p>
              </w:tc>
              <w:tc>
                <w:tcPr>
                  <w:tcW w:w="2947" w:type="dxa"/>
                  <w:shd w:val="clear" w:color="auto" w:fill="auto"/>
                </w:tcPr>
                <w:p w:rsidR="00301358" w:rsidRDefault="00301358" w:rsidP="00301358">
                  <w:pPr>
                    <w:rPr>
                      <w:b/>
                      <w:sz w:val="30"/>
                      <w:szCs w:val="30"/>
                    </w:rPr>
                  </w:pPr>
                </w:p>
              </w:tc>
            </w:tr>
            <w:tr w:rsidR="002F3135" w:rsidRPr="006C2B3C" w:rsidTr="007A09B4">
              <w:trPr>
                <w:trHeight w:val="1545"/>
              </w:trPr>
              <w:tc>
                <w:tcPr>
                  <w:tcW w:w="2947" w:type="dxa"/>
                  <w:shd w:val="clear" w:color="auto" w:fill="auto"/>
                </w:tcPr>
                <w:p w:rsidR="002F3135" w:rsidRDefault="002F3135" w:rsidP="00301358"/>
              </w:tc>
              <w:tc>
                <w:tcPr>
                  <w:tcW w:w="2947" w:type="dxa"/>
                  <w:shd w:val="clear" w:color="auto" w:fill="auto"/>
                </w:tcPr>
                <w:p w:rsidR="002F3135" w:rsidRDefault="00B65B0A" w:rsidP="00301358">
                  <w:r>
                    <w:t>5</w:t>
                  </w:r>
                  <w:r w:rsidR="002F3135">
                    <w:t xml:space="preserve">. </w:t>
                  </w:r>
                  <w:r w:rsidR="002F3135" w:rsidRPr="009F16D2">
                    <w:t>Il sistema esegue il controllo delle credenziali e reindirizza l’utente all</w:t>
                  </w:r>
                  <w:r w:rsidR="002F3135">
                    <w:t>a Homepage</w:t>
                  </w:r>
                  <w:r w:rsidR="002F3135" w:rsidRPr="009F16D2">
                    <w:t>.</w:t>
                  </w:r>
                </w:p>
              </w:tc>
            </w:tr>
          </w:tbl>
          <w:p w:rsidR="001548D7" w:rsidRPr="006C2B3C" w:rsidRDefault="001548D7" w:rsidP="007A09B4">
            <w:pPr>
              <w:rPr>
                <w:b/>
                <w:sz w:val="30"/>
                <w:szCs w:val="30"/>
              </w:rPr>
            </w:pPr>
          </w:p>
        </w:tc>
      </w:tr>
      <w:tr w:rsidR="001548D7" w:rsidRPr="006C2B3C" w:rsidTr="007A09B4">
        <w:tc>
          <w:tcPr>
            <w:tcW w:w="3733" w:type="dxa"/>
            <w:shd w:val="clear" w:color="auto" w:fill="auto"/>
          </w:tcPr>
          <w:p w:rsidR="001548D7" w:rsidRPr="006C2B3C" w:rsidRDefault="001548D7" w:rsidP="007A09B4">
            <w:pPr>
              <w:rPr>
                <w:b/>
                <w:sz w:val="30"/>
                <w:szCs w:val="30"/>
              </w:rPr>
            </w:pPr>
            <w:r w:rsidRPr="006C2B3C">
              <w:rPr>
                <w:rFonts w:eastAsia="Times New Roman"/>
                <w:b/>
              </w:rPr>
              <w:t>Condizioni d’entrata</w:t>
            </w:r>
          </w:p>
        </w:tc>
        <w:tc>
          <w:tcPr>
            <w:tcW w:w="6120" w:type="dxa"/>
            <w:shd w:val="clear" w:color="auto" w:fill="auto"/>
          </w:tcPr>
          <w:p w:rsidR="001548D7" w:rsidRPr="009F16D2" w:rsidRDefault="00301358" w:rsidP="00572639">
            <w:pPr>
              <w:numPr>
                <w:ilvl w:val="0"/>
                <w:numId w:val="2"/>
              </w:numPr>
            </w:pPr>
            <w:r>
              <w:t xml:space="preserve">L’utente inserisce i dati preme </w:t>
            </w:r>
            <w:proofErr w:type="gramStart"/>
            <w:r>
              <w:t>invio</w:t>
            </w:r>
            <w:r w:rsidR="00B65B0A">
              <w:t xml:space="preserve"> </w:t>
            </w:r>
            <w:r w:rsidR="005F3821">
              <w:t>,</w:t>
            </w:r>
            <w:proofErr w:type="gramEnd"/>
            <w:r w:rsidR="005F3821">
              <w:t xml:space="preserve"> i dati sono errati.</w:t>
            </w:r>
          </w:p>
        </w:tc>
      </w:tr>
      <w:tr w:rsidR="001548D7" w:rsidRPr="006C2B3C" w:rsidTr="007A09B4">
        <w:tc>
          <w:tcPr>
            <w:tcW w:w="3733" w:type="dxa"/>
            <w:shd w:val="clear" w:color="auto" w:fill="auto"/>
          </w:tcPr>
          <w:p w:rsidR="001548D7" w:rsidRPr="006C2B3C" w:rsidRDefault="001548D7" w:rsidP="007A09B4">
            <w:pPr>
              <w:rPr>
                <w:b/>
                <w:sz w:val="30"/>
                <w:szCs w:val="30"/>
              </w:rPr>
            </w:pPr>
            <w:r w:rsidRPr="006C2B3C">
              <w:rPr>
                <w:rFonts w:eastAsia="Times New Roman"/>
                <w:b/>
              </w:rPr>
              <w:t>Condizioni d’uscita</w:t>
            </w:r>
          </w:p>
        </w:tc>
        <w:tc>
          <w:tcPr>
            <w:tcW w:w="6120" w:type="dxa"/>
            <w:shd w:val="clear" w:color="auto" w:fill="auto"/>
          </w:tcPr>
          <w:p w:rsidR="001548D7" w:rsidRDefault="001548D7" w:rsidP="00572639">
            <w:pPr>
              <w:numPr>
                <w:ilvl w:val="0"/>
                <w:numId w:val="3"/>
              </w:numPr>
            </w:pPr>
            <w:r w:rsidRPr="00867CB4">
              <w:t>L’ Utente può reinserire i dati</w:t>
            </w:r>
          </w:p>
          <w:p w:rsidR="001A606F" w:rsidRPr="009F16D2" w:rsidRDefault="001A606F" w:rsidP="00572639">
            <w:pPr>
              <w:numPr>
                <w:ilvl w:val="0"/>
                <w:numId w:val="3"/>
              </w:numPr>
            </w:pPr>
            <w:r>
              <w:lastRenderedPageBreak/>
              <w:t>L’Utente è autenticato</w:t>
            </w:r>
          </w:p>
        </w:tc>
      </w:tr>
      <w:tr w:rsidR="00AE17A8" w:rsidRPr="006C2B3C" w:rsidTr="00EA7183">
        <w:trPr>
          <w:trHeight w:val="644"/>
        </w:trPr>
        <w:tc>
          <w:tcPr>
            <w:tcW w:w="3733" w:type="dxa"/>
            <w:shd w:val="clear" w:color="auto" w:fill="auto"/>
          </w:tcPr>
          <w:p w:rsidR="00AE17A8" w:rsidRPr="006C2B3C" w:rsidRDefault="00356587" w:rsidP="007A09B4">
            <w:pPr>
              <w:rPr>
                <w:rFonts w:eastAsia="Times New Roman"/>
                <w:b/>
              </w:rPr>
            </w:pPr>
            <w:r>
              <w:rPr>
                <w:rFonts w:eastAsia="Times New Roman"/>
                <w:b/>
              </w:rPr>
              <w:lastRenderedPageBreak/>
              <w:t>Eccezioni</w:t>
            </w:r>
          </w:p>
        </w:tc>
        <w:tc>
          <w:tcPr>
            <w:tcW w:w="6120" w:type="dxa"/>
            <w:shd w:val="clear" w:color="auto" w:fill="auto"/>
          </w:tcPr>
          <w:p w:rsidR="00231EAC" w:rsidRDefault="00645942" w:rsidP="007A7C8E">
            <w:r>
              <w:t>Se l’utente mette credenziali errate allora</w:t>
            </w:r>
            <w:r w:rsidR="00301358">
              <w:t>, v</w:t>
            </w:r>
            <w:r w:rsidR="00AE17A8">
              <w:t>edi U</w:t>
            </w:r>
            <w:r w:rsidR="00C4467A">
              <w:t xml:space="preserve">.C </w:t>
            </w:r>
            <w:r w:rsidR="00AE17A8">
              <w:t xml:space="preserve"> </w:t>
            </w:r>
          </w:p>
          <w:p w:rsidR="00AE17A8" w:rsidRPr="00867CB4" w:rsidRDefault="002962EE" w:rsidP="007A7C8E">
            <w:r>
              <w:t>Login Errato</w:t>
            </w:r>
          </w:p>
        </w:tc>
      </w:tr>
    </w:tbl>
    <w:p w:rsidR="0094028A" w:rsidRDefault="0094028A"/>
    <w:p w:rsidR="00356587" w:rsidRDefault="00356587" w:rsidP="004D5F12">
      <w:pPr>
        <w:rPr>
          <w:b/>
          <w:sz w:val="28"/>
          <w:szCs w:val="28"/>
        </w:rPr>
      </w:pPr>
    </w:p>
    <w:p w:rsidR="00356587" w:rsidRDefault="00356587" w:rsidP="004D5F12">
      <w:pPr>
        <w:rPr>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FA6A56" w:rsidRPr="006C2B3C" w:rsidTr="00B63A4C">
        <w:tc>
          <w:tcPr>
            <w:tcW w:w="3733" w:type="dxa"/>
            <w:shd w:val="clear" w:color="auto" w:fill="auto"/>
          </w:tcPr>
          <w:p w:rsidR="00FA6A56" w:rsidRPr="006C2B3C" w:rsidRDefault="00FA6A56" w:rsidP="00B63A4C">
            <w:pPr>
              <w:rPr>
                <w:b/>
                <w:sz w:val="30"/>
                <w:szCs w:val="30"/>
              </w:rPr>
            </w:pPr>
            <w:r w:rsidRPr="006C2B3C">
              <w:rPr>
                <w:rFonts w:eastAsia="Times New Roman"/>
                <w:b/>
              </w:rPr>
              <w:t>Nome caso d’uso</w:t>
            </w:r>
          </w:p>
        </w:tc>
        <w:tc>
          <w:tcPr>
            <w:tcW w:w="6120" w:type="dxa"/>
            <w:shd w:val="clear" w:color="auto" w:fill="auto"/>
          </w:tcPr>
          <w:tbl>
            <w:tblPr>
              <w:tblW w:w="0" w:type="auto"/>
              <w:tblBorders>
                <w:top w:val="nil"/>
                <w:left w:val="nil"/>
                <w:bottom w:val="nil"/>
                <w:right w:val="nil"/>
              </w:tblBorders>
              <w:tblLook w:val="0000" w:firstRow="0" w:lastRow="0" w:firstColumn="0" w:lastColumn="0" w:noHBand="0" w:noVBand="0"/>
            </w:tblPr>
            <w:tblGrid>
              <w:gridCol w:w="3514"/>
            </w:tblGrid>
            <w:tr w:rsidR="00FA6A56" w:rsidRPr="00DB2245" w:rsidTr="00B63A4C">
              <w:trPr>
                <w:trHeight w:val="107"/>
              </w:trPr>
              <w:tc>
                <w:tcPr>
                  <w:tcW w:w="0" w:type="auto"/>
                </w:tcPr>
                <w:p w:rsidR="00FA6A56" w:rsidRPr="00DB2245" w:rsidRDefault="00FA6A56" w:rsidP="00B63A4C">
                  <w:pPr>
                    <w:pStyle w:val="Default"/>
                  </w:pPr>
                  <w:proofErr w:type="gramStart"/>
                  <w:r w:rsidRPr="00DB2245">
                    <w:rPr>
                      <w:b/>
                      <w:bCs/>
                    </w:rPr>
                    <w:t>UC</w:t>
                  </w:r>
                  <w:r w:rsidR="00C4467A">
                    <w:rPr>
                      <w:b/>
                      <w:bCs/>
                    </w:rPr>
                    <w:t xml:space="preserve"> </w:t>
                  </w:r>
                  <w:r w:rsidRPr="00DB2245">
                    <w:rPr>
                      <w:b/>
                      <w:bCs/>
                    </w:rPr>
                    <w:t xml:space="preserve"> </w:t>
                  </w:r>
                  <w:r>
                    <w:rPr>
                      <w:b/>
                      <w:bCs/>
                    </w:rPr>
                    <w:t>–</w:t>
                  </w:r>
                  <w:proofErr w:type="gramEnd"/>
                  <w:r>
                    <w:rPr>
                      <w:b/>
                      <w:bCs/>
                    </w:rPr>
                    <w:t xml:space="preserve"> Recupera password errata</w:t>
                  </w:r>
                  <w:r w:rsidRPr="00DB2245">
                    <w:rPr>
                      <w:b/>
                      <w:bCs/>
                    </w:rPr>
                    <w:t xml:space="preserve"> </w:t>
                  </w:r>
                </w:p>
              </w:tc>
            </w:tr>
          </w:tbl>
          <w:p w:rsidR="00FA6A56" w:rsidRPr="006C2B3C" w:rsidRDefault="00FA6A56" w:rsidP="00B63A4C">
            <w:pPr>
              <w:rPr>
                <w:b/>
                <w:sz w:val="30"/>
                <w:szCs w:val="30"/>
              </w:rPr>
            </w:pPr>
          </w:p>
        </w:tc>
      </w:tr>
      <w:tr w:rsidR="00FA6A56" w:rsidRPr="006C2B3C" w:rsidTr="00B63A4C">
        <w:tc>
          <w:tcPr>
            <w:tcW w:w="3733" w:type="dxa"/>
            <w:shd w:val="clear" w:color="auto" w:fill="auto"/>
          </w:tcPr>
          <w:p w:rsidR="00FA6A56" w:rsidRPr="006C2B3C" w:rsidRDefault="00FA6A56" w:rsidP="00B63A4C">
            <w:pPr>
              <w:rPr>
                <w:b/>
                <w:sz w:val="30"/>
                <w:szCs w:val="30"/>
              </w:rPr>
            </w:pPr>
            <w:r w:rsidRPr="006C2B3C">
              <w:rPr>
                <w:rFonts w:eastAsia="Times New Roman"/>
                <w:b/>
              </w:rPr>
              <w:t>Attori partecipanti</w:t>
            </w:r>
          </w:p>
        </w:tc>
        <w:tc>
          <w:tcPr>
            <w:tcW w:w="6120" w:type="dxa"/>
            <w:shd w:val="clear" w:color="auto" w:fill="auto"/>
          </w:tcPr>
          <w:p w:rsidR="00FA6A56" w:rsidRPr="006C2B3C" w:rsidRDefault="00FA6A56" w:rsidP="00B63A4C">
            <w:pPr>
              <w:rPr>
                <w:b/>
                <w:sz w:val="30"/>
                <w:szCs w:val="30"/>
              </w:rPr>
            </w:pPr>
            <w:r w:rsidRPr="006C2B3C">
              <w:rPr>
                <w:rFonts w:eastAsia="Times New Roman"/>
              </w:rPr>
              <w:t xml:space="preserve">Iniziata da </w:t>
            </w:r>
            <w:r w:rsidRPr="006C2B3C">
              <w:rPr>
                <w:rFonts w:eastAsia="Times New Roman"/>
                <w:i/>
              </w:rPr>
              <w:t xml:space="preserve">Utente </w:t>
            </w:r>
            <w:r w:rsidR="00BD4E38">
              <w:rPr>
                <w:rFonts w:eastAsia="Times New Roman"/>
                <w:i/>
              </w:rPr>
              <w:t>Registrato</w:t>
            </w:r>
          </w:p>
        </w:tc>
      </w:tr>
      <w:tr w:rsidR="00FA6A56" w:rsidRPr="006C2B3C" w:rsidTr="00B63A4C">
        <w:tc>
          <w:tcPr>
            <w:tcW w:w="3733" w:type="dxa"/>
            <w:shd w:val="clear" w:color="auto" w:fill="auto"/>
          </w:tcPr>
          <w:p w:rsidR="00FA6A56" w:rsidRPr="006C2B3C" w:rsidRDefault="00FA6A56" w:rsidP="00B63A4C">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FA6A56" w:rsidRPr="006C2B3C" w:rsidTr="00B63A4C">
              <w:trPr>
                <w:trHeight w:val="417"/>
              </w:trPr>
              <w:tc>
                <w:tcPr>
                  <w:tcW w:w="2947" w:type="dxa"/>
                  <w:shd w:val="clear" w:color="auto" w:fill="FFF2CC"/>
                </w:tcPr>
                <w:p w:rsidR="00FA6A56" w:rsidRPr="006C2B3C" w:rsidRDefault="00FA6A56" w:rsidP="00B63A4C">
                  <w:pPr>
                    <w:rPr>
                      <w:b/>
                      <w:sz w:val="30"/>
                      <w:szCs w:val="30"/>
                    </w:rPr>
                  </w:pPr>
                  <w:r w:rsidRPr="006C2B3C">
                    <w:rPr>
                      <w:rFonts w:eastAsia="Times New Roman"/>
                      <w:b/>
                    </w:rPr>
                    <w:t>ATTORE</w:t>
                  </w:r>
                </w:p>
              </w:tc>
              <w:tc>
                <w:tcPr>
                  <w:tcW w:w="2947" w:type="dxa"/>
                  <w:shd w:val="clear" w:color="auto" w:fill="FFF2CC"/>
                </w:tcPr>
                <w:p w:rsidR="00FA6A56" w:rsidRPr="006C2B3C" w:rsidRDefault="00FA6A56" w:rsidP="00B63A4C">
                  <w:pPr>
                    <w:rPr>
                      <w:b/>
                      <w:sz w:val="30"/>
                      <w:szCs w:val="30"/>
                    </w:rPr>
                  </w:pPr>
                  <w:r w:rsidRPr="006C2B3C">
                    <w:rPr>
                      <w:rFonts w:eastAsia="Times New Roman"/>
                      <w:b/>
                    </w:rPr>
                    <w:t>SISTEMA</w:t>
                  </w:r>
                </w:p>
              </w:tc>
            </w:tr>
            <w:tr w:rsidR="00FA6A56" w:rsidRPr="006C2B3C" w:rsidTr="00EA7183">
              <w:trPr>
                <w:trHeight w:val="814"/>
              </w:trPr>
              <w:tc>
                <w:tcPr>
                  <w:tcW w:w="2947" w:type="dxa"/>
                  <w:shd w:val="clear" w:color="auto" w:fill="auto"/>
                </w:tcPr>
                <w:p w:rsidR="00FA6A56" w:rsidRPr="00DB2245" w:rsidRDefault="00FA6A56" w:rsidP="00B63A4C"/>
              </w:tc>
              <w:tc>
                <w:tcPr>
                  <w:tcW w:w="2947" w:type="dxa"/>
                  <w:shd w:val="clear" w:color="auto" w:fill="auto"/>
                </w:tcPr>
                <w:p w:rsidR="00FA6A56" w:rsidRPr="00EA7183" w:rsidRDefault="00EA7183" w:rsidP="00B63A4C">
                  <w:r w:rsidRPr="00EA7183">
                    <w:t xml:space="preserve">1.Il sistema invia un messaggio di errore </w:t>
                  </w:r>
                </w:p>
              </w:tc>
            </w:tr>
            <w:tr w:rsidR="00FA6A56" w:rsidRPr="006C2B3C" w:rsidTr="00B63A4C">
              <w:trPr>
                <w:trHeight w:val="1019"/>
              </w:trPr>
              <w:tc>
                <w:tcPr>
                  <w:tcW w:w="2947" w:type="dxa"/>
                  <w:shd w:val="clear" w:color="auto" w:fill="auto"/>
                </w:tcPr>
                <w:p w:rsidR="00FA6A56" w:rsidRPr="00EA7183" w:rsidRDefault="00EA7183" w:rsidP="00B63A4C">
                  <w:r w:rsidRPr="00EA7183">
                    <w:t>2.L’utente legge il messaggio di errore</w:t>
                  </w:r>
                </w:p>
                <w:p w:rsidR="00FA6A56" w:rsidRPr="006C2B3C" w:rsidRDefault="00FA6A56" w:rsidP="00B63A4C">
                  <w:pPr>
                    <w:rPr>
                      <w:b/>
                      <w:sz w:val="30"/>
                      <w:szCs w:val="30"/>
                    </w:rPr>
                  </w:pPr>
                </w:p>
              </w:tc>
              <w:tc>
                <w:tcPr>
                  <w:tcW w:w="2947" w:type="dxa"/>
                  <w:shd w:val="clear" w:color="auto" w:fill="auto"/>
                </w:tcPr>
                <w:p w:rsidR="00FA6A56" w:rsidRPr="00DB2245" w:rsidRDefault="00FA6A56" w:rsidP="00B63A4C"/>
              </w:tc>
            </w:tr>
            <w:tr w:rsidR="00FA6A56" w:rsidRPr="006C2B3C" w:rsidTr="00B63A4C">
              <w:trPr>
                <w:trHeight w:val="588"/>
              </w:trPr>
              <w:tc>
                <w:tcPr>
                  <w:tcW w:w="2947" w:type="dxa"/>
                  <w:shd w:val="clear" w:color="auto" w:fill="auto"/>
                </w:tcPr>
                <w:p w:rsidR="00EA7183" w:rsidRPr="006C2B3C" w:rsidRDefault="00FA6A56" w:rsidP="00EA7183">
                  <w:pPr>
                    <w:rPr>
                      <w:b/>
                      <w:sz w:val="30"/>
                      <w:szCs w:val="30"/>
                    </w:rPr>
                  </w:pPr>
                  <w:r w:rsidRPr="00687DB5">
                    <w:t xml:space="preserve"> </w:t>
                  </w:r>
                </w:p>
                <w:p w:rsidR="00FA6A56" w:rsidRPr="00687DB5" w:rsidRDefault="00FA6A56" w:rsidP="00B63A4C"/>
              </w:tc>
              <w:tc>
                <w:tcPr>
                  <w:tcW w:w="2947" w:type="dxa"/>
                  <w:shd w:val="clear" w:color="auto" w:fill="auto"/>
                </w:tcPr>
                <w:p w:rsidR="00FA6A56" w:rsidRPr="00DB2245" w:rsidRDefault="00C83A75" w:rsidP="00B63A4C">
                  <w:r>
                    <w:t>3</w:t>
                  </w:r>
                  <w:r w:rsidR="00EA7183" w:rsidRPr="00867CB4">
                    <w:t>. I</w:t>
                  </w:r>
                  <w:r w:rsidR="00EA7183">
                    <w:t>l sistema permette di reinserire i dati per il recupero password</w:t>
                  </w:r>
                </w:p>
              </w:tc>
            </w:tr>
            <w:tr w:rsidR="00FA6A56" w:rsidRPr="006C2B3C" w:rsidTr="00B63A4C">
              <w:trPr>
                <w:trHeight w:val="582"/>
              </w:trPr>
              <w:tc>
                <w:tcPr>
                  <w:tcW w:w="2947" w:type="dxa"/>
                  <w:shd w:val="clear" w:color="auto" w:fill="auto"/>
                </w:tcPr>
                <w:p w:rsidR="00EA7183" w:rsidRPr="006C2B3C" w:rsidRDefault="007A7C8E" w:rsidP="00EA7183">
                  <w:pPr>
                    <w:rPr>
                      <w:b/>
                      <w:sz w:val="30"/>
                      <w:szCs w:val="30"/>
                    </w:rPr>
                  </w:pPr>
                  <w:r>
                    <w:t>4</w:t>
                  </w:r>
                  <w:r w:rsidR="00EA7183" w:rsidRPr="00867CB4">
                    <w:t xml:space="preserve">. L' Utente inserisce la sua </w:t>
                  </w:r>
                  <w:proofErr w:type="gramStart"/>
                  <w:r w:rsidR="00EA7183" w:rsidRPr="00867CB4">
                    <w:t>email</w:t>
                  </w:r>
                  <w:proofErr w:type="gramEnd"/>
                  <w:r w:rsidR="00EA7183" w:rsidRPr="00867CB4">
                    <w:t xml:space="preserve"> e clicca sul bottone "Conferma"</w:t>
                  </w:r>
                </w:p>
                <w:p w:rsidR="00FA6A56" w:rsidRPr="00687DB5" w:rsidRDefault="00FA6A56" w:rsidP="00B63A4C"/>
              </w:tc>
              <w:tc>
                <w:tcPr>
                  <w:tcW w:w="2947" w:type="dxa"/>
                  <w:shd w:val="clear" w:color="auto" w:fill="auto"/>
                </w:tcPr>
                <w:p w:rsidR="00FA6A56" w:rsidRPr="00DB2245" w:rsidRDefault="00FA6A56" w:rsidP="00B63A4C"/>
              </w:tc>
            </w:tr>
            <w:tr w:rsidR="00EA7183" w:rsidRPr="006C2B3C" w:rsidTr="00B63A4C">
              <w:trPr>
                <w:trHeight w:val="582"/>
              </w:trPr>
              <w:tc>
                <w:tcPr>
                  <w:tcW w:w="2947" w:type="dxa"/>
                  <w:shd w:val="clear" w:color="auto" w:fill="auto"/>
                </w:tcPr>
                <w:p w:rsidR="00EA7183" w:rsidRPr="00867CB4" w:rsidRDefault="00EA7183" w:rsidP="00EA7183"/>
              </w:tc>
              <w:tc>
                <w:tcPr>
                  <w:tcW w:w="2947" w:type="dxa"/>
                  <w:shd w:val="clear" w:color="auto" w:fill="auto"/>
                </w:tcPr>
                <w:p w:rsidR="00EA7183" w:rsidRPr="00DB2245" w:rsidRDefault="007A7C8E" w:rsidP="00B63A4C">
                  <w:r>
                    <w:t>5</w:t>
                  </w:r>
                  <w:r w:rsidR="00EA7183" w:rsidRPr="00867CB4">
                    <w:t xml:space="preserve">. Il sistema controlla se </w:t>
                  </w:r>
                  <w:proofErr w:type="gramStart"/>
                  <w:r w:rsidR="00EA7183" w:rsidRPr="00867CB4">
                    <w:t>l’email</w:t>
                  </w:r>
                  <w:proofErr w:type="gramEnd"/>
                  <w:r w:rsidR="00EA7183" w:rsidRPr="00867CB4">
                    <w:t xml:space="preserve"> è associata ad un account</w:t>
                  </w:r>
                  <w:r w:rsidR="006D5AD9">
                    <w:t xml:space="preserve"> e</w:t>
                  </w:r>
                  <w:r w:rsidR="00EA7183" w:rsidRPr="00867CB4">
                    <w:t xml:space="preserve"> invia l'email di recupero password.</w:t>
                  </w:r>
                </w:p>
              </w:tc>
            </w:tr>
          </w:tbl>
          <w:p w:rsidR="00FA6A56" w:rsidRPr="006C2B3C" w:rsidRDefault="00FA6A56" w:rsidP="00B63A4C">
            <w:pPr>
              <w:rPr>
                <w:b/>
                <w:sz w:val="30"/>
                <w:szCs w:val="30"/>
              </w:rPr>
            </w:pPr>
          </w:p>
        </w:tc>
      </w:tr>
      <w:tr w:rsidR="00FA6A56" w:rsidRPr="006C2B3C" w:rsidTr="00B63A4C">
        <w:tc>
          <w:tcPr>
            <w:tcW w:w="3733" w:type="dxa"/>
            <w:shd w:val="clear" w:color="auto" w:fill="auto"/>
          </w:tcPr>
          <w:p w:rsidR="00FA6A56" w:rsidRPr="006C2B3C" w:rsidRDefault="00FA6A56" w:rsidP="00B63A4C">
            <w:pPr>
              <w:rPr>
                <w:b/>
                <w:sz w:val="30"/>
                <w:szCs w:val="30"/>
              </w:rPr>
            </w:pPr>
            <w:r w:rsidRPr="006C2B3C">
              <w:rPr>
                <w:rFonts w:eastAsia="Times New Roman"/>
                <w:b/>
              </w:rPr>
              <w:t>Condizioni d’entrata</w:t>
            </w:r>
          </w:p>
        </w:tc>
        <w:tc>
          <w:tcPr>
            <w:tcW w:w="6120" w:type="dxa"/>
            <w:shd w:val="clear" w:color="auto" w:fill="auto"/>
          </w:tcPr>
          <w:p w:rsidR="00FA6A56" w:rsidRPr="00687DB5" w:rsidRDefault="00FA6A56" w:rsidP="00572639">
            <w:pPr>
              <w:numPr>
                <w:ilvl w:val="0"/>
                <w:numId w:val="2"/>
              </w:numPr>
            </w:pPr>
            <w:r w:rsidRPr="00687DB5">
              <w:t xml:space="preserve">L’ Utente </w:t>
            </w:r>
            <w:r w:rsidR="00836F8A">
              <w:t>inserisce i dati e il sistema non trova corrispondenza nel database.</w:t>
            </w:r>
          </w:p>
        </w:tc>
      </w:tr>
      <w:tr w:rsidR="00FA6A56" w:rsidRPr="006C2B3C" w:rsidTr="00B63A4C">
        <w:tc>
          <w:tcPr>
            <w:tcW w:w="3733" w:type="dxa"/>
            <w:shd w:val="clear" w:color="auto" w:fill="auto"/>
          </w:tcPr>
          <w:p w:rsidR="00FA6A56" w:rsidRPr="006C2B3C" w:rsidRDefault="00FA6A56" w:rsidP="00B63A4C">
            <w:pPr>
              <w:rPr>
                <w:b/>
                <w:sz w:val="30"/>
                <w:szCs w:val="30"/>
              </w:rPr>
            </w:pPr>
            <w:r w:rsidRPr="006C2B3C">
              <w:rPr>
                <w:rFonts w:eastAsia="Times New Roman"/>
                <w:b/>
              </w:rPr>
              <w:t>Condizioni d’uscita</w:t>
            </w:r>
          </w:p>
        </w:tc>
        <w:tc>
          <w:tcPr>
            <w:tcW w:w="6120" w:type="dxa"/>
            <w:shd w:val="clear" w:color="auto" w:fill="auto"/>
          </w:tcPr>
          <w:p w:rsidR="00FA6A56" w:rsidRDefault="00FA6A56" w:rsidP="00572639">
            <w:pPr>
              <w:numPr>
                <w:ilvl w:val="0"/>
                <w:numId w:val="2"/>
              </w:numPr>
            </w:pPr>
            <w:r w:rsidRPr="00687DB5">
              <w:t>L’ Utente</w:t>
            </w:r>
            <w:r w:rsidR="00836F8A">
              <w:t xml:space="preserve"> può reinserire i dati.</w:t>
            </w:r>
          </w:p>
          <w:p w:rsidR="00836F8A" w:rsidRPr="00687DB5" w:rsidRDefault="00836F8A" w:rsidP="00572639">
            <w:pPr>
              <w:numPr>
                <w:ilvl w:val="0"/>
                <w:numId w:val="2"/>
              </w:numPr>
            </w:pPr>
            <w:r>
              <w:t xml:space="preserve">L’Utente ha ricevuto </w:t>
            </w:r>
            <w:proofErr w:type="gramStart"/>
            <w:r>
              <w:t>l’email</w:t>
            </w:r>
            <w:proofErr w:type="gramEnd"/>
            <w:r>
              <w:t xml:space="preserve"> per il recupero password.</w:t>
            </w:r>
          </w:p>
        </w:tc>
      </w:tr>
      <w:tr w:rsidR="00FA6A56" w:rsidRPr="006C2B3C" w:rsidTr="00B63A4C">
        <w:tc>
          <w:tcPr>
            <w:tcW w:w="3733" w:type="dxa"/>
            <w:shd w:val="clear" w:color="auto" w:fill="auto"/>
            <w:vAlign w:val="bottom"/>
          </w:tcPr>
          <w:p w:rsidR="00FA6A56" w:rsidRPr="006C2B3C" w:rsidRDefault="00FA6A56" w:rsidP="00B63A4C">
            <w:pPr>
              <w:spacing w:line="264" w:lineRule="exact"/>
              <w:rPr>
                <w:rFonts w:eastAsia="Times New Roman"/>
                <w:b/>
              </w:rPr>
            </w:pPr>
            <w:r>
              <w:rPr>
                <w:rFonts w:eastAsia="Times New Roman"/>
                <w:b/>
              </w:rPr>
              <w:t>Eccezioni</w:t>
            </w:r>
          </w:p>
        </w:tc>
        <w:tc>
          <w:tcPr>
            <w:tcW w:w="6120" w:type="dxa"/>
            <w:shd w:val="clear" w:color="auto" w:fill="auto"/>
          </w:tcPr>
          <w:p w:rsidR="00FA6A56" w:rsidRPr="009E1613" w:rsidRDefault="00FA6A56" w:rsidP="00B63A4C">
            <w:pPr>
              <w:pStyle w:val="Default"/>
              <w:rPr>
                <w:sz w:val="23"/>
                <w:szCs w:val="23"/>
              </w:rPr>
            </w:pPr>
            <w:r>
              <w:rPr>
                <w:sz w:val="23"/>
                <w:szCs w:val="23"/>
              </w:rPr>
              <w:t xml:space="preserve">Il sistema potrebbe trovare degli errori nei campi inseriti (simboli non consentiti, formato e-mail non valido…), in questo caso si procede con </w:t>
            </w:r>
            <w:proofErr w:type="gramStart"/>
            <w:r>
              <w:rPr>
                <w:sz w:val="23"/>
                <w:szCs w:val="23"/>
              </w:rPr>
              <w:t>U</w:t>
            </w:r>
            <w:r w:rsidR="00C4467A">
              <w:rPr>
                <w:sz w:val="23"/>
                <w:szCs w:val="23"/>
              </w:rPr>
              <w:t>.</w:t>
            </w:r>
            <w:r>
              <w:rPr>
                <w:sz w:val="23"/>
                <w:szCs w:val="23"/>
              </w:rPr>
              <w:t>C</w:t>
            </w:r>
            <w:r w:rsidR="00C4467A">
              <w:rPr>
                <w:sz w:val="23"/>
                <w:szCs w:val="23"/>
              </w:rPr>
              <w:t xml:space="preserve">  </w:t>
            </w:r>
            <w:r>
              <w:rPr>
                <w:sz w:val="23"/>
                <w:szCs w:val="23"/>
              </w:rPr>
              <w:t>Re</w:t>
            </w:r>
            <w:r w:rsidR="00836F8A">
              <w:rPr>
                <w:sz w:val="23"/>
                <w:szCs w:val="23"/>
              </w:rPr>
              <w:t>cuper</w:t>
            </w:r>
            <w:r w:rsidR="00231EAC">
              <w:rPr>
                <w:sz w:val="23"/>
                <w:szCs w:val="23"/>
              </w:rPr>
              <w:t>a</w:t>
            </w:r>
            <w:proofErr w:type="gramEnd"/>
            <w:r w:rsidR="00836F8A">
              <w:rPr>
                <w:sz w:val="23"/>
                <w:szCs w:val="23"/>
              </w:rPr>
              <w:t xml:space="preserve"> password errata.</w:t>
            </w:r>
          </w:p>
        </w:tc>
      </w:tr>
    </w:tbl>
    <w:p w:rsidR="00C46945" w:rsidRDefault="00C46945" w:rsidP="004D5F12">
      <w:pPr>
        <w:rPr>
          <w:b/>
          <w:sz w:val="28"/>
          <w:szCs w:val="28"/>
        </w:rPr>
      </w:pPr>
    </w:p>
    <w:p w:rsidR="0003647E" w:rsidRDefault="0003647E" w:rsidP="0003647E">
      <w:pPr>
        <w:pStyle w:val="Titolo2"/>
        <w:numPr>
          <w:ilvl w:val="0"/>
          <w:numId w:val="0"/>
        </w:numPr>
      </w:pPr>
      <w:bookmarkStart w:id="25" w:name="_Toc964595"/>
      <w:r w:rsidRPr="00C640DE">
        <w:lastRenderedPageBreak/>
        <w:t>AF_RF_</w:t>
      </w:r>
      <w:r>
        <w:t>1</w:t>
      </w:r>
      <w:r w:rsidRPr="00C640DE">
        <w:t xml:space="preserve"> – Gestione</w:t>
      </w:r>
      <w:r>
        <w:t xml:space="preserve"> Account Utente</w:t>
      </w:r>
      <w:bookmarkEnd w:id="25"/>
    </w:p>
    <w:p w:rsidR="00C46945" w:rsidRDefault="00C46945" w:rsidP="004D5F12">
      <w:pPr>
        <w:rPr>
          <w:b/>
          <w:sz w:val="28"/>
          <w:szCs w:val="28"/>
        </w:rPr>
      </w:pPr>
    </w:p>
    <w:p w:rsidR="00C46945" w:rsidRDefault="005F4E17" w:rsidP="004D5F12">
      <w:pPr>
        <w:rPr>
          <w:b/>
          <w:sz w:val="28"/>
          <w:szCs w:val="28"/>
        </w:rPr>
      </w:pPr>
      <w:r>
        <w:rPr>
          <w:noProof/>
        </w:rPr>
        <w:drawing>
          <wp:anchor distT="0" distB="0" distL="114300" distR="114300" simplePos="0" relativeHeight="251684352" behindDoc="0" locked="0" layoutInCell="1" allowOverlap="1" wp14:anchorId="4A43F6B8" wp14:editId="2C5CCDC2">
            <wp:simplePos x="0" y="0"/>
            <wp:positionH relativeFrom="column">
              <wp:posOffset>-297712</wp:posOffset>
            </wp:positionH>
            <wp:positionV relativeFrom="paragraph">
              <wp:posOffset>365199</wp:posOffset>
            </wp:positionV>
            <wp:extent cx="6758940" cy="2416810"/>
            <wp:effectExtent l="0" t="0" r="0" b="0"/>
            <wp:wrapNone/>
            <wp:docPr id="11" name="Immagine 11" descr="UseCase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CaseDiagram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58940" cy="2416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6945" w:rsidRDefault="00C46945" w:rsidP="004D5F12">
      <w:pPr>
        <w:rPr>
          <w:b/>
          <w:sz w:val="28"/>
          <w:szCs w:val="28"/>
        </w:rPr>
      </w:pPr>
    </w:p>
    <w:p w:rsidR="00C46945" w:rsidRDefault="00C46945" w:rsidP="004D5F12">
      <w:pPr>
        <w:rPr>
          <w:b/>
          <w:sz w:val="28"/>
          <w:szCs w:val="28"/>
        </w:rPr>
      </w:pPr>
    </w:p>
    <w:p w:rsidR="00C83A75" w:rsidRDefault="00C83A75" w:rsidP="004D5F12">
      <w:pPr>
        <w:rPr>
          <w:b/>
          <w:sz w:val="28"/>
          <w:szCs w:val="28"/>
        </w:rPr>
      </w:pPr>
    </w:p>
    <w:p w:rsidR="00C83A75" w:rsidRDefault="00C83A75" w:rsidP="004D5F12">
      <w:pPr>
        <w:rPr>
          <w:b/>
          <w:sz w:val="28"/>
          <w:szCs w:val="28"/>
        </w:rPr>
      </w:pPr>
    </w:p>
    <w:p w:rsidR="00C83A75" w:rsidRDefault="00C83A75" w:rsidP="004D5F12">
      <w:pPr>
        <w:rPr>
          <w:b/>
          <w:sz w:val="28"/>
          <w:szCs w:val="28"/>
        </w:rPr>
      </w:pPr>
    </w:p>
    <w:p w:rsidR="00C83A75" w:rsidRDefault="00C83A75" w:rsidP="004D5F12">
      <w:pPr>
        <w:rPr>
          <w:b/>
          <w:sz w:val="28"/>
          <w:szCs w:val="28"/>
        </w:rPr>
      </w:pPr>
    </w:p>
    <w:p w:rsidR="00C83A75" w:rsidRDefault="00C83A75" w:rsidP="004D5F12">
      <w:pPr>
        <w:rPr>
          <w:b/>
          <w:sz w:val="28"/>
          <w:szCs w:val="28"/>
        </w:rPr>
      </w:pPr>
    </w:p>
    <w:p w:rsidR="00C46945" w:rsidRDefault="00C46945" w:rsidP="004D5F12">
      <w:pPr>
        <w:rPr>
          <w:b/>
          <w:sz w:val="28"/>
          <w:szCs w:val="28"/>
        </w:rPr>
      </w:pPr>
    </w:p>
    <w:p w:rsidR="006C11EC" w:rsidRDefault="006C11EC" w:rsidP="004D5F12">
      <w:pPr>
        <w:rPr>
          <w:b/>
          <w:sz w:val="28"/>
          <w:szCs w:val="28"/>
        </w:rPr>
      </w:pPr>
    </w:p>
    <w:p w:rsidR="00A74CCA" w:rsidRDefault="00A74CCA"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t>Nome caso d’uso</w:t>
            </w:r>
          </w:p>
        </w:tc>
        <w:tc>
          <w:tcPr>
            <w:tcW w:w="6120" w:type="dxa"/>
            <w:shd w:val="clear" w:color="auto" w:fill="auto"/>
          </w:tcPr>
          <w:p w:rsidR="006C11EC" w:rsidRPr="006C2B3C" w:rsidRDefault="006C11EC" w:rsidP="00235311">
            <w:pPr>
              <w:rPr>
                <w:b/>
                <w:sz w:val="30"/>
                <w:szCs w:val="30"/>
              </w:rPr>
            </w:pPr>
            <w:r w:rsidRPr="006C11EC">
              <w:rPr>
                <w:rFonts w:eastAsia="Times New Roman"/>
                <w:b/>
              </w:rPr>
              <w:t>UC_1.1 - Visualizza Informazioni Personali</w:t>
            </w:r>
          </w:p>
        </w:tc>
      </w:tr>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t>Attori partecipanti</w:t>
            </w:r>
          </w:p>
        </w:tc>
        <w:tc>
          <w:tcPr>
            <w:tcW w:w="6120" w:type="dxa"/>
            <w:shd w:val="clear" w:color="auto" w:fill="auto"/>
          </w:tcPr>
          <w:p w:rsidR="006C11EC" w:rsidRPr="006C2B3C" w:rsidRDefault="006C11EC" w:rsidP="00235311">
            <w:pPr>
              <w:rPr>
                <w:b/>
                <w:sz w:val="30"/>
                <w:szCs w:val="30"/>
              </w:rPr>
            </w:pPr>
            <w:r w:rsidRPr="006C2B3C">
              <w:rPr>
                <w:rFonts w:eastAsia="Times New Roman"/>
              </w:rPr>
              <w:t xml:space="preserve">Iniziata da </w:t>
            </w:r>
            <w:r w:rsidRPr="006C2B3C">
              <w:rPr>
                <w:rFonts w:eastAsia="Times New Roman"/>
                <w:i/>
              </w:rPr>
              <w:t xml:space="preserve">Utente </w:t>
            </w:r>
            <w:r>
              <w:rPr>
                <w:rFonts w:eastAsia="Times New Roman"/>
                <w:i/>
              </w:rPr>
              <w:t>registrato</w:t>
            </w:r>
          </w:p>
        </w:tc>
      </w:tr>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6C11EC" w:rsidRPr="006C2B3C" w:rsidTr="00235311">
              <w:trPr>
                <w:trHeight w:val="417"/>
              </w:trPr>
              <w:tc>
                <w:tcPr>
                  <w:tcW w:w="2947" w:type="dxa"/>
                  <w:shd w:val="clear" w:color="auto" w:fill="FFF2CC"/>
                </w:tcPr>
                <w:p w:rsidR="006C11EC" w:rsidRPr="006C2B3C" w:rsidRDefault="006C11EC" w:rsidP="00235311">
                  <w:pPr>
                    <w:rPr>
                      <w:b/>
                      <w:sz w:val="30"/>
                      <w:szCs w:val="30"/>
                    </w:rPr>
                  </w:pPr>
                  <w:r w:rsidRPr="006C2B3C">
                    <w:rPr>
                      <w:rFonts w:eastAsia="Times New Roman"/>
                      <w:b/>
                    </w:rPr>
                    <w:t>ATTORE</w:t>
                  </w:r>
                </w:p>
              </w:tc>
              <w:tc>
                <w:tcPr>
                  <w:tcW w:w="2947" w:type="dxa"/>
                  <w:shd w:val="clear" w:color="auto" w:fill="FFF2CC"/>
                </w:tcPr>
                <w:p w:rsidR="006C11EC" w:rsidRPr="006C2B3C" w:rsidRDefault="006C11EC" w:rsidP="00235311">
                  <w:pPr>
                    <w:rPr>
                      <w:b/>
                      <w:sz w:val="30"/>
                      <w:szCs w:val="30"/>
                    </w:rPr>
                  </w:pPr>
                  <w:r w:rsidRPr="006C2B3C">
                    <w:rPr>
                      <w:rFonts w:eastAsia="Times New Roman"/>
                      <w:b/>
                    </w:rPr>
                    <w:t>SISTEMA</w:t>
                  </w:r>
                </w:p>
              </w:tc>
            </w:tr>
            <w:tr w:rsidR="006C11EC" w:rsidRPr="006C2B3C" w:rsidTr="00235311">
              <w:trPr>
                <w:trHeight w:val="677"/>
              </w:trPr>
              <w:tc>
                <w:tcPr>
                  <w:tcW w:w="2947" w:type="dxa"/>
                  <w:shd w:val="clear" w:color="auto" w:fill="auto"/>
                </w:tcPr>
                <w:p w:rsidR="006C11EC" w:rsidRPr="009F16D2" w:rsidRDefault="006C11EC" w:rsidP="00235311">
                  <w:r w:rsidRPr="006C11EC">
                    <w:t>1. L' Utente clicca sul link "</w:t>
                  </w:r>
                  <w:r w:rsidR="00FC1BF9">
                    <w:t>Personal Page”</w:t>
                  </w:r>
                </w:p>
              </w:tc>
              <w:tc>
                <w:tcPr>
                  <w:tcW w:w="2947" w:type="dxa"/>
                  <w:shd w:val="clear" w:color="auto" w:fill="auto"/>
                </w:tcPr>
                <w:p w:rsidR="006C11EC" w:rsidRPr="006C2B3C" w:rsidRDefault="006C11EC" w:rsidP="00235311">
                  <w:pPr>
                    <w:rPr>
                      <w:b/>
                      <w:sz w:val="30"/>
                      <w:szCs w:val="30"/>
                    </w:rPr>
                  </w:pPr>
                </w:p>
              </w:tc>
            </w:tr>
            <w:tr w:rsidR="006C11EC" w:rsidRPr="006C2B3C" w:rsidTr="00235311">
              <w:trPr>
                <w:trHeight w:val="714"/>
              </w:trPr>
              <w:tc>
                <w:tcPr>
                  <w:tcW w:w="2947" w:type="dxa"/>
                  <w:shd w:val="clear" w:color="auto" w:fill="auto"/>
                </w:tcPr>
                <w:p w:rsidR="006C11EC" w:rsidRPr="006C2B3C" w:rsidRDefault="006C11EC" w:rsidP="00235311">
                  <w:pPr>
                    <w:rPr>
                      <w:b/>
                      <w:sz w:val="30"/>
                      <w:szCs w:val="30"/>
                    </w:rPr>
                  </w:pPr>
                </w:p>
              </w:tc>
              <w:tc>
                <w:tcPr>
                  <w:tcW w:w="2947" w:type="dxa"/>
                  <w:shd w:val="clear" w:color="auto" w:fill="auto"/>
                </w:tcPr>
                <w:p w:rsidR="006C11EC" w:rsidRPr="009F16D2" w:rsidRDefault="006C11EC" w:rsidP="00235311">
                  <w:r w:rsidRPr="006C11EC">
                    <w:t>2. Il sistema reindirizza l'utente sulla sua pagina personale</w:t>
                  </w:r>
                </w:p>
              </w:tc>
            </w:tr>
          </w:tbl>
          <w:p w:rsidR="006C11EC" w:rsidRPr="006C2B3C" w:rsidRDefault="006C11EC" w:rsidP="00235311">
            <w:pPr>
              <w:rPr>
                <w:b/>
                <w:sz w:val="30"/>
                <w:szCs w:val="30"/>
              </w:rPr>
            </w:pPr>
          </w:p>
        </w:tc>
      </w:tr>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t>Condizioni d’entrata</w:t>
            </w:r>
          </w:p>
        </w:tc>
        <w:tc>
          <w:tcPr>
            <w:tcW w:w="6120" w:type="dxa"/>
            <w:shd w:val="clear" w:color="auto" w:fill="auto"/>
          </w:tcPr>
          <w:p w:rsidR="006C11EC" w:rsidRDefault="006C11EC" w:rsidP="00572639">
            <w:pPr>
              <w:numPr>
                <w:ilvl w:val="0"/>
                <w:numId w:val="3"/>
              </w:numPr>
            </w:pPr>
            <w:r w:rsidRPr="006C11EC">
              <w:t>L’Utente è loggato su</w:t>
            </w:r>
            <w:r>
              <w:t xml:space="preserve"> </w:t>
            </w:r>
            <w:proofErr w:type="spellStart"/>
            <w:r>
              <w:t>AnalyticsFilms</w:t>
            </w:r>
            <w:proofErr w:type="spellEnd"/>
            <w:r>
              <w:t>.</w:t>
            </w:r>
          </w:p>
          <w:p w:rsidR="00FC1BF9" w:rsidRPr="009F16D2" w:rsidRDefault="00FC1BF9" w:rsidP="00572639">
            <w:pPr>
              <w:numPr>
                <w:ilvl w:val="0"/>
                <w:numId w:val="3"/>
              </w:numPr>
            </w:pPr>
            <w:r>
              <w:t xml:space="preserve">L’utente si trova sulla pagina principale di </w:t>
            </w:r>
            <w:proofErr w:type="spellStart"/>
            <w:r>
              <w:t>AnalyticsFilms</w:t>
            </w:r>
            <w:proofErr w:type="spellEnd"/>
            <w:r>
              <w:t>.</w:t>
            </w:r>
          </w:p>
        </w:tc>
      </w:tr>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t>Condizioni d’uscita</w:t>
            </w:r>
          </w:p>
        </w:tc>
        <w:tc>
          <w:tcPr>
            <w:tcW w:w="6120" w:type="dxa"/>
            <w:shd w:val="clear" w:color="auto" w:fill="auto"/>
          </w:tcPr>
          <w:p w:rsidR="006C11EC" w:rsidRPr="009F16D2" w:rsidRDefault="006C11EC" w:rsidP="00572639">
            <w:pPr>
              <w:numPr>
                <w:ilvl w:val="0"/>
                <w:numId w:val="3"/>
              </w:numPr>
            </w:pPr>
            <w:r w:rsidRPr="006C11EC">
              <w:t>L’Utente visualizza le informazioni personali relative al suo account</w:t>
            </w:r>
            <w:r>
              <w:t>.</w:t>
            </w:r>
          </w:p>
        </w:tc>
      </w:tr>
    </w:tbl>
    <w:p w:rsidR="00A74CCA" w:rsidRDefault="00A74CCA" w:rsidP="004D5F12"/>
    <w:p w:rsidR="006D1C63" w:rsidRDefault="006D1C63" w:rsidP="004D5F12"/>
    <w:p w:rsidR="006D1C63" w:rsidRDefault="006D1C63" w:rsidP="004D5F12"/>
    <w:p w:rsidR="006D1C63" w:rsidRDefault="006D1C63"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lastRenderedPageBreak/>
              <w:t>Nome caso d’uso</w:t>
            </w:r>
          </w:p>
        </w:tc>
        <w:tc>
          <w:tcPr>
            <w:tcW w:w="6120" w:type="dxa"/>
            <w:shd w:val="clear" w:color="auto" w:fill="auto"/>
          </w:tcPr>
          <w:p w:rsidR="006C11EC" w:rsidRPr="006C2B3C" w:rsidRDefault="006C11EC" w:rsidP="00235311">
            <w:pPr>
              <w:rPr>
                <w:b/>
                <w:sz w:val="30"/>
                <w:szCs w:val="30"/>
              </w:rPr>
            </w:pPr>
            <w:r w:rsidRPr="006C11EC">
              <w:rPr>
                <w:rFonts w:eastAsia="Times New Roman"/>
                <w:b/>
              </w:rPr>
              <w:t>UC_1.</w:t>
            </w:r>
            <w:r>
              <w:rPr>
                <w:rFonts w:eastAsia="Times New Roman"/>
                <w:b/>
              </w:rPr>
              <w:t>2</w:t>
            </w:r>
            <w:r w:rsidRPr="006C11EC">
              <w:rPr>
                <w:rFonts w:eastAsia="Times New Roman"/>
                <w:b/>
              </w:rPr>
              <w:t xml:space="preserve"> - Modifica Informazioni Personali</w:t>
            </w:r>
          </w:p>
        </w:tc>
      </w:tr>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t>Attori partecipanti</w:t>
            </w:r>
          </w:p>
        </w:tc>
        <w:tc>
          <w:tcPr>
            <w:tcW w:w="6120" w:type="dxa"/>
            <w:shd w:val="clear" w:color="auto" w:fill="auto"/>
          </w:tcPr>
          <w:p w:rsidR="006C11EC" w:rsidRPr="006C2B3C" w:rsidRDefault="006C11EC" w:rsidP="00235311">
            <w:pPr>
              <w:rPr>
                <w:b/>
                <w:sz w:val="30"/>
                <w:szCs w:val="30"/>
              </w:rPr>
            </w:pPr>
            <w:r w:rsidRPr="006C2B3C">
              <w:rPr>
                <w:rFonts w:eastAsia="Times New Roman"/>
              </w:rPr>
              <w:t xml:space="preserve">Iniziata da </w:t>
            </w:r>
            <w:r w:rsidRPr="006C2B3C">
              <w:rPr>
                <w:rFonts w:eastAsia="Times New Roman"/>
                <w:i/>
              </w:rPr>
              <w:t xml:space="preserve">Utente </w:t>
            </w:r>
            <w:r>
              <w:rPr>
                <w:rFonts w:eastAsia="Times New Roman"/>
                <w:i/>
              </w:rPr>
              <w:t>registrato</w:t>
            </w:r>
          </w:p>
        </w:tc>
      </w:tr>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6C11EC" w:rsidRPr="006C2B3C" w:rsidTr="00235311">
              <w:trPr>
                <w:trHeight w:val="417"/>
              </w:trPr>
              <w:tc>
                <w:tcPr>
                  <w:tcW w:w="2947" w:type="dxa"/>
                  <w:shd w:val="clear" w:color="auto" w:fill="FFF2CC"/>
                </w:tcPr>
                <w:p w:rsidR="006C11EC" w:rsidRPr="006C2B3C" w:rsidRDefault="006C11EC" w:rsidP="00235311">
                  <w:pPr>
                    <w:rPr>
                      <w:b/>
                      <w:sz w:val="30"/>
                      <w:szCs w:val="30"/>
                    </w:rPr>
                  </w:pPr>
                  <w:r w:rsidRPr="006C2B3C">
                    <w:rPr>
                      <w:rFonts w:eastAsia="Times New Roman"/>
                      <w:b/>
                    </w:rPr>
                    <w:t>ATTORE</w:t>
                  </w:r>
                </w:p>
              </w:tc>
              <w:tc>
                <w:tcPr>
                  <w:tcW w:w="2947" w:type="dxa"/>
                  <w:shd w:val="clear" w:color="auto" w:fill="FFF2CC"/>
                </w:tcPr>
                <w:p w:rsidR="006C11EC" w:rsidRPr="006C2B3C" w:rsidRDefault="006C11EC" w:rsidP="00235311">
                  <w:pPr>
                    <w:rPr>
                      <w:b/>
                      <w:sz w:val="30"/>
                      <w:szCs w:val="30"/>
                    </w:rPr>
                  </w:pPr>
                  <w:r w:rsidRPr="006C2B3C">
                    <w:rPr>
                      <w:rFonts w:eastAsia="Times New Roman"/>
                      <w:b/>
                    </w:rPr>
                    <w:t>SISTEMA</w:t>
                  </w:r>
                </w:p>
              </w:tc>
            </w:tr>
            <w:tr w:rsidR="006C11EC" w:rsidRPr="006C2B3C" w:rsidTr="00235311">
              <w:trPr>
                <w:trHeight w:val="677"/>
              </w:trPr>
              <w:tc>
                <w:tcPr>
                  <w:tcW w:w="2947" w:type="dxa"/>
                  <w:shd w:val="clear" w:color="auto" w:fill="auto"/>
                </w:tcPr>
                <w:p w:rsidR="006C11EC" w:rsidRPr="00B71DF8" w:rsidRDefault="006C11EC" w:rsidP="00235311">
                  <w:pPr>
                    <w:rPr>
                      <w:u w:val="single"/>
                    </w:rPr>
                  </w:pPr>
                  <w:r w:rsidRPr="006C11EC">
                    <w:t>1. L' Utente clicca</w:t>
                  </w:r>
                  <w:r w:rsidR="00B71DF8">
                    <w:t xml:space="preserve"> sul bottone che permette di modificare i dati.</w:t>
                  </w:r>
                </w:p>
              </w:tc>
              <w:tc>
                <w:tcPr>
                  <w:tcW w:w="2947" w:type="dxa"/>
                  <w:shd w:val="clear" w:color="auto" w:fill="auto"/>
                </w:tcPr>
                <w:p w:rsidR="006C11EC" w:rsidRPr="006C2B3C" w:rsidRDefault="006C11EC" w:rsidP="00235311">
                  <w:pPr>
                    <w:rPr>
                      <w:b/>
                      <w:sz w:val="30"/>
                      <w:szCs w:val="30"/>
                    </w:rPr>
                  </w:pPr>
                </w:p>
              </w:tc>
            </w:tr>
            <w:tr w:rsidR="006C11EC" w:rsidRPr="006C2B3C" w:rsidTr="00235311">
              <w:trPr>
                <w:trHeight w:val="714"/>
              </w:trPr>
              <w:tc>
                <w:tcPr>
                  <w:tcW w:w="2947" w:type="dxa"/>
                  <w:shd w:val="clear" w:color="auto" w:fill="auto"/>
                </w:tcPr>
                <w:p w:rsidR="006C11EC" w:rsidRPr="006C2B3C" w:rsidRDefault="006C11EC" w:rsidP="00235311">
                  <w:pPr>
                    <w:rPr>
                      <w:b/>
                      <w:sz w:val="30"/>
                      <w:szCs w:val="30"/>
                    </w:rPr>
                  </w:pPr>
                </w:p>
              </w:tc>
              <w:tc>
                <w:tcPr>
                  <w:tcW w:w="2947" w:type="dxa"/>
                  <w:shd w:val="clear" w:color="auto" w:fill="auto"/>
                </w:tcPr>
                <w:p w:rsidR="006C11EC" w:rsidRPr="009F16D2" w:rsidRDefault="006C11EC" w:rsidP="00235311">
                  <w:r w:rsidRPr="006C11EC">
                    <w:t xml:space="preserve">2. Il sistema mostra un </w:t>
                  </w:r>
                  <w:proofErr w:type="spellStart"/>
                  <w:r w:rsidRPr="006C11EC">
                    <w:t>form</w:t>
                  </w:r>
                  <w:proofErr w:type="spellEnd"/>
                  <w:r w:rsidRPr="006C11EC">
                    <w:t xml:space="preserve"> per modificare i dati</w:t>
                  </w:r>
                  <w:r w:rsidR="00180767">
                    <w:t xml:space="preserve"> e </w:t>
                  </w:r>
                  <w:r w:rsidRPr="006C11EC">
                    <w:t>un bottone per confermare l’operazione</w:t>
                  </w:r>
                </w:p>
              </w:tc>
            </w:tr>
            <w:tr w:rsidR="006C11EC" w:rsidRPr="006C2B3C" w:rsidTr="00235311">
              <w:trPr>
                <w:trHeight w:val="714"/>
              </w:trPr>
              <w:tc>
                <w:tcPr>
                  <w:tcW w:w="2947" w:type="dxa"/>
                  <w:shd w:val="clear" w:color="auto" w:fill="auto"/>
                </w:tcPr>
                <w:p w:rsidR="006C11EC" w:rsidRPr="006C11EC" w:rsidRDefault="006C11EC" w:rsidP="00235311">
                  <w:r w:rsidRPr="006C11EC">
                    <w:t>3. L' Utente inserisce i dati e clicca sul bottone "Aggiorna"</w:t>
                  </w:r>
                </w:p>
              </w:tc>
              <w:tc>
                <w:tcPr>
                  <w:tcW w:w="2947" w:type="dxa"/>
                  <w:shd w:val="clear" w:color="auto" w:fill="auto"/>
                </w:tcPr>
                <w:p w:rsidR="006C11EC" w:rsidRPr="006C11EC" w:rsidRDefault="006C11EC" w:rsidP="00235311"/>
              </w:tc>
            </w:tr>
            <w:tr w:rsidR="006C11EC" w:rsidRPr="006C2B3C" w:rsidTr="00235311">
              <w:trPr>
                <w:trHeight w:val="714"/>
              </w:trPr>
              <w:tc>
                <w:tcPr>
                  <w:tcW w:w="2947" w:type="dxa"/>
                  <w:shd w:val="clear" w:color="auto" w:fill="auto"/>
                </w:tcPr>
                <w:p w:rsidR="006C11EC" w:rsidRPr="006C11EC" w:rsidRDefault="006C11EC" w:rsidP="00235311"/>
              </w:tc>
              <w:tc>
                <w:tcPr>
                  <w:tcW w:w="2947" w:type="dxa"/>
                  <w:shd w:val="clear" w:color="auto" w:fill="auto"/>
                </w:tcPr>
                <w:p w:rsidR="006C11EC" w:rsidRPr="006C11EC" w:rsidRDefault="006C11EC" w:rsidP="00235311">
                  <w:r w:rsidRPr="006C11EC">
                    <w:t>4. Il sistema salve le modifiche</w:t>
                  </w:r>
                </w:p>
              </w:tc>
            </w:tr>
          </w:tbl>
          <w:p w:rsidR="006C11EC" w:rsidRPr="006C2B3C" w:rsidRDefault="006C11EC" w:rsidP="00235311">
            <w:pPr>
              <w:rPr>
                <w:b/>
                <w:sz w:val="30"/>
                <w:szCs w:val="30"/>
              </w:rPr>
            </w:pPr>
          </w:p>
        </w:tc>
      </w:tr>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t>Condizioni d’entrata</w:t>
            </w:r>
          </w:p>
        </w:tc>
        <w:tc>
          <w:tcPr>
            <w:tcW w:w="6120" w:type="dxa"/>
            <w:shd w:val="clear" w:color="auto" w:fill="auto"/>
          </w:tcPr>
          <w:p w:rsidR="006C11EC" w:rsidRDefault="006C11EC" w:rsidP="00572639">
            <w:pPr>
              <w:numPr>
                <w:ilvl w:val="0"/>
                <w:numId w:val="3"/>
              </w:numPr>
            </w:pPr>
            <w:r w:rsidRPr="006C11EC">
              <w:t>L’Utente è loggato su</w:t>
            </w:r>
            <w:r>
              <w:t xml:space="preserve"> </w:t>
            </w:r>
            <w:proofErr w:type="spellStart"/>
            <w:r>
              <w:t>AnalyticsFilms</w:t>
            </w:r>
            <w:proofErr w:type="spellEnd"/>
            <w:r>
              <w:t>.</w:t>
            </w:r>
          </w:p>
          <w:p w:rsidR="006C11EC" w:rsidRPr="009F16D2" w:rsidRDefault="006C11EC" w:rsidP="00572639">
            <w:pPr>
              <w:numPr>
                <w:ilvl w:val="0"/>
                <w:numId w:val="3"/>
              </w:numPr>
            </w:pPr>
            <w:r w:rsidRPr="006C11EC">
              <w:t>L' Utente è sulla pagina "</w:t>
            </w:r>
            <w:r w:rsidR="00FC1BF9">
              <w:t>Personal Page</w:t>
            </w:r>
            <w:r w:rsidRPr="006C11EC">
              <w:t>"</w:t>
            </w:r>
          </w:p>
        </w:tc>
      </w:tr>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t>Condizioni d’uscita</w:t>
            </w:r>
          </w:p>
        </w:tc>
        <w:tc>
          <w:tcPr>
            <w:tcW w:w="6120" w:type="dxa"/>
            <w:shd w:val="clear" w:color="auto" w:fill="auto"/>
          </w:tcPr>
          <w:p w:rsidR="006C11EC" w:rsidRPr="009F16D2" w:rsidRDefault="006C11EC" w:rsidP="00572639">
            <w:pPr>
              <w:numPr>
                <w:ilvl w:val="0"/>
                <w:numId w:val="3"/>
              </w:numPr>
            </w:pPr>
            <w:r w:rsidRPr="006C11EC">
              <w:t>L’Utente ha modificato i dati</w:t>
            </w:r>
            <w:r>
              <w:t>.</w:t>
            </w:r>
          </w:p>
        </w:tc>
      </w:tr>
      <w:tr w:rsidR="006C11EC" w:rsidRPr="006C2B3C" w:rsidTr="00235311">
        <w:tc>
          <w:tcPr>
            <w:tcW w:w="3733" w:type="dxa"/>
            <w:shd w:val="clear" w:color="auto" w:fill="auto"/>
            <w:vAlign w:val="bottom"/>
          </w:tcPr>
          <w:p w:rsidR="006C11EC" w:rsidRPr="006C2B3C" w:rsidRDefault="007A7C8E" w:rsidP="007A7C8E">
            <w:pPr>
              <w:spacing w:line="264" w:lineRule="exact"/>
              <w:rPr>
                <w:rFonts w:eastAsia="Times New Roman"/>
                <w:b/>
              </w:rPr>
            </w:pPr>
            <w:r>
              <w:rPr>
                <w:rFonts w:eastAsia="Times New Roman"/>
                <w:b/>
              </w:rPr>
              <w:t>Eccezioni</w:t>
            </w:r>
          </w:p>
        </w:tc>
        <w:tc>
          <w:tcPr>
            <w:tcW w:w="6120" w:type="dxa"/>
            <w:shd w:val="clear" w:color="auto" w:fill="auto"/>
          </w:tcPr>
          <w:p w:rsidR="00695C17" w:rsidRDefault="00F41E9C" w:rsidP="006D1C63">
            <w:pPr>
              <w:pStyle w:val="Default"/>
            </w:pPr>
            <w:r>
              <w:t xml:space="preserve">Se l’utente immette dati non corretti </w:t>
            </w:r>
            <w:r w:rsidR="00397435">
              <w:t>Vedi U</w:t>
            </w:r>
            <w:r w:rsidR="00D86DBF">
              <w:t>.</w:t>
            </w:r>
            <w:r w:rsidR="00397435">
              <w:t>C</w:t>
            </w:r>
            <w:r w:rsidR="00D86DBF">
              <w:t xml:space="preserve">  </w:t>
            </w:r>
            <w:r w:rsidR="00397435">
              <w:t xml:space="preserve"> </w:t>
            </w:r>
            <w:r w:rsidR="00D86DBF">
              <w:t>Modifica informazioni personali errata</w:t>
            </w:r>
          </w:p>
          <w:p w:rsidR="006C11EC" w:rsidRPr="007A7C8E" w:rsidRDefault="00F41E9C" w:rsidP="007A7C8E">
            <w:pPr>
              <w:pStyle w:val="Default"/>
              <w:rPr>
                <w:sz w:val="23"/>
                <w:szCs w:val="23"/>
              </w:rPr>
            </w:pPr>
            <w:r>
              <w:rPr>
                <w:sz w:val="23"/>
                <w:szCs w:val="23"/>
              </w:rPr>
              <w:t>Se l’Utente preme sul</w:t>
            </w:r>
            <w:r w:rsidR="006D3CFE">
              <w:rPr>
                <w:sz w:val="23"/>
                <w:szCs w:val="23"/>
              </w:rPr>
              <w:t xml:space="preserve"> logo del sito </w:t>
            </w:r>
            <w:r>
              <w:rPr>
                <w:sz w:val="23"/>
                <w:szCs w:val="23"/>
              </w:rPr>
              <w:t xml:space="preserve">Vedi </w:t>
            </w:r>
            <w:proofErr w:type="gramStart"/>
            <w:r>
              <w:rPr>
                <w:sz w:val="23"/>
                <w:szCs w:val="23"/>
              </w:rPr>
              <w:t>U</w:t>
            </w:r>
            <w:r w:rsidR="00D86DBF">
              <w:rPr>
                <w:sz w:val="23"/>
                <w:szCs w:val="23"/>
              </w:rPr>
              <w:t xml:space="preserve">.C  </w:t>
            </w:r>
            <w:r>
              <w:rPr>
                <w:sz w:val="23"/>
                <w:szCs w:val="23"/>
              </w:rPr>
              <w:t>Annulla</w:t>
            </w:r>
            <w:proofErr w:type="gramEnd"/>
            <w:r>
              <w:rPr>
                <w:sz w:val="23"/>
                <w:szCs w:val="23"/>
              </w:rPr>
              <w:t xml:space="preserve"> Operazione</w:t>
            </w:r>
          </w:p>
        </w:tc>
      </w:tr>
    </w:tbl>
    <w:p w:rsidR="00A74CCA" w:rsidRDefault="00A74CCA" w:rsidP="004D5F12"/>
    <w:p w:rsidR="00A74CCA" w:rsidRPr="00AE629B" w:rsidRDefault="00AE629B" w:rsidP="004D5F12">
      <w:pPr>
        <w:rPr>
          <w:b/>
        </w:rPr>
      </w:pPr>
      <w:r w:rsidRPr="00AE629B">
        <w:rPr>
          <w:b/>
        </w:rPr>
        <w:t>UC 1.2 ha l'include di UC 1.1</w:t>
      </w:r>
    </w:p>
    <w:p w:rsidR="00A74CCA" w:rsidRDefault="00A74CCA" w:rsidP="004D5F12"/>
    <w:p w:rsidR="00A74CCA" w:rsidRDefault="00A74CCA" w:rsidP="004D5F12"/>
    <w:p w:rsidR="00447DD5" w:rsidRDefault="00447DD5" w:rsidP="004D5F12"/>
    <w:p w:rsidR="00447DD5" w:rsidRDefault="00447DD5" w:rsidP="004D5F12"/>
    <w:p w:rsidR="00447DD5" w:rsidRDefault="00447DD5" w:rsidP="004D5F12"/>
    <w:p w:rsidR="00447DD5" w:rsidRDefault="00447DD5" w:rsidP="004D5F12"/>
    <w:p w:rsidR="00447DD5" w:rsidRDefault="00447DD5" w:rsidP="004D5F12"/>
    <w:p w:rsidR="00447DD5" w:rsidRDefault="00447DD5" w:rsidP="004D5F12"/>
    <w:p w:rsidR="00447DD5" w:rsidRDefault="00447DD5"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AE629B" w:rsidRPr="006C2B3C" w:rsidTr="00235311">
        <w:tc>
          <w:tcPr>
            <w:tcW w:w="3733" w:type="dxa"/>
            <w:shd w:val="clear" w:color="auto" w:fill="auto"/>
          </w:tcPr>
          <w:p w:rsidR="00AE629B" w:rsidRPr="006C2B3C" w:rsidRDefault="00AE629B" w:rsidP="00235311">
            <w:pPr>
              <w:rPr>
                <w:b/>
                <w:sz w:val="30"/>
                <w:szCs w:val="30"/>
              </w:rPr>
            </w:pPr>
            <w:r w:rsidRPr="006C2B3C">
              <w:rPr>
                <w:rFonts w:eastAsia="Times New Roman"/>
                <w:b/>
              </w:rPr>
              <w:lastRenderedPageBreak/>
              <w:t>Nome caso d’uso</w:t>
            </w:r>
          </w:p>
        </w:tc>
        <w:tc>
          <w:tcPr>
            <w:tcW w:w="6120" w:type="dxa"/>
            <w:shd w:val="clear" w:color="auto" w:fill="auto"/>
          </w:tcPr>
          <w:p w:rsidR="00AE629B" w:rsidRPr="006C2B3C" w:rsidRDefault="00AE629B" w:rsidP="00235311">
            <w:pPr>
              <w:rPr>
                <w:b/>
                <w:sz w:val="30"/>
                <w:szCs w:val="30"/>
              </w:rPr>
            </w:pPr>
            <w:r w:rsidRPr="006C11EC">
              <w:rPr>
                <w:rFonts w:eastAsia="Times New Roman"/>
                <w:b/>
              </w:rPr>
              <w:t>UC_1.</w:t>
            </w:r>
            <w:r>
              <w:rPr>
                <w:rFonts w:eastAsia="Times New Roman"/>
                <w:b/>
              </w:rPr>
              <w:t>3</w:t>
            </w:r>
            <w:r w:rsidRPr="006C11EC">
              <w:rPr>
                <w:rFonts w:eastAsia="Times New Roman"/>
                <w:b/>
              </w:rPr>
              <w:t xml:space="preserve"> - </w:t>
            </w:r>
            <w:r w:rsidRPr="00AE629B">
              <w:rPr>
                <w:rFonts w:eastAsia="Times New Roman"/>
                <w:b/>
              </w:rPr>
              <w:t xml:space="preserve">Elimina </w:t>
            </w:r>
            <w:r w:rsidR="009A4A4D">
              <w:rPr>
                <w:rFonts w:eastAsia="Times New Roman"/>
                <w:b/>
              </w:rPr>
              <w:t>Utente</w:t>
            </w:r>
          </w:p>
        </w:tc>
      </w:tr>
      <w:tr w:rsidR="00AE629B" w:rsidRPr="006C2B3C" w:rsidTr="00235311">
        <w:tc>
          <w:tcPr>
            <w:tcW w:w="3733" w:type="dxa"/>
            <w:shd w:val="clear" w:color="auto" w:fill="auto"/>
          </w:tcPr>
          <w:p w:rsidR="00AE629B" w:rsidRPr="006C2B3C" w:rsidRDefault="00AE629B" w:rsidP="00235311">
            <w:pPr>
              <w:rPr>
                <w:b/>
                <w:sz w:val="30"/>
                <w:szCs w:val="30"/>
              </w:rPr>
            </w:pPr>
            <w:r w:rsidRPr="006C2B3C">
              <w:rPr>
                <w:rFonts w:eastAsia="Times New Roman"/>
                <w:b/>
              </w:rPr>
              <w:t>Attori partecipanti</w:t>
            </w:r>
          </w:p>
        </w:tc>
        <w:tc>
          <w:tcPr>
            <w:tcW w:w="6120" w:type="dxa"/>
            <w:shd w:val="clear" w:color="auto" w:fill="auto"/>
          </w:tcPr>
          <w:p w:rsidR="00AE629B" w:rsidRPr="00AE629B" w:rsidRDefault="00AE629B" w:rsidP="00235311">
            <w:pPr>
              <w:rPr>
                <w:rFonts w:eastAsia="Times New Roman"/>
                <w:i/>
              </w:rPr>
            </w:pPr>
            <w:r w:rsidRPr="006C2B3C">
              <w:rPr>
                <w:rFonts w:eastAsia="Times New Roman"/>
              </w:rPr>
              <w:t xml:space="preserve">Iniziata da </w:t>
            </w:r>
            <w:r w:rsidRPr="006C2B3C">
              <w:rPr>
                <w:rFonts w:eastAsia="Times New Roman"/>
                <w:i/>
              </w:rPr>
              <w:t xml:space="preserve">Utente </w:t>
            </w:r>
            <w:r w:rsidR="00675E45">
              <w:rPr>
                <w:rFonts w:eastAsia="Times New Roman"/>
                <w:i/>
              </w:rPr>
              <w:t>D</w:t>
            </w:r>
            <w:r>
              <w:rPr>
                <w:rFonts w:eastAsia="Times New Roman"/>
                <w:i/>
              </w:rPr>
              <w:t>irector</w:t>
            </w:r>
          </w:p>
        </w:tc>
      </w:tr>
      <w:tr w:rsidR="00AE629B" w:rsidRPr="006C2B3C" w:rsidTr="00235311">
        <w:tc>
          <w:tcPr>
            <w:tcW w:w="3733" w:type="dxa"/>
            <w:shd w:val="clear" w:color="auto" w:fill="auto"/>
          </w:tcPr>
          <w:p w:rsidR="00AE629B" w:rsidRPr="006C2B3C" w:rsidRDefault="00AE629B" w:rsidP="00235311">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AE629B" w:rsidRPr="006C2B3C" w:rsidTr="00235311">
              <w:trPr>
                <w:trHeight w:val="417"/>
              </w:trPr>
              <w:tc>
                <w:tcPr>
                  <w:tcW w:w="2947" w:type="dxa"/>
                  <w:shd w:val="clear" w:color="auto" w:fill="FFF2CC"/>
                </w:tcPr>
                <w:p w:rsidR="00AE629B" w:rsidRPr="006C2B3C" w:rsidRDefault="00AE629B" w:rsidP="00235311">
                  <w:pPr>
                    <w:rPr>
                      <w:b/>
                      <w:sz w:val="30"/>
                      <w:szCs w:val="30"/>
                    </w:rPr>
                  </w:pPr>
                  <w:r w:rsidRPr="006C2B3C">
                    <w:rPr>
                      <w:rFonts w:eastAsia="Times New Roman"/>
                      <w:b/>
                    </w:rPr>
                    <w:t>ATTORE</w:t>
                  </w:r>
                </w:p>
              </w:tc>
              <w:tc>
                <w:tcPr>
                  <w:tcW w:w="2947" w:type="dxa"/>
                  <w:shd w:val="clear" w:color="auto" w:fill="FFF2CC"/>
                </w:tcPr>
                <w:p w:rsidR="00AE629B" w:rsidRPr="006C2B3C" w:rsidRDefault="00AE629B" w:rsidP="00235311">
                  <w:pPr>
                    <w:rPr>
                      <w:b/>
                      <w:sz w:val="30"/>
                      <w:szCs w:val="30"/>
                    </w:rPr>
                  </w:pPr>
                  <w:r w:rsidRPr="006C2B3C">
                    <w:rPr>
                      <w:rFonts w:eastAsia="Times New Roman"/>
                      <w:b/>
                    </w:rPr>
                    <w:t>SISTEMA</w:t>
                  </w:r>
                </w:p>
              </w:tc>
            </w:tr>
            <w:tr w:rsidR="00AE629B" w:rsidRPr="006C2B3C" w:rsidTr="00235311">
              <w:trPr>
                <w:trHeight w:val="677"/>
              </w:trPr>
              <w:tc>
                <w:tcPr>
                  <w:tcW w:w="2947" w:type="dxa"/>
                  <w:shd w:val="clear" w:color="auto" w:fill="auto"/>
                </w:tcPr>
                <w:p w:rsidR="00AE629B" w:rsidRPr="009F16D2" w:rsidRDefault="009A4A4D" w:rsidP="00572639">
                  <w:pPr>
                    <w:numPr>
                      <w:ilvl w:val="0"/>
                      <w:numId w:val="5"/>
                    </w:numPr>
                  </w:pPr>
                  <w:r w:rsidRPr="009A4A4D">
                    <w:t xml:space="preserve">L' Utente clicca sul bottone "Elimina </w:t>
                  </w:r>
                  <w:r>
                    <w:t>un utente</w:t>
                  </w:r>
                  <w:r w:rsidRPr="009A4A4D">
                    <w:t>"</w:t>
                  </w:r>
                </w:p>
              </w:tc>
              <w:tc>
                <w:tcPr>
                  <w:tcW w:w="2947" w:type="dxa"/>
                  <w:shd w:val="clear" w:color="auto" w:fill="auto"/>
                </w:tcPr>
                <w:p w:rsidR="00AE629B" w:rsidRPr="006C2B3C" w:rsidRDefault="00AE629B" w:rsidP="00235311">
                  <w:pPr>
                    <w:rPr>
                      <w:b/>
                      <w:sz w:val="30"/>
                      <w:szCs w:val="30"/>
                    </w:rPr>
                  </w:pPr>
                </w:p>
              </w:tc>
            </w:tr>
            <w:tr w:rsidR="00AE629B" w:rsidRPr="006C2B3C" w:rsidTr="00235311">
              <w:trPr>
                <w:trHeight w:val="714"/>
              </w:trPr>
              <w:tc>
                <w:tcPr>
                  <w:tcW w:w="2947" w:type="dxa"/>
                  <w:shd w:val="clear" w:color="auto" w:fill="auto"/>
                </w:tcPr>
                <w:p w:rsidR="00AE629B" w:rsidRPr="006C2B3C" w:rsidRDefault="00AE629B" w:rsidP="00235311">
                  <w:pPr>
                    <w:rPr>
                      <w:b/>
                      <w:sz w:val="30"/>
                      <w:szCs w:val="30"/>
                    </w:rPr>
                  </w:pPr>
                </w:p>
              </w:tc>
              <w:tc>
                <w:tcPr>
                  <w:tcW w:w="2947" w:type="dxa"/>
                  <w:shd w:val="clear" w:color="auto" w:fill="auto"/>
                </w:tcPr>
                <w:p w:rsidR="00AE629B" w:rsidRPr="009F16D2" w:rsidRDefault="009A4A4D" w:rsidP="00572639">
                  <w:pPr>
                    <w:numPr>
                      <w:ilvl w:val="0"/>
                      <w:numId w:val="4"/>
                    </w:numPr>
                  </w:pPr>
                  <w:r>
                    <w:t>Il sistema mostra la lista di tutti gli utenti presenti sul portale</w:t>
                  </w:r>
                  <w:r w:rsidR="00077D9E">
                    <w:t xml:space="preserve"> e un pulsante “Elimina” accanto ad ogni utente.</w:t>
                  </w:r>
                </w:p>
              </w:tc>
            </w:tr>
            <w:tr w:rsidR="00077D9E" w:rsidRPr="006C2B3C" w:rsidTr="00235311">
              <w:trPr>
                <w:trHeight w:val="714"/>
              </w:trPr>
              <w:tc>
                <w:tcPr>
                  <w:tcW w:w="2947" w:type="dxa"/>
                  <w:shd w:val="clear" w:color="auto" w:fill="auto"/>
                </w:tcPr>
                <w:p w:rsidR="00077D9E" w:rsidRPr="006C11EC" w:rsidRDefault="00077D9E" w:rsidP="00572639">
                  <w:pPr>
                    <w:numPr>
                      <w:ilvl w:val="0"/>
                      <w:numId w:val="4"/>
                    </w:numPr>
                  </w:pPr>
                  <w:r>
                    <w:t>L’utente sceglie un utente e clicca sul pulsante “Elimina”.</w:t>
                  </w:r>
                </w:p>
              </w:tc>
              <w:tc>
                <w:tcPr>
                  <w:tcW w:w="2947" w:type="dxa"/>
                  <w:shd w:val="clear" w:color="auto" w:fill="auto"/>
                </w:tcPr>
                <w:p w:rsidR="00077D9E" w:rsidRDefault="00077D9E" w:rsidP="009A4A4D">
                  <w:pPr>
                    <w:ind w:left="360"/>
                  </w:pPr>
                </w:p>
                <w:p w:rsidR="00077D9E" w:rsidRPr="006C11EC" w:rsidRDefault="00077D9E" w:rsidP="00235311"/>
              </w:tc>
            </w:tr>
            <w:tr w:rsidR="00077D9E" w:rsidRPr="006C2B3C" w:rsidTr="00235311">
              <w:trPr>
                <w:trHeight w:val="714"/>
              </w:trPr>
              <w:tc>
                <w:tcPr>
                  <w:tcW w:w="2947" w:type="dxa"/>
                  <w:shd w:val="clear" w:color="auto" w:fill="auto"/>
                </w:tcPr>
                <w:p w:rsidR="00077D9E" w:rsidRPr="006C11EC" w:rsidRDefault="00077D9E" w:rsidP="00235311"/>
              </w:tc>
              <w:tc>
                <w:tcPr>
                  <w:tcW w:w="2947" w:type="dxa"/>
                  <w:shd w:val="clear" w:color="auto" w:fill="auto"/>
                </w:tcPr>
                <w:p w:rsidR="00077D9E" w:rsidRPr="006C11EC" w:rsidRDefault="00077D9E" w:rsidP="00572639">
                  <w:pPr>
                    <w:numPr>
                      <w:ilvl w:val="0"/>
                      <w:numId w:val="4"/>
                    </w:numPr>
                  </w:pPr>
                  <w:r w:rsidRPr="00483986">
                    <w:t xml:space="preserve">Il sistema elimina l'account dell’utente </w:t>
                  </w:r>
                  <w:r>
                    <w:t xml:space="preserve">selezionato. </w:t>
                  </w:r>
                </w:p>
              </w:tc>
            </w:tr>
          </w:tbl>
          <w:p w:rsidR="00AE629B" w:rsidRPr="006C2B3C" w:rsidRDefault="00AE629B" w:rsidP="00235311">
            <w:pPr>
              <w:rPr>
                <w:b/>
                <w:sz w:val="30"/>
                <w:szCs w:val="30"/>
              </w:rPr>
            </w:pPr>
          </w:p>
        </w:tc>
      </w:tr>
      <w:tr w:rsidR="00AE629B" w:rsidRPr="006C2B3C" w:rsidTr="00235311">
        <w:tc>
          <w:tcPr>
            <w:tcW w:w="3733" w:type="dxa"/>
            <w:shd w:val="clear" w:color="auto" w:fill="auto"/>
          </w:tcPr>
          <w:p w:rsidR="00AE629B" w:rsidRPr="006C2B3C" w:rsidRDefault="00AE629B" w:rsidP="00235311">
            <w:pPr>
              <w:rPr>
                <w:b/>
                <w:sz w:val="30"/>
                <w:szCs w:val="30"/>
              </w:rPr>
            </w:pPr>
            <w:r w:rsidRPr="006C2B3C">
              <w:rPr>
                <w:rFonts w:eastAsia="Times New Roman"/>
                <w:b/>
              </w:rPr>
              <w:t>Condizioni d’entrata</w:t>
            </w:r>
          </w:p>
        </w:tc>
        <w:tc>
          <w:tcPr>
            <w:tcW w:w="6120" w:type="dxa"/>
            <w:shd w:val="clear" w:color="auto" w:fill="auto"/>
          </w:tcPr>
          <w:p w:rsidR="00B91F6C" w:rsidRPr="00B91F6C" w:rsidRDefault="00B91F6C" w:rsidP="00572639">
            <w:pPr>
              <w:numPr>
                <w:ilvl w:val="0"/>
                <w:numId w:val="3"/>
              </w:numPr>
            </w:pPr>
            <w:r w:rsidRPr="00B91F6C">
              <w:t xml:space="preserve">L’Utente è loggato su </w:t>
            </w:r>
            <w:proofErr w:type="spellStart"/>
            <w:r w:rsidRPr="00B91F6C">
              <w:t>AnalyticsFilms</w:t>
            </w:r>
            <w:proofErr w:type="spellEnd"/>
            <w:r w:rsidRPr="00B91F6C">
              <w:t>.</w:t>
            </w:r>
          </w:p>
          <w:p w:rsidR="00AE629B" w:rsidRPr="009F16D2" w:rsidRDefault="009A4A4D" w:rsidP="00572639">
            <w:pPr>
              <w:numPr>
                <w:ilvl w:val="0"/>
                <w:numId w:val="3"/>
              </w:numPr>
            </w:pPr>
            <w:r w:rsidRPr="009A4A4D">
              <w:t xml:space="preserve">L' Utente è sulla pagina </w:t>
            </w:r>
            <w:r>
              <w:t>“</w:t>
            </w:r>
            <w:r w:rsidR="00447DD5">
              <w:t>Personal Page</w:t>
            </w:r>
            <w:r>
              <w:t xml:space="preserve">” </w:t>
            </w:r>
          </w:p>
        </w:tc>
      </w:tr>
      <w:tr w:rsidR="00AE629B" w:rsidRPr="006C2B3C" w:rsidTr="00235311">
        <w:tc>
          <w:tcPr>
            <w:tcW w:w="3733" w:type="dxa"/>
            <w:shd w:val="clear" w:color="auto" w:fill="auto"/>
          </w:tcPr>
          <w:p w:rsidR="00AE629B" w:rsidRPr="006C2B3C" w:rsidRDefault="00AE629B" w:rsidP="00235311">
            <w:pPr>
              <w:rPr>
                <w:b/>
                <w:sz w:val="30"/>
                <w:szCs w:val="30"/>
              </w:rPr>
            </w:pPr>
            <w:r w:rsidRPr="006C2B3C">
              <w:rPr>
                <w:rFonts w:eastAsia="Times New Roman"/>
                <w:b/>
              </w:rPr>
              <w:t>Condizioni d’uscita</w:t>
            </w:r>
          </w:p>
        </w:tc>
        <w:tc>
          <w:tcPr>
            <w:tcW w:w="6120" w:type="dxa"/>
            <w:shd w:val="clear" w:color="auto" w:fill="auto"/>
          </w:tcPr>
          <w:p w:rsidR="00AE629B" w:rsidRPr="00483986" w:rsidRDefault="00483986" w:rsidP="00572639">
            <w:pPr>
              <w:pStyle w:val="Default"/>
              <w:numPr>
                <w:ilvl w:val="0"/>
                <w:numId w:val="6"/>
              </w:numPr>
            </w:pPr>
            <w:r w:rsidRPr="00483986">
              <w:t>L’</w:t>
            </w:r>
            <w:r w:rsidRPr="00483986">
              <w:rPr>
                <w:i/>
                <w:iCs/>
              </w:rPr>
              <w:t xml:space="preserve">Utente director </w:t>
            </w:r>
            <w:r w:rsidRPr="00483986">
              <w:t>ha eliminato l’account dell’utente selezionato e viene reindirizzato sulla pagina “</w:t>
            </w:r>
            <w:r w:rsidR="00447DD5">
              <w:t>Personal Page</w:t>
            </w:r>
            <w:r w:rsidRPr="00483986">
              <w:t>”.</w:t>
            </w:r>
          </w:p>
        </w:tc>
      </w:tr>
      <w:tr w:rsidR="00483986" w:rsidRPr="006C2B3C" w:rsidTr="00235311">
        <w:tc>
          <w:tcPr>
            <w:tcW w:w="3733" w:type="dxa"/>
            <w:shd w:val="clear" w:color="auto" w:fill="auto"/>
          </w:tcPr>
          <w:p w:rsidR="00483986" w:rsidRPr="006C2B3C" w:rsidRDefault="00483986" w:rsidP="00235311">
            <w:pPr>
              <w:rPr>
                <w:rFonts w:eastAsia="Times New Roman"/>
                <w:b/>
              </w:rPr>
            </w:pPr>
            <w:r>
              <w:rPr>
                <w:rFonts w:eastAsia="Times New Roman"/>
                <w:b/>
              </w:rPr>
              <w:t>Eccezioni</w:t>
            </w:r>
          </w:p>
        </w:tc>
        <w:tc>
          <w:tcPr>
            <w:tcW w:w="6120" w:type="dxa"/>
            <w:shd w:val="clear" w:color="auto" w:fill="auto"/>
          </w:tcPr>
          <w:p w:rsidR="00483986" w:rsidRPr="00483986" w:rsidRDefault="006D1C63" w:rsidP="006D1C63">
            <w:pPr>
              <w:pStyle w:val="Default"/>
            </w:pPr>
            <w:r>
              <w:t>L</w:t>
            </w:r>
            <w:r w:rsidR="00483986" w:rsidRPr="00483986">
              <w:t xml:space="preserve">’utente può decidere di annullare l’operazione ed in questo caso </w:t>
            </w:r>
            <w:r w:rsidR="00615EDA">
              <w:t>preme sul logo del sito e si procede</w:t>
            </w:r>
            <w:r w:rsidR="00483986" w:rsidRPr="00483986">
              <w:t xml:space="preserve"> con </w:t>
            </w:r>
            <w:proofErr w:type="gramStart"/>
            <w:r w:rsidR="00483986" w:rsidRPr="00483986">
              <w:t>U</w:t>
            </w:r>
            <w:r w:rsidR="00D86DBF">
              <w:t>.</w:t>
            </w:r>
            <w:r w:rsidR="00483986" w:rsidRPr="00483986">
              <w:t>C</w:t>
            </w:r>
            <w:r w:rsidR="00D86DBF">
              <w:t xml:space="preserve">  </w:t>
            </w:r>
            <w:r w:rsidR="00483986" w:rsidRPr="00483986">
              <w:t>Annulla</w:t>
            </w:r>
            <w:proofErr w:type="gramEnd"/>
            <w:r w:rsidR="00483986" w:rsidRPr="00483986">
              <w:t xml:space="preserve"> Operazione</w:t>
            </w:r>
          </w:p>
        </w:tc>
      </w:tr>
    </w:tbl>
    <w:p w:rsidR="00AE629B" w:rsidRDefault="00AE629B" w:rsidP="004D5F12"/>
    <w:p w:rsidR="00EC16D5" w:rsidRDefault="00EC16D5" w:rsidP="004D5F12"/>
    <w:p w:rsidR="00EC16D5" w:rsidRDefault="00EC16D5" w:rsidP="004D5F12"/>
    <w:p w:rsidR="00EC16D5" w:rsidRDefault="00EC16D5" w:rsidP="004D5F12"/>
    <w:p w:rsidR="00EC16D5" w:rsidRDefault="00EC16D5" w:rsidP="004D5F12"/>
    <w:p w:rsidR="00EC16D5" w:rsidRDefault="00EC16D5" w:rsidP="004D5F12"/>
    <w:p w:rsidR="00EC16D5" w:rsidRDefault="00EC16D5" w:rsidP="004D5F12"/>
    <w:p w:rsidR="00EC16D5" w:rsidRDefault="00EC16D5" w:rsidP="004D5F12"/>
    <w:p w:rsidR="006C11EC" w:rsidRDefault="006C11EC"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A03CFB" w:rsidRPr="006C2B3C" w:rsidTr="00235311">
        <w:tc>
          <w:tcPr>
            <w:tcW w:w="3733" w:type="dxa"/>
            <w:shd w:val="clear" w:color="auto" w:fill="auto"/>
          </w:tcPr>
          <w:p w:rsidR="00A03CFB" w:rsidRPr="006C2B3C" w:rsidRDefault="00A03CFB" w:rsidP="00235311">
            <w:pPr>
              <w:rPr>
                <w:b/>
                <w:sz w:val="30"/>
                <w:szCs w:val="30"/>
              </w:rPr>
            </w:pPr>
            <w:r w:rsidRPr="006C2B3C">
              <w:rPr>
                <w:rFonts w:eastAsia="Times New Roman"/>
                <w:b/>
              </w:rPr>
              <w:lastRenderedPageBreak/>
              <w:t>Nome caso d’uso</w:t>
            </w:r>
          </w:p>
        </w:tc>
        <w:tc>
          <w:tcPr>
            <w:tcW w:w="6120" w:type="dxa"/>
            <w:shd w:val="clear" w:color="auto" w:fill="auto"/>
          </w:tcPr>
          <w:p w:rsidR="00A03CFB" w:rsidRPr="006C2B3C" w:rsidRDefault="00A03CFB" w:rsidP="00235311">
            <w:pPr>
              <w:rPr>
                <w:b/>
                <w:sz w:val="30"/>
                <w:szCs w:val="30"/>
              </w:rPr>
            </w:pPr>
            <w:r w:rsidRPr="006C11EC">
              <w:rPr>
                <w:rFonts w:eastAsia="Times New Roman"/>
                <w:b/>
              </w:rPr>
              <w:t>UC</w:t>
            </w:r>
            <w:r w:rsidR="00D86DBF">
              <w:rPr>
                <w:rFonts w:eastAsia="Times New Roman"/>
                <w:b/>
              </w:rPr>
              <w:t xml:space="preserve"> - </w:t>
            </w:r>
            <w:r w:rsidRPr="00A03CFB">
              <w:rPr>
                <w:rFonts w:eastAsia="Times New Roman"/>
                <w:b/>
              </w:rPr>
              <w:t>Annulla Operazione</w:t>
            </w:r>
          </w:p>
        </w:tc>
      </w:tr>
      <w:tr w:rsidR="00A03CFB" w:rsidRPr="006C2B3C" w:rsidTr="00235311">
        <w:tc>
          <w:tcPr>
            <w:tcW w:w="3733" w:type="dxa"/>
            <w:shd w:val="clear" w:color="auto" w:fill="auto"/>
          </w:tcPr>
          <w:p w:rsidR="00A03CFB" w:rsidRPr="006C2B3C" w:rsidRDefault="00A03CFB" w:rsidP="00235311">
            <w:pPr>
              <w:rPr>
                <w:b/>
                <w:sz w:val="30"/>
                <w:szCs w:val="30"/>
              </w:rPr>
            </w:pPr>
            <w:r w:rsidRPr="006C2B3C">
              <w:rPr>
                <w:rFonts w:eastAsia="Times New Roman"/>
                <w:b/>
              </w:rPr>
              <w:t>Attori partecipanti</w:t>
            </w:r>
          </w:p>
        </w:tc>
        <w:tc>
          <w:tcPr>
            <w:tcW w:w="6120" w:type="dxa"/>
            <w:shd w:val="clear" w:color="auto" w:fill="auto"/>
          </w:tcPr>
          <w:p w:rsidR="00A03CFB" w:rsidRPr="006C2B3C" w:rsidRDefault="00A03CFB" w:rsidP="00235311">
            <w:pPr>
              <w:rPr>
                <w:b/>
                <w:sz w:val="30"/>
                <w:szCs w:val="30"/>
              </w:rPr>
            </w:pPr>
            <w:r w:rsidRPr="006C2B3C">
              <w:rPr>
                <w:rFonts w:eastAsia="Times New Roman"/>
              </w:rPr>
              <w:t xml:space="preserve">Iniziata da </w:t>
            </w:r>
            <w:r w:rsidRPr="006C2B3C">
              <w:rPr>
                <w:rFonts w:eastAsia="Times New Roman"/>
                <w:i/>
              </w:rPr>
              <w:t xml:space="preserve">Utente </w:t>
            </w:r>
            <w:r w:rsidR="002E6C3A">
              <w:rPr>
                <w:rFonts w:eastAsia="Times New Roman"/>
                <w:i/>
              </w:rPr>
              <w:t>R</w:t>
            </w:r>
            <w:r w:rsidR="002543A7">
              <w:rPr>
                <w:rFonts w:eastAsia="Times New Roman"/>
                <w:i/>
              </w:rPr>
              <w:t>egistrato</w:t>
            </w:r>
          </w:p>
        </w:tc>
      </w:tr>
      <w:tr w:rsidR="00A03CFB" w:rsidRPr="006C2B3C" w:rsidTr="00235311">
        <w:tc>
          <w:tcPr>
            <w:tcW w:w="3733" w:type="dxa"/>
            <w:shd w:val="clear" w:color="auto" w:fill="auto"/>
          </w:tcPr>
          <w:p w:rsidR="00A03CFB" w:rsidRPr="006C2B3C" w:rsidRDefault="00A03CFB" w:rsidP="00235311">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A03CFB" w:rsidRPr="006C2B3C" w:rsidTr="00235311">
              <w:trPr>
                <w:trHeight w:val="417"/>
              </w:trPr>
              <w:tc>
                <w:tcPr>
                  <w:tcW w:w="2947" w:type="dxa"/>
                  <w:shd w:val="clear" w:color="auto" w:fill="FFF2CC"/>
                </w:tcPr>
                <w:p w:rsidR="00A03CFB" w:rsidRPr="006C2B3C" w:rsidRDefault="00A03CFB" w:rsidP="00235311">
                  <w:pPr>
                    <w:rPr>
                      <w:b/>
                      <w:sz w:val="30"/>
                      <w:szCs w:val="30"/>
                    </w:rPr>
                  </w:pPr>
                  <w:r w:rsidRPr="006C2B3C">
                    <w:rPr>
                      <w:rFonts w:eastAsia="Times New Roman"/>
                      <w:b/>
                    </w:rPr>
                    <w:t>ATTORE</w:t>
                  </w:r>
                </w:p>
              </w:tc>
              <w:tc>
                <w:tcPr>
                  <w:tcW w:w="2947" w:type="dxa"/>
                  <w:shd w:val="clear" w:color="auto" w:fill="FFF2CC"/>
                </w:tcPr>
                <w:p w:rsidR="00A03CFB" w:rsidRPr="006C2B3C" w:rsidRDefault="00A03CFB" w:rsidP="00235311">
                  <w:pPr>
                    <w:rPr>
                      <w:b/>
                      <w:sz w:val="30"/>
                      <w:szCs w:val="30"/>
                    </w:rPr>
                  </w:pPr>
                  <w:r w:rsidRPr="006C2B3C">
                    <w:rPr>
                      <w:rFonts w:eastAsia="Times New Roman"/>
                      <w:b/>
                    </w:rPr>
                    <w:t>SISTEMA</w:t>
                  </w:r>
                </w:p>
              </w:tc>
            </w:tr>
            <w:tr w:rsidR="00A03CFB" w:rsidRPr="006C2B3C" w:rsidTr="00235311">
              <w:trPr>
                <w:trHeight w:val="677"/>
              </w:trPr>
              <w:tc>
                <w:tcPr>
                  <w:tcW w:w="2947" w:type="dxa"/>
                  <w:shd w:val="clear" w:color="auto" w:fill="auto"/>
                </w:tcPr>
                <w:p w:rsidR="00A03CFB" w:rsidRPr="009F16D2" w:rsidRDefault="00A03CFB" w:rsidP="00572639">
                  <w:pPr>
                    <w:numPr>
                      <w:ilvl w:val="0"/>
                      <w:numId w:val="16"/>
                    </w:numPr>
                  </w:pPr>
                  <w:r w:rsidRPr="00A03CFB">
                    <w:t xml:space="preserve">L' Utente clicca sul </w:t>
                  </w:r>
                  <w:r w:rsidR="00DC5DC1">
                    <w:t>logo del sito per tornare all’Home page</w:t>
                  </w:r>
                </w:p>
              </w:tc>
              <w:tc>
                <w:tcPr>
                  <w:tcW w:w="2947" w:type="dxa"/>
                  <w:shd w:val="clear" w:color="auto" w:fill="auto"/>
                </w:tcPr>
                <w:p w:rsidR="00A03CFB" w:rsidRPr="006C2B3C" w:rsidRDefault="00A03CFB" w:rsidP="00235311">
                  <w:pPr>
                    <w:rPr>
                      <w:b/>
                      <w:sz w:val="30"/>
                      <w:szCs w:val="30"/>
                    </w:rPr>
                  </w:pPr>
                </w:p>
              </w:tc>
            </w:tr>
            <w:tr w:rsidR="00A03CFB" w:rsidRPr="006C2B3C" w:rsidTr="00235311">
              <w:trPr>
                <w:trHeight w:val="714"/>
              </w:trPr>
              <w:tc>
                <w:tcPr>
                  <w:tcW w:w="2947" w:type="dxa"/>
                  <w:shd w:val="clear" w:color="auto" w:fill="auto"/>
                </w:tcPr>
                <w:p w:rsidR="00A03CFB" w:rsidRPr="006C2B3C" w:rsidRDefault="00A03CFB" w:rsidP="00235311">
                  <w:pPr>
                    <w:rPr>
                      <w:b/>
                      <w:sz w:val="30"/>
                      <w:szCs w:val="30"/>
                    </w:rPr>
                  </w:pPr>
                </w:p>
              </w:tc>
              <w:tc>
                <w:tcPr>
                  <w:tcW w:w="2947" w:type="dxa"/>
                  <w:shd w:val="clear" w:color="auto" w:fill="auto"/>
                </w:tcPr>
                <w:p w:rsidR="00A03CFB" w:rsidRPr="009F16D2" w:rsidRDefault="00A03CFB" w:rsidP="00235311">
                  <w:r w:rsidRPr="00A03CFB">
                    <w:t>2. Il sistema annulla l’operazione e mostra la</w:t>
                  </w:r>
                  <w:r w:rsidR="00D047D7">
                    <w:t xml:space="preserve"> homepage del sito</w:t>
                  </w:r>
                  <w:r w:rsidRPr="00A03CFB">
                    <w:t>.</w:t>
                  </w:r>
                </w:p>
              </w:tc>
            </w:tr>
          </w:tbl>
          <w:p w:rsidR="00A03CFB" w:rsidRPr="006C2B3C" w:rsidRDefault="00A03CFB" w:rsidP="00235311">
            <w:pPr>
              <w:rPr>
                <w:b/>
                <w:sz w:val="30"/>
                <w:szCs w:val="30"/>
              </w:rPr>
            </w:pPr>
          </w:p>
        </w:tc>
      </w:tr>
      <w:tr w:rsidR="00A03CFB" w:rsidRPr="006C2B3C" w:rsidTr="00235311">
        <w:tc>
          <w:tcPr>
            <w:tcW w:w="3733" w:type="dxa"/>
            <w:shd w:val="clear" w:color="auto" w:fill="auto"/>
          </w:tcPr>
          <w:p w:rsidR="00A03CFB" w:rsidRPr="006C2B3C" w:rsidRDefault="00A03CFB" w:rsidP="00235311">
            <w:pPr>
              <w:rPr>
                <w:b/>
                <w:sz w:val="30"/>
                <w:szCs w:val="30"/>
              </w:rPr>
            </w:pPr>
            <w:r w:rsidRPr="006C2B3C">
              <w:rPr>
                <w:rFonts w:eastAsia="Times New Roman"/>
                <w:b/>
              </w:rPr>
              <w:t>Condizioni d’entrata</w:t>
            </w:r>
          </w:p>
        </w:tc>
        <w:tc>
          <w:tcPr>
            <w:tcW w:w="6120" w:type="dxa"/>
            <w:shd w:val="clear" w:color="auto" w:fill="auto"/>
          </w:tcPr>
          <w:p w:rsidR="00A03CFB" w:rsidRPr="00A03CFB" w:rsidRDefault="00A03CFB" w:rsidP="00572639">
            <w:pPr>
              <w:pStyle w:val="Default"/>
              <w:numPr>
                <w:ilvl w:val="0"/>
                <w:numId w:val="6"/>
              </w:numPr>
            </w:pPr>
            <w:r w:rsidRPr="00A03CFB">
              <w:t xml:space="preserve">L' </w:t>
            </w:r>
            <w:r w:rsidRPr="00A03CFB">
              <w:rPr>
                <w:i/>
                <w:iCs/>
              </w:rPr>
              <w:t xml:space="preserve">Utente </w:t>
            </w:r>
            <w:r w:rsidRPr="00A03CFB">
              <w:t xml:space="preserve">vuole annullare l’operazione </w:t>
            </w:r>
          </w:p>
          <w:p w:rsidR="00A03CFB" w:rsidRPr="009F16D2" w:rsidRDefault="00A03CFB" w:rsidP="00A03CFB">
            <w:pPr>
              <w:ind w:left="720"/>
            </w:pPr>
          </w:p>
        </w:tc>
      </w:tr>
      <w:tr w:rsidR="00A03CFB" w:rsidRPr="006C2B3C" w:rsidTr="00235311">
        <w:tc>
          <w:tcPr>
            <w:tcW w:w="3733" w:type="dxa"/>
            <w:shd w:val="clear" w:color="auto" w:fill="auto"/>
          </w:tcPr>
          <w:p w:rsidR="00A03CFB" w:rsidRPr="006C2B3C" w:rsidRDefault="00A03CFB" w:rsidP="00235311">
            <w:pPr>
              <w:rPr>
                <w:b/>
                <w:sz w:val="30"/>
                <w:szCs w:val="30"/>
              </w:rPr>
            </w:pPr>
            <w:r w:rsidRPr="006C2B3C">
              <w:rPr>
                <w:rFonts w:eastAsia="Times New Roman"/>
                <w:b/>
              </w:rPr>
              <w:t>Condizioni d’uscita</w:t>
            </w:r>
          </w:p>
        </w:tc>
        <w:tc>
          <w:tcPr>
            <w:tcW w:w="6120" w:type="dxa"/>
            <w:shd w:val="clear" w:color="auto" w:fill="auto"/>
          </w:tcPr>
          <w:p w:rsidR="00A03CFB" w:rsidRPr="00A03CFB" w:rsidRDefault="00A03CFB" w:rsidP="00572639">
            <w:pPr>
              <w:pStyle w:val="Default"/>
              <w:numPr>
                <w:ilvl w:val="0"/>
                <w:numId w:val="6"/>
              </w:numPr>
            </w:pPr>
            <w:r w:rsidRPr="00A03CFB">
              <w:t>L’</w:t>
            </w:r>
            <w:r w:rsidRPr="00A03CFB">
              <w:rPr>
                <w:i/>
                <w:iCs/>
              </w:rPr>
              <w:t xml:space="preserve">Utente </w:t>
            </w:r>
            <w:r w:rsidRPr="00A03CFB">
              <w:t xml:space="preserve">ha annullato l’operazione e si trova nella </w:t>
            </w:r>
            <w:r w:rsidR="00251FEB">
              <w:t>pagina principale del sito.</w:t>
            </w:r>
            <w:r w:rsidRPr="00A03CFB">
              <w:t xml:space="preserve"> </w:t>
            </w:r>
          </w:p>
          <w:p w:rsidR="00A03CFB" w:rsidRPr="009F16D2" w:rsidRDefault="00A03CFB" w:rsidP="00A03CFB"/>
        </w:tc>
      </w:tr>
    </w:tbl>
    <w:p w:rsidR="00A74CCA" w:rsidRDefault="00A74CCA" w:rsidP="004D5F12"/>
    <w:p w:rsidR="007F445C" w:rsidRDefault="007F445C" w:rsidP="004D5F12"/>
    <w:p w:rsidR="007F445C" w:rsidRDefault="007F445C"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t>Nome caso d’uso</w:t>
            </w:r>
          </w:p>
        </w:tc>
        <w:tc>
          <w:tcPr>
            <w:tcW w:w="6120" w:type="dxa"/>
            <w:shd w:val="clear" w:color="auto" w:fill="auto"/>
          </w:tcPr>
          <w:tbl>
            <w:tblPr>
              <w:tblW w:w="0" w:type="auto"/>
              <w:tblBorders>
                <w:top w:val="nil"/>
                <w:left w:val="nil"/>
                <w:bottom w:val="nil"/>
                <w:right w:val="nil"/>
              </w:tblBorders>
              <w:tblLook w:val="0000" w:firstRow="0" w:lastRow="0" w:firstColumn="0" w:lastColumn="0" w:noHBand="0" w:noVBand="0"/>
            </w:tblPr>
            <w:tblGrid>
              <w:gridCol w:w="4529"/>
            </w:tblGrid>
            <w:tr w:rsidR="007F445C" w:rsidRPr="00DB2245" w:rsidTr="00B63A4C">
              <w:trPr>
                <w:trHeight w:val="107"/>
              </w:trPr>
              <w:tc>
                <w:tcPr>
                  <w:tcW w:w="0" w:type="auto"/>
                </w:tcPr>
                <w:p w:rsidR="007F445C" w:rsidRPr="00DB2245" w:rsidRDefault="007F445C" w:rsidP="00B63A4C">
                  <w:pPr>
                    <w:pStyle w:val="Default"/>
                  </w:pPr>
                  <w:r w:rsidRPr="00DB2245">
                    <w:rPr>
                      <w:b/>
                      <w:bCs/>
                    </w:rPr>
                    <w:t>UC</w:t>
                  </w:r>
                  <w:r w:rsidR="00D86DBF">
                    <w:rPr>
                      <w:b/>
                      <w:bCs/>
                    </w:rPr>
                    <w:t xml:space="preserve"> - </w:t>
                  </w:r>
                  <w:r>
                    <w:rPr>
                      <w:b/>
                      <w:bCs/>
                    </w:rPr>
                    <w:t>Modifica Informazioni Personali errata</w:t>
                  </w:r>
                </w:p>
              </w:tc>
            </w:tr>
          </w:tbl>
          <w:p w:rsidR="007F445C" w:rsidRPr="006C2B3C" w:rsidRDefault="007F445C" w:rsidP="00B63A4C">
            <w:pPr>
              <w:rPr>
                <w:b/>
                <w:sz w:val="30"/>
                <w:szCs w:val="30"/>
              </w:rPr>
            </w:pPr>
          </w:p>
        </w:tc>
      </w:tr>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t>Attori partecipanti</w:t>
            </w:r>
          </w:p>
        </w:tc>
        <w:tc>
          <w:tcPr>
            <w:tcW w:w="6120" w:type="dxa"/>
            <w:shd w:val="clear" w:color="auto" w:fill="auto"/>
          </w:tcPr>
          <w:p w:rsidR="007F445C" w:rsidRPr="006C2B3C" w:rsidRDefault="007F445C" w:rsidP="00B63A4C">
            <w:pPr>
              <w:rPr>
                <w:b/>
                <w:sz w:val="30"/>
                <w:szCs w:val="30"/>
              </w:rPr>
            </w:pPr>
            <w:r w:rsidRPr="006C2B3C">
              <w:rPr>
                <w:rFonts w:eastAsia="Times New Roman"/>
              </w:rPr>
              <w:t xml:space="preserve">Iniziata da </w:t>
            </w:r>
            <w:r w:rsidRPr="006C2B3C">
              <w:rPr>
                <w:rFonts w:eastAsia="Times New Roman"/>
                <w:i/>
              </w:rPr>
              <w:t xml:space="preserve">Utente </w:t>
            </w:r>
            <w:r w:rsidR="002E6C3A">
              <w:rPr>
                <w:rFonts w:eastAsia="Times New Roman"/>
                <w:i/>
              </w:rPr>
              <w:t>Registrato</w:t>
            </w:r>
          </w:p>
        </w:tc>
      </w:tr>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7F445C" w:rsidRPr="006C2B3C" w:rsidTr="00B63A4C">
              <w:trPr>
                <w:trHeight w:val="417"/>
              </w:trPr>
              <w:tc>
                <w:tcPr>
                  <w:tcW w:w="2947" w:type="dxa"/>
                  <w:shd w:val="clear" w:color="auto" w:fill="FFF2CC"/>
                </w:tcPr>
                <w:p w:rsidR="007F445C" w:rsidRPr="006C2B3C" w:rsidRDefault="007F445C" w:rsidP="00B63A4C">
                  <w:pPr>
                    <w:rPr>
                      <w:b/>
                      <w:sz w:val="30"/>
                      <w:szCs w:val="30"/>
                    </w:rPr>
                  </w:pPr>
                  <w:r w:rsidRPr="006C2B3C">
                    <w:rPr>
                      <w:rFonts w:eastAsia="Times New Roman"/>
                      <w:b/>
                    </w:rPr>
                    <w:t>ATTORE</w:t>
                  </w:r>
                </w:p>
              </w:tc>
              <w:tc>
                <w:tcPr>
                  <w:tcW w:w="2947" w:type="dxa"/>
                  <w:shd w:val="clear" w:color="auto" w:fill="FFF2CC"/>
                </w:tcPr>
                <w:p w:rsidR="007F445C" w:rsidRPr="006C2B3C" w:rsidRDefault="007F445C" w:rsidP="00B63A4C">
                  <w:pPr>
                    <w:rPr>
                      <w:b/>
                      <w:sz w:val="30"/>
                      <w:szCs w:val="30"/>
                    </w:rPr>
                  </w:pPr>
                  <w:r w:rsidRPr="006C2B3C">
                    <w:rPr>
                      <w:rFonts w:eastAsia="Times New Roman"/>
                      <w:b/>
                    </w:rPr>
                    <w:t>SISTEMA</w:t>
                  </w:r>
                </w:p>
              </w:tc>
            </w:tr>
            <w:tr w:rsidR="007F445C" w:rsidRPr="006C2B3C" w:rsidTr="00B63A4C">
              <w:trPr>
                <w:trHeight w:val="1492"/>
              </w:trPr>
              <w:tc>
                <w:tcPr>
                  <w:tcW w:w="2947" w:type="dxa"/>
                  <w:shd w:val="clear" w:color="auto" w:fill="auto"/>
                </w:tcPr>
                <w:p w:rsidR="007F445C" w:rsidRPr="00397435" w:rsidRDefault="007F445C" w:rsidP="00B63A4C"/>
              </w:tc>
              <w:tc>
                <w:tcPr>
                  <w:tcW w:w="2947" w:type="dxa"/>
                  <w:shd w:val="clear" w:color="auto" w:fill="auto"/>
                </w:tcPr>
                <w:p w:rsidR="007F445C" w:rsidRPr="00397435" w:rsidRDefault="00397435" w:rsidP="00B63A4C">
                  <w:r w:rsidRPr="00397435">
                    <w:t>1.Il sistema invia un messaggio di errore</w:t>
                  </w:r>
                </w:p>
              </w:tc>
            </w:tr>
            <w:tr w:rsidR="007F445C" w:rsidRPr="006C2B3C" w:rsidTr="00B63A4C">
              <w:trPr>
                <w:trHeight w:val="1019"/>
              </w:trPr>
              <w:tc>
                <w:tcPr>
                  <w:tcW w:w="2947" w:type="dxa"/>
                  <w:shd w:val="clear" w:color="auto" w:fill="auto"/>
                </w:tcPr>
                <w:p w:rsidR="007F445C" w:rsidRPr="00397435" w:rsidRDefault="00397435" w:rsidP="00B63A4C">
                  <w:r w:rsidRPr="00397435">
                    <w:t>2.L’Utente legge il messaggio di errore</w:t>
                  </w:r>
                </w:p>
                <w:p w:rsidR="007F445C" w:rsidRPr="00397435" w:rsidRDefault="007F445C" w:rsidP="00B63A4C"/>
                <w:p w:rsidR="007F445C" w:rsidRPr="00397435" w:rsidRDefault="007F445C" w:rsidP="00B63A4C"/>
                <w:p w:rsidR="007F445C" w:rsidRPr="00397435" w:rsidRDefault="007F445C" w:rsidP="00B63A4C"/>
              </w:tc>
              <w:tc>
                <w:tcPr>
                  <w:tcW w:w="2947" w:type="dxa"/>
                  <w:shd w:val="clear" w:color="auto" w:fill="auto"/>
                </w:tcPr>
                <w:p w:rsidR="007F445C" w:rsidRPr="00397435" w:rsidRDefault="007F445C" w:rsidP="00B63A4C"/>
              </w:tc>
            </w:tr>
            <w:tr w:rsidR="007F445C" w:rsidRPr="006C2B3C" w:rsidTr="00B63A4C">
              <w:trPr>
                <w:trHeight w:val="588"/>
              </w:trPr>
              <w:tc>
                <w:tcPr>
                  <w:tcW w:w="2947" w:type="dxa"/>
                  <w:shd w:val="clear" w:color="auto" w:fill="auto"/>
                </w:tcPr>
                <w:p w:rsidR="007F445C" w:rsidRPr="00397435" w:rsidRDefault="007F445C" w:rsidP="00B63A4C"/>
              </w:tc>
              <w:tc>
                <w:tcPr>
                  <w:tcW w:w="2947" w:type="dxa"/>
                  <w:shd w:val="clear" w:color="auto" w:fill="auto"/>
                </w:tcPr>
                <w:p w:rsidR="007F445C" w:rsidRPr="00397435" w:rsidRDefault="00397435" w:rsidP="00B63A4C">
                  <w:r>
                    <w:t>3.Il sistema permette di reinserire i dati.</w:t>
                  </w:r>
                </w:p>
              </w:tc>
            </w:tr>
            <w:tr w:rsidR="00397435" w:rsidRPr="006C2B3C" w:rsidTr="00B63A4C">
              <w:trPr>
                <w:trHeight w:val="582"/>
              </w:trPr>
              <w:tc>
                <w:tcPr>
                  <w:tcW w:w="2947" w:type="dxa"/>
                  <w:shd w:val="clear" w:color="auto" w:fill="auto"/>
                </w:tcPr>
                <w:p w:rsidR="00397435" w:rsidRPr="00B71DF8" w:rsidRDefault="00397435" w:rsidP="00397435">
                  <w:pPr>
                    <w:rPr>
                      <w:u w:val="single"/>
                    </w:rPr>
                  </w:pPr>
                  <w:r>
                    <w:lastRenderedPageBreak/>
                    <w:t>4</w:t>
                  </w:r>
                  <w:r w:rsidRPr="006C11EC">
                    <w:t xml:space="preserve">. L' Utente clicca </w:t>
                  </w:r>
                  <w:r w:rsidR="00B71DF8">
                    <w:t>sul bottone per modificare i dati.</w:t>
                  </w:r>
                </w:p>
              </w:tc>
              <w:tc>
                <w:tcPr>
                  <w:tcW w:w="2947" w:type="dxa"/>
                  <w:shd w:val="clear" w:color="auto" w:fill="auto"/>
                </w:tcPr>
                <w:p w:rsidR="00397435" w:rsidRPr="006C2B3C" w:rsidRDefault="00397435" w:rsidP="00397435">
                  <w:pPr>
                    <w:rPr>
                      <w:b/>
                      <w:sz w:val="30"/>
                      <w:szCs w:val="30"/>
                    </w:rPr>
                  </w:pPr>
                </w:p>
              </w:tc>
            </w:tr>
            <w:tr w:rsidR="00397435" w:rsidRPr="006C2B3C" w:rsidTr="00B63A4C">
              <w:trPr>
                <w:trHeight w:val="582"/>
              </w:trPr>
              <w:tc>
                <w:tcPr>
                  <w:tcW w:w="2947" w:type="dxa"/>
                  <w:shd w:val="clear" w:color="auto" w:fill="auto"/>
                </w:tcPr>
                <w:p w:rsidR="00397435" w:rsidRPr="006C2B3C" w:rsidRDefault="00397435" w:rsidP="00397435">
                  <w:pPr>
                    <w:rPr>
                      <w:b/>
                      <w:sz w:val="30"/>
                      <w:szCs w:val="30"/>
                    </w:rPr>
                  </w:pPr>
                </w:p>
              </w:tc>
              <w:tc>
                <w:tcPr>
                  <w:tcW w:w="2947" w:type="dxa"/>
                  <w:shd w:val="clear" w:color="auto" w:fill="auto"/>
                </w:tcPr>
                <w:p w:rsidR="00397435" w:rsidRPr="009F16D2" w:rsidRDefault="00397435" w:rsidP="00397435">
                  <w:r>
                    <w:t>5</w:t>
                  </w:r>
                  <w:r w:rsidRPr="006C11EC">
                    <w:t xml:space="preserve">. Il sistema mostra un </w:t>
                  </w:r>
                  <w:proofErr w:type="spellStart"/>
                  <w:r w:rsidRPr="006C11EC">
                    <w:t>form</w:t>
                  </w:r>
                  <w:proofErr w:type="spellEnd"/>
                  <w:r w:rsidRPr="006C11EC">
                    <w:t xml:space="preserve"> per modificare i dati</w:t>
                  </w:r>
                  <w:r w:rsidR="008563A4">
                    <w:t xml:space="preserve"> e</w:t>
                  </w:r>
                  <w:r w:rsidRPr="006C11EC">
                    <w:t xml:space="preserve"> un bottone per confermare   l’operazione</w:t>
                  </w:r>
                </w:p>
              </w:tc>
            </w:tr>
            <w:tr w:rsidR="00397435" w:rsidRPr="006C2B3C" w:rsidTr="00B63A4C">
              <w:trPr>
                <w:trHeight w:val="582"/>
              </w:trPr>
              <w:tc>
                <w:tcPr>
                  <w:tcW w:w="2947" w:type="dxa"/>
                  <w:shd w:val="clear" w:color="auto" w:fill="auto"/>
                </w:tcPr>
                <w:p w:rsidR="00397435" w:rsidRPr="006C11EC" w:rsidRDefault="00397435" w:rsidP="00397435">
                  <w:r>
                    <w:t>6</w:t>
                  </w:r>
                  <w:r w:rsidRPr="006C11EC">
                    <w:t>. L' Utente inserisce i dati e clicca sul bottone "Aggiorna"</w:t>
                  </w:r>
                </w:p>
              </w:tc>
              <w:tc>
                <w:tcPr>
                  <w:tcW w:w="2947" w:type="dxa"/>
                  <w:shd w:val="clear" w:color="auto" w:fill="auto"/>
                </w:tcPr>
                <w:p w:rsidR="00397435" w:rsidRPr="006C11EC" w:rsidRDefault="00397435" w:rsidP="00397435"/>
              </w:tc>
            </w:tr>
            <w:tr w:rsidR="00397435" w:rsidRPr="006C2B3C" w:rsidTr="00B63A4C">
              <w:trPr>
                <w:trHeight w:val="582"/>
              </w:trPr>
              <w:tc>
                <w:tcPr>
                  <w:tcW w:w="2947" w:type="dxa"/>
                  <w:shd w:val="clear" w:color="auto" w:fill="auto"/>
                </w:tcPr>
                <w:p w:rsidR="00397435" w:rsidRPr="006C11EC" w:rsidRDefault="00397435" w:rsidP="00397435"/>
              </w:tc>
              <w:tc>
                <w:tcPr>
                  <w:tcW w:w="2947" w:type="dxa"/>
                  <w:shd w:val="clear" w:color="auto" w:fill="auto"/>
                </w:tcPr>
                <w:p w:rsidR="00397435" w:rsidRPr="006C11EC" w:rsidRDefault="00397435" w:rsidP="00397435">
                  <w:r>
                    <w:t>7</w:t>
                  </w:r>
                  <w:r w:rsidRPr="006C11EC">
                    <w:t>. Il sistema salve le modifiche</w:t>
                  </w:r>
                </w:p>
              </w:tc>
            </w:tr>
          </w:tbl>
          <w:p w:rsidR="007F445C" w:rsidRPr="006C2B3C" w:rsidRDefault="007F445C" w:rsidP="00B63A4C">
            <w:pPr>
              <w:rPr>
                <w:b/>
                <w:sz w:val="30"/>
                <w:szCs w:val="30"/>
              </w:rPr>
            </w:pPr>
          </w:p>
        </w:tc>
      </w:tr>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lastRenderedPageBreak/>
              <w:t>Condizioni d’entrata</w:t>
            </w:r>
          </w:p>
        </w:tc>
        <w:tc>
          <w:tcPr>
            <w:tcW w:w="6120" w:type="dxa"/>
            <w:shd w:val="clear" w:color="auto" w:fill="auto"/>
          </w:tcPr>
          <w:p w:rsidR="00F41E9C" w:rsidRPr="00687DB5" w:rsidRDefault="00397435" w:rsidP="00572639">
            <w:pPr>
              <w:numPr>
                <w:ilvl w:val="0"/>
                <w:numId w:val="3"/>
              </w:numPr>
            </w:pPr>
            <w:r w:rsidRPr="006C11EC">
              <w:t xml:space="preserve">L’Utente </w:t>
            </w:r>
            <w:r w:rsidR="00F41E9C">
              <w:t xml:space="preserve">riceve un messaggio di errore </w:t>
            </w:r>
          </w:p>
          <w:p w:rsidR="007F445C" w:rsidRPr="00687DB5" w:rsidRDefault="007F445C" w:rsidP="00397435">
            <w:pPr>
              <w:ind w:left="720"/>
            </w:pPr>
          </w:p>
        </w:tc>
      </w:tr>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t>Condizioni d’uscita</w:t>
            </w:r>
          </w:p>
        </w:tc>
        <w:tc>
          <w:tcPr>
            <w:tcW w:w="6120" w:type="dxa"/>
            <w:shd w:val="clear" w:color="auto" w:fill="auto"/>
          </w:tcPr>
          <w:p w:rsidR="007F445C" w:rsidRPr="00687DB5" w:rsidRDefault="00397435" w:rsidP="00572639">
            <w:pPr>
              <w:numPr>
                <w:ilvl w:val="0"/>
                <w:numId w:val="2"/>
              </w:numPr>
            </w:pPr>
            <w:r w:rsidRPr="006C11EC">
              <w:t>L’Utente ha modificato i dati</w:t>
            </w:r>
            <w:r>
              <w:t>.</w:t>
            </w:r>
          </w:p>
        </w:tc>
      </w:tr>
      <w:tr w:rsidR="007F445C" w:rsidRPr="006C2B3C" w:rsidTr="00B63A4C">
        <w:tc>
          <w:tcPr>
            <w:tcW w:w="3733" w:type="dxa"/>
            <w:shd w:val="clear" w:color="auto" w:fill="auto"/>
            <w:vAlign w:val="bottom"/>
          </w:tcPr>
          <w:p w:rsidR="007F445C" w:rsidRPr="006C2B3C" w:rsidRDefault="007F445C" w:rsidP="00B63A4C">
            <w:pPr>
              <w:spacing w:line="264" w:lineRule="exact"/>
              <w:rPr>
                <w:rFonts w:eastAsia="Times New Roman"/>
                <w:b/>
              </w:rPr>
            </w:pPr>
            <w:r>
              <w:rPr>
                <w:rFonts w:eastAsia="Times New Roman"/>
                <w:b/>
              </w:rPr>
              <w:t>Eccezioni</w:t>
            </w:r>
          </w:p>
        </w:tc>
        <w:tc>
          <w:tcPr>
            <w:tcW w:w="6120" w:type="dxa"/>
            <w:shd w:val="clear" w:color="auto" w:fill="auto"/>
          </w:tcPr>
          <w:p w:rsidR="007F445C" w:rsidRPr="007A7C8E" w:rsidRDefault="00F41E9C" w:rsidP="00B63A4C">
            <w:pPr>
              <w:pStyle w:val="Default"/>
            </w:pPr>
            <w:r>
              <w:t>Se l’utente immette dati non corretti Vedi</w:t>
            </w:r>
            <w:r w:rsidR="00D86DBF">
              <w:t xml:space="preserve"> </w:t>
            </w:r>
            <w:proofErr w:type="gramStart"/>
            <w:r w:rsidR="00D86DBF">
              <w:t>U.C</w:t>
            </w:r>
            <w:r w:rsidR="000C4730">
              <w:t xml:space="preserve">  Modifica</w:t>
            </w:r>
            <w:proofErr w:type="gramEnd"/>
            <w:r w:rsidR="000C4730">
              <w:t xml:space="preserve"> informazioni personali errata</w:t>
            </w:r>
          </w:p>
        </w:tc>
      </w:tr>
    </w:tbl>
    <w:p w:rsidR="00397435" w:rsidRDefault="00397435" w:rsidP="004D5F12">
      <w:pPr>
        <w:rPr>
          <w:b/>
          <w:sz w:val="28"/>
          <w:szCs w:val="28"/>
        </w:rPr>
      </w:pPr>
    </w:p>
    <w:p w:rsidR="000626D0" w:rsidRDefault="000626D0" w:rsidP="004D5F12">
      <w:pPr>
        <w:rPr>
          <w:b/>
          <w:sz w:val="28"/>
          <w:szCs w:val="28"/>
        </w:rPr>
      </w:pPr>
    </w:p>
    <w:p w:rsidR="00177318" w:rsidRDefault="00177318" w:rsidP="00177318">
      <w:pPr>
        <w:pStyle w:val="Titolo2"/>
        <w:numPr>
          <w:ilvl w:val="0"/>
          <w:numId w:val="0"/>
        </w:numPr>
      </w:pPr>
      <w:bookmarkStart w:id="26" w:name="_Toc964596"/>
      <w:r w:rsidRPr="00C640DE">
        <w:t>AF_RF_</w:t>
      </w:r>
      <w:r>
        <w:t>2</w:t>
      </w:r>
      <w:r w:rsidRPr="00C640DE">
        <w:t xml:space="preserve"> – Gestione </w:t>
      </w:r>
      <w:r>
        <w:t>lista dei film</w:t>
      </w:r>
      <w:bookmarkEnd w:id="26"/>
    </w:p>
    <w:p w:rsidR="00A74CCA" w:rsidRDefault="000626D0" w:rsidP="004D5F12">
      <w:r>
        <w:rPr>
          <w:noProof/>
        </w:rPr>
        <w:drawing>
          <wp:anchor distT="0" distB="0" distL="114300" distR="114300" simplePos="0" relativeHeight="251686400" behindDoc="0" locked="0" layoutInCell="1" allowOverlap="1" wp14:anchorId="0C4FF059" wp14:editId="71C43CF4">
            <wp:simplePos x="0" y="0"/>
            <wp:positionH relativeFrom="column">
              <wp:posOffset>-499730</wp:posOffset>
            </wp:positionH>
            <wp:positionV relativeFrom="paragraph">
              <wp:posOffset>302393</wp:posOffset>
            </wp:positionV>
            <wp:extent cx="6845300" cy="3978910"/>
            <wp:effectExtent l="0" t="0" r="0" b="0"/>
            <wp:wrapNone/>
            <wp:docPr id="12" name="Immagine 12" descr="UseCase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CaseDiagram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5300" cy="3978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26D0" w:rsidRDefault="000626D0" w:rsidP="004D5F12"/>
    <w:p w:rsidR="000626D0" w:rsidRDefault="000626D0" w:rsidP="004D5F12"/>
    <w:p w:rsidR="000626D0" w:rsidRDefault="000626D0" w:rsidP="004D5F12"/>
    <w:p w:rsidR="000626D0" w:rsidRDefault="000626D0" w:rsidP="004D5F12"/>
    <w:p w:rsidR="000626D0" w:rsidRDefault="000626D0" w:rsidP="004D5F12"/>
    <w:p w:rsidR="000626D0" w:rsidRDefault="000626D0" w:rsidP="004D5F12"/>
    <w:p w:rsidR="000626D0" w:rsidRDefault="000626D0" w:rsidP="004D5F12"/>
    <w:p w:rsidR="000626D0" w:rsidRDefault="000626D0" w:rsidP="004D5F12"/>
    <w:p w:rsidR="000626D0" w:rsidRDefault="000626D0" w:rsidP="004D5F12"/>
    <w:p w:rsidR="000626D0" w:rsidRDefault="000626D0" w:rsidP="004D5F12"/>
    <w:p w:rsidR="000626D0" w:rsidRDefault="000626D0" w:rsidP="004D5F12"/>
    <w:p w:rsidR="00C640DE" w:rsidRDefault="00C640DE"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E0017E" w:rsidRPr="006C2B3C" w:rsidTr="00235311">
        <w:tc>
          <w:tcPr>
            <w:tcW w:w="3733" w:type="dxa"/>
            <w:shd w:val="clear" w:color="auto" w:fill="auto"/>
          </w:tcPr>
          <w:p w:rsidR="00E0017E" w:rsidRPr="006C2B3C" w:rsidRDefault="00E0017E" w:rsidP="00235311">
            <w:pPr>
              <w:rPr>
                <w:b/>
                <w:sz w:val="30"/>
                <w:szCs w:val="30"/>
              </w:rPr>
            </w:pPr>
            <w:r w:rsidRPr="006C2B3C">
              <w:rPr>
                <w:rFonts w:eastAsia="Times New Roman"/>
                <w:b/>
              </w:rPr>
              <w:lastRenderedPageBreak/>
              <w:t>Nome caso d’uso</w:t>
            </w:r>
          </w:p>
        </w:tc>
        <w:tc>
          <w:tcPr>
            <w:tcW w:w="6120" w:type="dxa"/>
            <w:shd w:val="clear" w:color="auto" w:fill="auto"/>
          </w:tcPr>
          <w:p w:rsidR="00E0017E" w:rsidRPr="0014105A" w:rsidRDefault="0014105A" w:rsidP="00235311">
            <w:pPr>
              <w:rPr>
                <w:b/>
              </w:rPr>
            </w:pPr>
            <w:r w:rsidRPr="0014105A">
              <w:rPr>
                <w:b/>
              </w:rPr>
              <w:t>UC 2</w:t>
            </w:r>
            <w:r>
              <w:rPr>
                <w:b/>
              </w:rPr>
              <w:t xml:space="preserve">.1 - </w:t>
            </w:r>
            <w:r w:rsidRPr="0014105A">
              <w:rPr>
                <w:b/>
              </w:rPr>
              <w:t>Aggiungi film</w:t>
            </w:r>
          </w:p>
        </w:tc>
      </w:tr>
      <w:tr w:rsidR="00E0017E" w:rsidRPr="006C2B3C" w:rsidTr="00235311">
        <w:tc>
          <w:tcPr>
            <w:tcW w:w="3733" w:type="dxa"/>
            <w:shd w:val="clear" w:color="auto" w:fill="auto"/>
          </w:tcPr>
          <w:p w:rsidR="00E0017E" w:rsidRPr="006C2B3C" w:rsidRDefault="00E0017E" w:rsidP="00235311">
            <w:pPr>
              <w:rPr>
                <w:b/>
                <w:sz w:val="30"/>
                <w:szCs w:val="30"/>
              </w:rPr>
            </w:pPr>
            <w:r w:rsidRPr="006C2B3C">
              <w:rPr>
                <w:rFonts w:eastAsia="Times New Roman"/>
                <w:b/>
              </w:rPr>
              <w:t>Attori partecipanti</w:t>
            </w:r>
          </w:p>
        </w:tc>
        <w:tc>
          <w:tcPr>
            <w:tcW w:w="6120" w:type="dxa"/>
            <w:shd w:val="clear" w:color="auto" w:fill="auto"/>
          </w:tcPr>
          <w:p w:rsidR="00E0017E" w:rsidRPr="006C2B3C" w:rsidRDefault="00E0017E" w:rsidP="00235311">
            <w:pPr>
              <w:rPr>
                <w:b/>
                <w:sz w:val="30"/>
                <w:szCs w:val="30"/>
              </w:rPr>
            </w:pPr>
            <w:r w:rsidRPr="006C2B3C">
              <w:rPr>
                <w:rFonts w:eastAsia="Times New Roman"/>
              </w:rPr>
              <w:t xml:space="preserve">Iniziata da </w:t>
            </w:r>
            <w:r w:rsidRPr="006C2B3C">
              <w:rPr>
                <w:rFonts w:eastAsia="Times New Roman"/>
                <w:i/>
              </w:rPr>
              <w:t xml:space="preserve">Utente </w:t>
            </w:r>
            <w:r w:rsidR="002E6C3A">
              <w:rPr>
                <w:rFonts w:eastAsia="Times New Roman"/>
                <w:i/>
              </w:rPr>
              <w:t>D</w:t>
            </w:r>
            <w:r w:rsidR="0014105A">
              <w:rPr>
                <w:rFonts w:eastAsia="Times New Roman"/>
                <w:i/>
              </w:rPr>
              <w:t>irector</w:t>
            </w:r>
          </w:p>
        </w:tc>
      </w:tr>
      <w:tr w:rsidR="00E0017E" w:rsidRPr="006C2B3C" w:rsidTr="00235311">
        <w:tc>
          <w:tcPr>
            <w:tcW w:w="3733" w:type="dxa"/>
            <w:shd w:val="clear" w:color="auto" w:fill="auto"/>
          </w:tcPr>
          <w:p w:rsidR="00E0017E" w:rsidRPr="006C2B3C" w:rsidRDefault="00E0017E" w:rsidP="00235311">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E0017E" w:rsidRPr="006C2B3C" w:rsidTr="00235311">
              <w:trPr>
                <w:trHeight w:val="417"/>
              </w:trPr>
              <w:tc>
                <w:tcPr>
                  <w:tcW w:w="2947" w:type="dxa"/>
                  <w:shd w:val="clear" w:color="auto" w:fill="FFF2CC"/>
                </w:tcPr>
                <w:p w:rsidR="00E0017E" w:rsidRPr="006C2B3C" w:rsidRDefault="00E0017E" w:rsidP="00235311">
                  <w:pPr>
                    <w:rPr>
                      <w:b/>
                      <w:sz w:val="30"/>
                      <w:szCs w:val="30"/>
                    </w:rPr>
                  </w:pPr>
                  <w:r w:rsidRPr="006C2B3C">
                    <w:rPr>
                      <w:rFonts w:eastAsia="Times New Roman"/>
                      <w:b/>
                    </w:rPr>
                    <w:t>ATTORE</w:t>
                  </w:r>
                </w:p>
              </w:tc>
              <w:tc>
                <w:tcPr>
                  <w:tcW w:w="2947" w:type="dxa"/>
                  <w:shd w:val="clear" w:color="auto" w:fill="FFF2CC"/>
                </w:tcPr>
                <w:p w:rsidR="00E0017E" w:rsidRPr="006C2B3C" w:rsidRDefault="00E0017E" w:rsidP="00235311">
                  <w:pPr>
                    <w:rPr>
                      <w:b/>
                      <w:sz w:val="30"/>
                      <w:szCs w:val="30"/>
                    </w:rPr>
                  </w:pPr>
                  <w:r w:rsidRPr="006C2B3C">
                    <w:rPr>
                      <w:rFonts w:eastAsia="Times New Roman"/>
                      <w:b/>
                    </w:rPr>
                    <w:t>SISTEMA</w:t>
                  </w:r>
                </w:p>
              </w:tc>
            </w:tr>
            <w:tr w:rsidR="00E0017E" w:rsidRPr="006C2B3C" w:rsidTr="00235311">
              <w:trPr>
                <w:trHeight w:val="677"/>
              </w:trPr>
              <w:tc>
                <w:tcPr>
                  <w:tcW w:w="2947" w:type="dxa"/>
                  <w:shd w:val="clear" w:color="auto" w:fill="auto"/>
                </w:tcPr>
                <w:p w:rsidR="00E0017E" w:rsidRPr="009F16D2" w:rsidRDefault="0014105A" w:rsidP="00572639">
                  <w:pPr>
                    <w:numPr>
                      <w:ilvl w:val="0"/>
                      <w:numId w:val="17"/>
                    </w:numPr>
                  </w:pPr>
                  <w:r w:rsidRPr="0014105A">
                    <w:t xml:space="preserve">L' Utente clicca sul bottone "Aggiungi </w:t>
                  </w:r>
                  <w:r>
                    <w:t>Film</w:t>
                  </w:r>
                  <w:r w:rsidRPr="0014105A">
                    <w:t>"</w:t>
                  </w:r>
                </w:p>
              </w:tc>
              <w:tc>
                <w:tcPr>
                  <w:tcW w:w="2947" w:type="dxa"/>
                  <w:shd w:val="clear" w:color="auto" w:fill="auto"/>
                </w:tcPr>
                <w:p w:rsidR="00E0017E" w:rsidRPr="006C2B3C" w:rsidRDefault="00E0017E" w:rsidP="00235311">
                  <w:pPr>
                    <w:rPr>
                      <w:b/>
                      <w:sz w:val="30"/>
                      <w:szCs w:val="30"/>
                    </w:rPr>
                  </w:pPr>
                </w:p>
              </w:tc>
            </w:tr>
            <w:tr w:rsidR="00E0017E" w:rsidRPr="006C2B3C" w:rsidTr="00235311">
              <w:trPr>
                <w:trHeight w:val="714"/>
              </w:trPr>
              <w:tc>
                <w:tcPr>
                  <w:tcW w:w="2947" w:type="dxa"/>
                  <w:shd w:val="clear" w:color="auto" w:fill="auto"/>
                </w:tcPr>
                <w:p w:rsidR="00E0017E" w:rsidRPr="006C2B3C" w:rsidRDefault="00E0017E" w:rsidP="00235311">
                  <w:pPr>
                    <w:rPr>
                      <w:b/>
                      <w:sz w:val="30"/>
                      <w:szCs w:val="30"/>
                    </w:rPr>
                  </w:pPr>
                </w:p>
              </w:tc>
              <w:tc>
                <w:tcPr>
                  <w:tcW w:w="2947" w:type="dxa"/>
                  <w:shd w:val="clear" w:color="auto" w:fill="auto"/>
                </w:tcPr>
                <w:p w:rsidR="00E0017E" w:rsidRPr="009F16D2" w:rsidRDefault="0014105A" w:rsidP="00572639">
                  <w:pPr>
                    <w:numPr>
                      <w:ilvl w:val="0"/>
                      <w:numId w:val="7"/>
                    </w:numPr>
                  </w:pPr>
                  <w:r w:rsidRPr="0014105A">
                    <w:t xml:space="preserve">Il sistema mostra un </w:t>
                  </w:r>
                  <w:proofErr w:type="spellStart"/>
                  <w:r w:rsidRPr="0014105A">
                    <w:t>form</w:t>
                  </w:r>
                  <w:proofErr w:type="spellEnd"/>
                  <w:r w:rsidRPr="0014105A">
                    <w:t xml:space="preserve"> dove inserire i dati del </w:t>
                  </w:r>
                  <w:r w:rsidR="00E80619">
                    <w:t>film</w:t>
                  </w:r>
                </w:p>
              </w:tc>
            </w:tr>
            <w:tr w:rsidR="0014105A" w:rsidRPr="006C2B3C" w:rsidTr="00235311">
              <w:trPr>
                <w:trHeight w:val="714"/>
              </w:trPr>
              <w:tc>
                <w:tcPr>
                  <w:tcW w:w="2947" w:type="dxa"/>
                  <w:shd w:val="clear" w:color="auto" w:fill="auto"/>
                </w:tcPr>
                <w:p w:rsidR="0014105A" w:rsidRDefault="0014105A" w:rsidP="00572639">
                  <w:pPr>
                    <w:numPr>
                      <w:ilvl w:val="0"/>
                      <w:numId w:val="7"/>
                    </w:numPr>
                  </w:pPr>
                  <w:r>
                    <w:t>L' Utente inserisce i seguenti dati</w:t>
                  </w:r>
                </w:p>
                <w:p w:rsidR="0014105A" w:rsidRDefault="00CE06AC" w:rsidP="00572639">
                  <w:pPr>
                    <w:numPr>
                      <w:ilvl w:val="0"/>
                      <w:numId w:val="6"/>
                    </w:numPr>
                  </w:pPr>
                  <w:proofErr w:type="spellStart"/>
                  <w:r>
                    <w:t>TitoloFilm</w:t>
                  </w:r>
                  <w:proofErr w:type="spellEnd"/>
                </w:p>
                <w:p w:rsidR="0014105A" w:rsidRDefault="00CE06AC" w:rsidP="00572639">
                  <w:pPr>
                    <w:numPr>
                      <w:ilvl w:val="0"/>
                      <w:numId w:val="6"/>
                    </w:numPr>
                  </w:pPr>
                  <w:r>
                    <w:t>Trama</w:t>
                  </w:r>
                </w:p>
                <w:p w:rsidR="0014105A" w:rsidRDefault="0014105A" w:rsidP="00572639">
                  <w:pPr>
                    <w:numPr>
                      <w:ilvl w:val="0"/>
                      <w:numId w:val="6"/>
                    </w:numPr>
                  </w:pPr>
                  <w:r>
                    <w:t>Genere</w:t>
                  </w:r>
                </w:p>
                <w:p w:rsidR="0014105A" w:rsidRPr="0014105A" w:rsidRDefault="0014105A" w:rsidP="005D0E62">
                  <w:r w:rsidRPr="0014105A">
                    <w:t>e clicca sul bottone "Aggiungi"</w:t>
                  </w:r>
                </w:p>
              </w:tc>
              <w:tc>
                <w:tcPr>
                  <w:tcW w:w="2947" w:type="dxa"/>
                  <w:shd w:val="clear" w:color="auto" w:fill="auto"/>
                </w:tcPr>
                <w:p w:rsidR="0014105A" w:rsidRPr="0014105A" w:rsidRDefault="0014105A" w:rsidP="00235311"/>
              </w:tc>
            </w:tr>
            <w:tr w:rsidR="0014105A" w:rsidRPr="006C2B3C" w:rsidTr="00235311">
              <w:trPr>
                <w:trHeight w:val="714"/>
              </w:trPr>
              <w:tc>
                <w:tcPr>
                  <w:tcW w:w="2947" w:type="dxa"/>
                  <w:shd w:val="clear" w:color="auto" w:fill="auto"/>
                </w:tcPr>
                <w:p w:rsidR="0014105A" w:rsidRDefault="0014105A" w:rsidP="0014105A">
                  <w:pPr>
                    <w:ind w:left="360"/>
                  </w:pPr>
                </w:p>
              </w:tc>
              <w:tc>
                <w:tcPr>
                  <w:tcW w:w="2947" w:type="dxa"/>
                  <w:shd w:val="clear" w:color="auto" w:fill="auto"/>
                </w:tcPr>
                <w:p w:rsidR="0014105A" w:rsidRPr="0014105A" w:rsidRDefault="0014105A" w:rsidP="00572639">
                  <w:pPr>
                    <w:numPr>
                      <w:ilvl w:val="0"/>
                      <w:numId w:val="7"/>
                    </w:numPr>
                  </w:pPr>
                  <w:r w:rsidRPr="0014105A">
                    <w:t>Il sistema controlla i dati e aggiunge il</w:t>
                  </w:r>
                  <w:r w:rsidR="005469C6">
                    <w:t xml:space="preserve"> film</w:t>
                  </w:r>
                  <w:r w:rsidRPr="0014105A">
                    <w:t xml:space="preserve"> </w:t>
                  </w:r>
                  <w:r w:rsidR="005469C6">
                    <w:t>alla</w:t>
                  </w:r>
                  <w:r w:rsidR="009741DE">
                    <w:t xml:space="preserve"> lista</w:t>
                  </w:r>
                </w:p>
              </w:tc>
            </w:tr>
          </w:tbl>
          <w:p w:rsidR="00E0017E" w:rsidRPr="006C2B3C" w:rsidRDefault="00E0017E" w:rsidP="00235311">
            <w:pPr>
              <w:rPr>
                <w:b/>
                <w:sz w:val="30"/>
                <w:szCs w:val="30"/>
              </w:rPr>
            </w:pPr>
          </w:p>
        </w:tc>
      </w:tr>
      <w:tr w:rsidR="00E0017E" w:rsidRPr="006C2B3C" w:rsidTr="00235311">
        <w:tc>
          <w:tcPr>
            <w:tcW w:w="3733" w:type="dxa"/>
            <w:shd w:val="clear" w:color="auto" w:fill="auto"/>
          </w:tcPr>
          <w:p w:rsidR="00E0017E" w:rsidRPr="006C2B3C" w:rsidRDefault="00E0017E" w:rsidP="00235311">
            <w:pPr>
              <w:rPr>
                <w:b/>
                <w:sz w:val="30"/>
                <w:szCs w:val="30"/>
              </w:rPr>
            </w:pPr>
            <w:r w:rsidRPr="006C2B3C">
              <w:rPr>
                <w:rFonts w:eastAsia="Times New Roman"/>
                <w:b/>
              </w:rPr>
              <w:t>Condizioni d’entrata</w:t>
            </w:r>
          </w:p>
        </w:tc>
        <w:tc>
          <w:tcPr>
            <w:tcW w:w="6120" w:type="dxa"/>
            <w:shd w:val="clear" w:color="auto" w:fill="auto"/>
          </w:tcPr>
          <w:p w:rsidR="00E0017E" w:rsidRDefault="00092478" w:rsidP="00572639">
            <w:pPr>
              <w:pStyle w:val="Default"/>
              <w:numPr>
                <w:ilvl w:val="0"/>
                <w:numId w:val="8"/>
              </w:numPr>
            </w:pPr>
            <w:r w:rsidRPr="00092478">
              <w:t xml:space="preserve">L' Utente è </w:t>
            </w:r>
            <w:r>
              <w:t xml:space="preserve">loggato su </w:t>
            </w:r>
            <w:proofErr w:type="spellStart"/>
            <w:r>
              <w:t>AnalyticsFilms</w:t>
            </w:r>
            <w:proofErr w:type="spellEnd"/>
            <w:r>
              <w:t>.</w:t>
            </w:r>
          </w:p>
          <w:p w:rsidR="00092478" w:rsidRPr="009F16D2" w:rsidRDefault="00092478" w:rsidP="00572639">
            <w:pPr>
              <w:pStyle w:val="Default"/>
              <w:numPr>
                <w:ilvl w:val="0"/>
                <w:numId w:val="8"/>
              </w:numPr>
            </w:pPr>
            <w:r w:rsidRPr="00092478">
              <w:t>L' Utente è sul proprio profilo</w:t>
            </w:r>
            <w:r>
              <w:t>.</w:t>
            </w:r>
          </w:p>
        </w:tc>
      </w:tr>
      <w:tr w:rsidR="00E0017E" w:rsidRPr="006C2B3C" w:rsidTr="00235311">
        <w:tc>
          <w:tcPr>
            <w:tcW w:w="3733" w:type="dxa"/>
            <w:shd w:val="clear" w:color="auto" w:fill="auto"/>
          </w:tcPr>
          <w:p w:rsidR="00E0017E" w:rsidRPr="006C2B3C" w:rsidRDefault="00E0017E" w:rsidP="00235311">
            <w:pPr>
              <w:rPr>
                <w:b/>
                <w:sz w:val="30"/>
                <w:szCs w:val="30"/>
              </w:rPr>
            </w:pPr>
            <w:r w:rsidRPr="006C2B3C">
              <w:rPr>
                <w:rFonts w:eastAsia="Times New Roman"/>
                <w:b/>
              </w:rPr>
              <w:t>Condizioni d’uscita</w:t>
            </w:r>
          </w:p>
        </w:tc>
        <w:tc>
          <w:tcPr>
            <w:tcW w:w="6120" w:type="dxa"/>
            <w:shd w:val="clear" w:color="auto" w:fill="auto"/>
          </w:tcPr>
          <w:p w:rsidR="00E0017E" w:rsidRPr="009F16D2" w:rsidRDefault="00092478" w:rsidP="00572639">
            <w:pPr>
              <w:pStyle w:val="Default"/>
              <w:numPr>
                <w:ilvl w:val="0"/>
                <w:numId w:val="9"/>
              </w:numPr>
            </w:pPr>
            <w:r w:rsidRPr="00092478">
              <w:t>L’</w:t>
            </w:r>
            <w:r w:rsidR="004722CD">
              <w:t xml:space="preserve">Utente </w:t>
            </w:r>
            <w:r w:rsidRPr="00092478">
              <w:t>ha aggiunto il nuovo prodotto nel</w:t>
            </w:r>
            <w:r w:rsidR="004722CD">
              <w:t>la lista dei film.</w:t>
            </w:r>
            <w:r w:rsidRPr="00092478">
              <w:t xml:space="preserve"> </w:t>
            </w:r>
          </w:p>
        </w:tc>
      </w:tr>
      <w:tr w:rsidR="00E0017E" w:rsidRPr="006C2B3C" w:rsidTr="00235311">
        <w:tc>
          <w:tcPr>
            <w:tcW w:w="3733" w:type="dxa"/>
            <w:shd w:val="clear" w:color="auto" w:fill="auto"/>
            <w:vAlign w:val="bottom"/>
          </w:tcPr>
          <w:p w:rsidR="00E0017E" w:rsidRPr="006C2B3C" w:rsidRDefault="00E0017E" w:rsidP="00235311">
            <w:pPr>
              <w:spacing w:line="264" w:lineRule="exact"/>
              <w:ind w:left="100"/>
              <w:rPr>
                <w:rFonts w:eastAsia="Times New Roman"/>
                <w:b/>
              </w:rPr>
            </w:pPr>
            <w:r w:rsidRPr="006C2B3C">
              <w:rPr>
                <w:rFonts w:eastAsia="Times New Roman"/>
                <w:b/>
              </w:rPr>
              <w:t>Eccezioni</w:t>
            </w:r>
          </w:p>
        </w:tc>
        <w:tc>
          <w:tcPr>
            <w:tcW w:w="6120" w:type="dxa"/>
            <w:shd w:val="clear" w:color="auto" w:fill="auto"/>
          </w:tcPr>
          <w:p w:rsidR="00092478" w:rsidRDefault="004722CD" w:rsidP="007A7C8E">
            <w:r>
              <w:t>L</w:t>
            </w:r>
            <w:r w:rsidR="00092478" w:rsidRPr="00092478">
              <w:t xml:space="preserve">’utente potrebbe cliccare sul </w:t>
            </w:r>
            <w:r w:rsidR="00CE06AC">
              <w:t>logo del sito</w:t>
            </w:r>
            <w:r w:rsidR="00092478" w:rsidRPr="00092478">
              <w:t xml:space="preserve"> per annullare l’operazione che rimanda al caso d’uso U</w:t>
            </w:r>
            <w:r w:rsidR="00C226D7">
              <w:t>.</w:t>
            </w:r>
            <w:r w:rsidR="00092478" w:rsidRPr="00092478">
              <w:t>C</w:t>
            </w:r>
            <w:r w:rsidR="00C226D7">
              <w:t xml:space="preserve"> Annulla operazione</w:t>
            </w:r>
          </w:p>
          <w:p w:rsidR="00092478" w:rsidRPr="00092478" w:rsidRDefault="004722CD" w:rsidP="007A7C8E">
            <w:r>
              <w:t>I</w:t>
            </w:r>
            <w:r w:rsidR="00092478" w:rsidRPr="00092478">
              <w:t>l sistema può trovare degli errori nei dati inseriti, in questo caso si procede con U</w:t>
            </w:r>
            <w:r w:rsidR="00C226D7">
              <w:t>.</w:t>
            </w:r>
            <w:r w:rsidR="00092478" w:rsidRPr="00092478">
              <w:t>C</w:t>
            </w:r>
            <w:r w:rsidR="00C226D7">
              <w:t xml:space="preserve"> </w:t>
            </w:r>
            <w:r w:rsidR="004C76CF">
              <w:t>Errore Aggiungi F</w:t>
            </w:r>
            <w:r w:rsidR="00C226D7">
              <w:t>il</w:t>
            </w:r>
            <w:r w:rsidR="004C76CF">
              <w:t>m</w:t>
            </w:r>
          </w:p>
        </w:tc>
      </w:tr>
    </w:tbl>
    <w:p w:rsidR="00D75AF6" w:rsidRDefault="00D75AF6" w:rsidP="004D5F12"/>
    <w:p w:rsidR="007A7C8E" w:rsidRDefault="007A7C8E" w:rsidP="004D5F12"/>
    <w:p w:rsidR="00177318" w:rsidRDefault="00177318" w:rsidP="004D5F12"/>
    <w:p w:rsidR="00177318" w:rsidRDefault="00177318" w:rsidP="004D5F12"/>
    <w:p w:rsidR="007A7C8E" w:rsidRDefault="007A7C8E" w:rsidP="004D5F12"/>
    <w:p w:rsidR="00EF5018" w:rsidRDefault="00EF5018" w:rsidP="004D5F12"/>
    <w:p w:rsidR="00EF5018" w:rsidRDefault="00EF5018" w:rsidP="004D5F12"/>
    <w:p w:rsidR="00D75AF6" w:rsidRDefault="00D75AF6"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14105A" w:rsidRPr="006C2B3C" w:rsidTr="00235311">
        <w:tc>
          <w:tcPr>
            <w:tcW w:w="3733" w:type="dxa"/>
            <w:shd w:val="clear" w:color="auto" w:fill="auto"/>
          </w:tcPr>
          <w:p w:rsidR="0014105A" w:rsidRPr="006C2B3C" w:rsidRDefault="0014105A" w:rsidP="00235311">
            <w:pPr>
              <w:rPr>
                <w:b/>
                <w:sz w:val="30"/>
                <w:szCs w:val="30"/>
              </w:rPr>
            </w:pPr>
            <w:r w:rsidRPr="006C2B3C">
              <w:rPr>
                <w:rFonts w:eastAsia="Times New Roman"/>
                <w:b/>
              </w:rPr>
              <w:lastRenderedPageBreak/>
              <w:t>Nome caso d’uso</w:t>
            </w:r>
          </w:p>
        </w:tc>
        <w:tc>
          <w:tcPr>
            <w:tcW w:w="6120" w:type="dxa"/>
            <w:shd w:val="clear" w:color="auto" w:fill="auto"/>
          </w:tcPr>
          <w:p w:rsidR="0014105A" w:rsidRPr="0014105A" w:rsidRDefault="0014105A" w:rsidP="00235311">
            <w:pPr>
              <w:rPr>
                <w:b/>
              </w:rPr>
            </w:pPr>
            <w:r w:rsidRPr="0014105A">
              <w:rPr>
                <w:b/>
              </w:rPr>
              <w:t>UC 2</w:t>
            </w:r>
            <w:r w:rsidR="00D75AF6">
              <w:rPr>
                <w:b/>
              </w:rPr>
              <w:t>.2 - Modifica film</w:t>
            </w:r>
          </w:p>
        </w:tc>
      </w:tr>
      <w:tr w:rsidR="0014105A" w:rsidRPr="006C2B3C" w:rsidTr="00235311">
        <w:tc>
          <w:tcPr>
            <w:tcW w:w="3733" w:type="dxa"/>
            <w:shd w:val="clear" w:color="auto" w:fill="auto"/>
          </w:tcPr>
          <w:p w:rsidR="0014105A" w:rsidRPr="006C2B3C" w:rsidRDefault="0014105A" w:rsidP="00235311">
            <w:pPr>
              <w:rPr>
                <w:b/>
                <w:sz w:val="30"/>
                <w:szCs w:val="30"/>
              </w:rPr>
            </w:pPr>
            <w:r w:rsidRPr="006C2B3C">
              <w:rPr>
                <w:rFonts w:eastAsia="Times New Roman"/>
                <w:b/>
              </w:rPr>
              <w:t>Attori partecipanti</w:t>
            </w:r>
          </w:p>
        </w:tc>
        <w:tc>
          <w:tcPr>
            <w:tcW w:w="6120" w:type="dxa"/>
            <w:shd w:val="clear" w:color="auto" w:fill="auto"/>
          </w:tcPr>
          <w:p w:rsidR="0014105A" w:rsidRPr="006C2B3C" w:rsidRDefault="0014105A" w:rsidP="00235311">
            <w:pPr>
              <w:rPr>
                <w:b/>
                <w:sz w:val="30"/>
                <w:szCs w:val="30"/>
              </w:rPr>
            </w:pPr>
            <w:r w:rsidRPr="006C2B3C">
              <w:rPr>
                <w:rFonts w:eastAsia="Times New Roman"/>
              </w:rPr>
              <w:t xml:space="preserve">Iniziata da </w:t>
            </w:r>
            <w:r w:rsidRPr="006C2B3C">
              <w:rPr>
                <w:rFonts w:eastAsia="Times New Roman"/>
                <w:i/>
              </w:rPr>
              <w:t xml:space="preserve">Utente </w:t>
            </w:r>
            <w:r w:rsidR="002E6C3A">
              <w:rPr>
                <w:rFonts w:eastAsia="Times New Roman"/>
                <w:i/>
              </w:rPr>
              <w:t>D</w:t>
            </w:r>
            <w:r w:rsidR="00D75AF6">
              <w:rPr>
                <w:rFonts w:eastAsia="Times New Roman"/>
                <w:i/>
              </w:rPr>
              <w:t>irector</w:t>
            </w:r>
          </w:p>
        </w:tc>
      </w:tr>
      <w:tr w:rsidR="0014105A" w:rsidRPr="006C2B3C" w:rsidTr="00235311">
        <w:tc>
          <w:tcPr>
            <w:tcW w:w="3733" w:type="dxa"/>
            <w:shd w:val="clear" w:color="auto" w:fill="auto"/>
          </w:tcPr>
          <w:p w:rsidR="0014105A" w:rsidRPr="006C2B3C" w:rsidRDefault="0014105A" w:rsidP="00235311">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14105A" w:rsidRPr="006C2B3C" w:rsidTr="00235311">
              <w:trPr>
                <w:trHeight w:val="417"/>
              </w:trPr>
              <w:tc>
                <w:tcPr>
                  <w:tcW w:w="2947" w:type="dxa"/>
                  <w:shd w:val="clear" w:color="auto" w:fill="FFF2CC"/>
                </w:tcPr>
                <w:p w:rsidR="0014105A" w:rsidRPr="006C2B3C" w:rsidRDefault="0014105A" w:rsidP="00235311">
                  <w:pPr>
                    <w:rPr>
                      <w:b/>
                      <w:sz w:val="30"/>
                      <w:szCs w:val="30"/>
                    </w:rPr>
                  </w:pPr>
                  <w:r w:rsidRPr="006C2B3C">
                    <w:rPr>
                      <w:rFonts w:eastAsia="Times New Roman"/>
                      <w:b/>
                    </w:rPr>
                    <w:t>ATTORE</w:t>
                  </w:r>
                </w:p>
              </w:tc>
              <w:tc>
                <w:tcPr>
                  <w:tcW w:w="2947" w:type="dxa"/>
                  <w:shd w:val="clear" w:color="auto" w:fill="FFF2CC"/>
                </w:tcPr>
                <w:p w:rsidR="0014105A" w:rsidRPr="006C2B3C" w:rsidRDefault="0014105A" w:rsidP="00235311">
                  <w:pPr>
                    <w:rPr>
                      <w:b/>
                      <w:sz w:val="30"/>
                      <w:szCs w:val="30"/>
                    </w:rPr>
                  </w:pPr>
                  <w:r w:rsidRPr="006C2B3C">
                    <w:rPr>
                      <w:rFonts w:eastAsia="Times New Roman"/>
                      <w:b/>
                    </w:rPr>
                    <w:t>SISTEMA</w:t>
                  </w:r>
                </w:p>
              </w:tc>
            </w:tr>
            <w:tr w:rsidR="0014105A" w:rsidRPr="006C2B3C" w:rsidTr="00235311">
              <w:trPr>
                <w:trHeight w:val="677"/>
              </w:trPr>
              <w:tc>
                <w:tcPr>
                  <w:tcW w:w="2947" w:type="dxa"/>
                  <w:shd w:val="clear" w:color="auto" w:fill="auto"/>
                </w:tcPr>
                <w:p w:rsidR="0014105A" w:rsidRPr="009F16D2" w:rsidRDefault="00D75AF6" w:rsidP="00572639">
                  <w:pPr>
                    <w:numPr>
                      <w:ilvl w:val="0"/>
                      <w:numId w:val="18"/>
                    </w:numPr>
                  </w:pPr>
                  <w:r w:rsidRPr="00D75AF6">
                    <w:t>L' Utente clicca sul bottone "</w:t>
                  </w:r>
                  <w:r w:rsidR="003F2E71">
                    <w:t>Modifica</w:t>
                  </w:r>
                  <w:r w:rsidRPr="00D75AF6">
                    <w:t>"</w:t>
                  </w:r>
                  <w:r w:rsidR="00334DF2">
                    <w:t xml:space="preserve"> vicino al nome del film che vuole modificare</w:t>
                  </w:r>
                </w:p>
              </w:tc>
              <w:tc>
                <w:tcPr>
                  <w:tcW w:w="2947" w:type="dxa"/>
                  <w:shd w:val="clear" w:color="auto" w:fill="auto"/>
                </w:tcPr>
                <w:p w:rsidR="0014105A" w:rsidRPr="006C2B3C" w:rsidRDefault="0014105A" w:rsidP="00235311">
                  <w:pPr>
                    <w:rPr>
                      <w:b/>
                      <w:sz w:val="30"/>
                      <w:szCs w:val="30"/>
                    </w:rPr>
                  </w:pPr>
                </w:p>
              </w:tc>
            </w:tr>
            <w:tr w:rsidR="0014105A" w:rsidRPr="006C2B3C" w:rsidTr="00235311">
              <w:trPr>
                <w:trHeight w:val="714"/>
              </w:trPr>
              <w:tc>
                <w:tcPr>
                  <w:tcW w:w="2947" w:type="dxa"/>
                  <w:shd w:val="clear" w:color="auto" w:fill="auto"/>
                </w:tcPr>
                <w:p w:rsidR="0014105A" w:rsidRPr="006C2B3C" w:rsidRDefault="0014105A" w:rsidP="00235311">
                  <w:pPr>
                    <w:rPr>
                      <w:b/>
                      <w:sz w:val="30"/>
                      <w:szCs w:val="30"/>
                    </w:rPr>
                  </w:pPr>
                </w:p>
              </w:tc>
              <w:tc>
                <w:tcPr>
                  <w:tcW w:w="2947" w:type="dxa"/>
                  <w:shd w:val="clear" w:color="auto" w:fill="auto"/>
                </w:tcPr>
                <w:p w:rsidR="0014105A" w:rsidRPr="009F16D2" w:rsidRDefault="00D75AF6" w:rsidP="00572639">
                  <w:pPr>
                    <w:numPr>
                      <w:ilvl w:val="0"/>
                      <w:numId w:val="10"/>
                    </w:numPr>
                  </w:pPr>
                  <w:r w:rsidRPr="00D75AF6">
                    <w:t xml:space="preserve">Il sistema mostra un </w:t>
                  </w:r>
                  <w:proofErr w:type="spellStart"/>
                  <w:r w:rsidRPr="00D75AF6">
                    <w:t>for</w:t>
                  </w:r>
                  <w:r w:rsidR="004D06A4">
                    <w:t>m</w:t>
                  </w:r>
                  <w:proofErr w:type="spellEnd"/>
                  <w:r w:rsidR="004D06A4">
                    <w:t xml:space="preserve"> </w:t>
                  </w:r>
                  <w:r w:rsidRPr="00D75AF6">
                    <w:t xml:space="preserve">con i campi da poter modificare, già compilati con i dati attuali del </w:t>
                  </w:r>
                  <w:r>
                    <w:t>film</w:t>
                  </w:r>
                  <w:r w:rsidRPr="00D75AF6">
                    <w:t>.</w:t>
                  </w:r>
                </w:p>
              </w:tc>
            </w:tr>
            <w:tr w:rsidR="00D75AF6" w:rsidRPr="006C2B3C" w:rsidTr="00235311">
              <w:trPr>
                <w:trHeight w:val="714"/>
              </w:trPr>
              <w:tc>
                <w:tcPr>
                  <w:tcW w:w="2947" w:type="dxa"/>
                  <w:shd w:val="clear" w:color="auto" w:fill="auto"/>
                </w:tcPr>
                <w:p w:rsidR="00D75AF6" w:rsidRPr="00D75AF6" w:rsidRDefault="00D75AF6" w:rsidP="00572639">
                  <w:pPr>
                    <w:numPr>
                      <w:ilvl w:val="0"/>
                      <w:numId w:val="10"/>
                    </w:numPr>
                  </w:pPr>
                  <w:r w:rsidRPr="00D75AF6">
                    <w:t>L' Utente modifica i dati interessati e clicca sul bottone "Aggiorna"</w:t>
                  </w:r>
                </w:p>
              </w:tc>
              <w:tc>
                <w:tcPr>
                  <w:tcW w:w="2947" w:type="dxa"/>
                  <w:shd w:val="clear" w:color="auto" w:fill="auto"/>
                </w:tcPr>
                <w:p w:rsidR="00D75AF6" w:rsidRPr="00D75AF6" w:rsidRDefault="00D75AF6" w:rsidP="00235311"/>
              </w:tc>
            </w:tr>
            <w:tr w:rsidR="00D75AF6" w:rsidRPr="006C2B3C" w:rsidTr="00235311">
              <w:trPr>
                <w:trHeight w:val="714"/>
              </w:trPr>
              <w:tc>
                <w:tcPr>
                  <w:tcW w:w="2947" w:type="dxa"/>
                  <w:shd w:val="clear" w:color="auto" w:fill="auto"/>
                </w:tcPr>
                <w:p w:rsidR="00D75AF6" w:rsidRPr="00D75AF6" w:rsidRDefault="00D75AF6" w:rsidP="00D75AF6"/>
              </w:tc>
              <w:tc>
                <w:tcPr>
                  <w:tcW w:w="2947" w:type="dxa"/>
                  <w:shd w:val="clear" w:color="auto" w:fill="auto"/>
                </w:tcPr>
                <w:p w:rsidR="00D75AF6" w:rsidRPr="00D75AF6" w:rsidRDefault="00D75AF6" w:rsidP="00572639">
                  <w:pPr>
                    <w:numPr>
                      <w:ilvl w:val="0"/>
                      <w:numId w:val="10"/>
                    </w:numPr>
                  </w:pPr>
                  <w:r w:rsidRPr="00D75AF6">
                    <w:t xml:space="preserve">Il sistema salva le modifiche al </w:t>
                  </w:r>
                  <w:r>
                    <w:t>film</w:t>
                  </w:r>
                  <w:r w:rsidR="004D06A4">
                    <w:t>.</w:t>
                  </w:r>
                </w:p>
              </w:tc>
            </w:tr>
          </w:tbl>
          <w:p w:rsidR="0014105A" w:rsidRPr="006C2B3C" w:rsidRDefault="0014105A" w:rsidP="00235311">
            <w:pPr>
              <w:rPr>
                <w:b/>
                <w:sz w:val="30"/>
                <w:szCs w:val="30"/>
              </w:rPr>
            </w:pPr>
          </w:p>
        </w:tc>
      </w:tr>
      <w:tr w:rsidR="0014105A" w:rsidRPr="006C2B3C" w:rsidTr="00235311">
        <w:tc>
          <w:tcPr>
            <w:tcW w:w="3733" w:type="dxa"/>
            <w:shd w:val="clear" w:color="auto" w:fill="auto"/>
          </w:tcPr>
          <w:p w:rsidR="0014105A" w:rsidRPr="006C2B3C" w:rsidRDefault="0014105A" w:rsidP="00235311">
            <w:pPr>
              <w:rPr>
                <w:b/>
                <w:sz w:val="30"/>
                <w:szCs w:val="30"/>
              </w:rPr>
            </w:pPr>
            <w:r w:rsidRPr="006C2B3C">
              <w:rPr>
                <w:rFonts w:eastAsia="Times New Roman"/>
                <w:b/>
              </w:rPr>
              <w:t>Condizioni d’entrata</w:t>
            </w:r>
          </w:p>
        </w:tc>
        <w:tc>
          <w:tcPr>
            <w:tcW w:w="6120" w:type="dxa"/>
            <w:shd w:val="clear" w:color="auto" w:fill="auto"/>
          </w:tcPr>
          <w:p w:rsidR="00EF5018" w:rsidRPr="009F16D2" w:rsidRDefault="00D75AF6" w:rsidP="00572639">
            <w:pPr>
              <w:pStyle w:val="Default"/>
              <w:numPr>
                <w:ilvl w:val="0"/>
                <w:numId w:val="11"/>
              </w:numPr>
            </w:pPr>
            <w:r w:rsidRPr="00D75AF6">
              <w:t>L' Utente è</w:t>
            </w:r>
            <w:r w:rsidR="00EF5018">
              <w:t xml:space="preserve"> sulla pagina che mostra tutti i film.</w:t>
            </w:r>
          </w:p>
        </w:tc>
      </w:tr>
      <w:tr w:rsidR="0014105A" w:rsidRPr="006C2B3C" w:rsidTr="00235311">
        <w:tc>
          <w:tcPr>
            <w:tcW w:w="3733" w:type="dxa"/>
            <w:shd w:val="clear" w:color="auto" w:fill="auto"/>
          </w:tcPr>
          <w:p w:rsidR="0014105A" w:rsidRPr="006C2B3C" w:rsidRDefault="0014105A" w:rsidP="00235311">
            <w:pPr>
              <w:rPr>
                <w:b/>
                <w:sz w:val="30"/>
                <w:szCs w:val="30"/>
              </w:rPr>
            </w:pPr>
            <w:r w:rsidRPr="006C2B3C">
              <w:rPr>
                <w:rFonts w:eastAsia="Times New Roman"/>
                <w:b/>
              </w:rPr>
              <w:t>Condizioni d’uscita</w:t>
            </w:r>
          </w:p>
        </w:tc>
        <w:tc>
          <w:tcPr>
            <w:tcW w:w="6120" w:type="dxa"/>
            <w:shd w:val="clear" w:color="auto" w:fill="auto"/>
          </w:tcPr>
          <w:p w:rsidR="0014105A" w:rsidRDefault="00D75AF6" w:rsidP="00572639">
            <w:pPr>
              <w:pStyle w:val="Default"/>
              <w:numPr>
                <w:ilvl w:val="0"/>
                <w:numId w:val="11"/>
              </w:numPr>
            </w:pPr>
            <w:r w:rsidRPr="00D75AF6">
              <w:t xml:space="preserve">L’ Utente ha modificato il </w:t>
            </w:r>
            <w:r>
              <w:t>film</w:t>
            </w:r>
            <w:r w:rsidR="004D06A4">
              <w:t>.</w:t>
            </w:r>
          </w:p>
          <w:p w:rsidR="004D06A4" w:rsidRPr="009F16D2" w:rsidRDefault="004D06A4" w:rsidP="00572639">
            <w:pPr>
              <w:pStyle w:val="Default"/>
              <w:numPr>
                <w:ilvl w:val="0"/>
                <w:numId w:val="11"/>
              </w:numPr>
            </w:pPr>
            <w:r>
              <w:t>L’utente è sulla sua pagina personale.</w:t>
            </w:r>
          </w:p>
        </w:tc>
      </w:tr>
      <w:tr w:rsidR="0014105A" w:rsidRPr="006C2B3C" w:rsidTr="00235311">
        <w:tc>
          <w:tcPr>
            <w:tcW w:w="3733" w:type="dxa"/>
            <w:shd w:val="clear" w:color="auto" w:fill="auto"/>
            <w:vAlign w:val="bottom"/>
          </w:tcPr>
          <w:p w:rsidR="0014105A" w:rsidRPr="006C2B3C" w:rsidRDefault="0014105A" w:rsidP="00235311">
            <w:pPr>
              <w:spacing w:line="264" w:lineRule="exact"/>
              <w:ind w:left="100"/>
              <w:rPr>
                <w:rFonts w:eastAsia="Times New Roman"/>
                <w:b/>
              </w:rPr>
            </w:pPr>
            <w:r w:rsidRPr="006C2B3C">
              <w:rPr>
                <w:rFonts w:eastAsia="Times New Roman"/>
                <w:b/>
              </w:rPr>
              <w:t>Eccezioni</w:t>
            </w:r>
          </w:p>
        </w:tc>
        <w:tc>
          <w:tcPr>
            <w:tcW w:w="6120" w:type="dxa"/>
            <w:shd w:val="clear" w:color="auto" w:fill="auto"/>
          </w:tcPr>
          <w:p w:rsidR="0014105A" w:rsidRDefault="007C78E5" w:rsidP="007C78E5">
            <w:r>
              <w:t>L</w:t>
            </w:r>
            <w:r w:rsidR="00D75AF6" w:rsidRPr="00D75AF6">
              <w:t xml:space="preserve">’utente potrebbe cliccare sul </w:t>
            </w:r>
            <w:r w:rsidR="00B57560">
              <w:t>logo del sito</w:t>
            </w:r>
            <w:r w:rsidR="00D75AF6" w:rsidRPr="00D75AF6">
              <w:t xml:space="preserve"> per annullare l’operazione che rimanda al caso d’uso U</w:t>
            </w:r>
            <w:r w:rsidR="00363385">
              <w:t>.C Annulla operazione</w:t>
            </w:r>
          </w:p>
          <w:p w:rsidR="006B738F" w:rsidRPr="009F16D2" w:rsidRDefault="006B738F" w:rsidP="007C78E5">
            <w:r>
              <w:t xml:space="preserve">L’utente potrebbe immettere dati non validi e viene quindi rimandato a </w:t>
            </w:r>
            <w:proofErr w:type="gramStart"/>
            <w:r>
              <w:t>U.C</w:t>
            </w:r>
            <w:r w:rsidR="00363385">
              <w:t xml:space="preserve">  </w:t>
            </w:r>
            <w:r w:rsidR="007A7C8E">
              <w:t>Errore</w:t>
            </w:r>
            <w:proofErr w:type="gramEnd"/>
            <w:r w:rsidR="007A7C8E">
              <w:t xml:space="preserve"> </w:t>
            </w:r>
            <w:r>
              <w:t>Modifica Film</w:t>
            </w:r>
          </w:p>
        </w:tc>
      </w:tr>
    </w:tbl>
    <w:p w:rsidR="00A74CCA" w:rsidRDefault="00A74CCA" w:rsidP="004D5F12"/>
    <w:tbl>
      <w:tblPr>
        <w:tblpPr w:leftFromText="141" w:rightFromText="141" w:vertAnchor="page" w:horzAnchor="margin" w:tblpY="7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E5470C" w:rsidRPr="006C2B3C" w:rsidTr="00E5470C">
        <w:tc>
          <w:tcPr>
            <w:tcW w:w="3733" w:type="dxa"/>
            <w:shd w:val="clear" w:color="auto" w:fill="auto"/>
          </w:tcPr>
          <w:p w:rsidR="00E5470C" w:rsidRPr="006C2B3C" w:rsidRDefault="00E5470C" w:rsidP="00E5470C">
            <w:pPr>
              <w:rPr>
                <w:b/>
                <w:sz w:val="30"/>
                <w:szCs w:val="30"/>
              </w:rPr>
            </w:pPr>
            <w:r w:rsidRPr="006C2B3C">
              <w:rPr>
                <w:rFonts w:eastAsia="Times New Roman"/>
                <w:b/>
              </w:rPr>
              <w:lastRenderedPageBreak/>
              <w:t>Nome caso d’uso</w:t>
            </w:r>
          </w:p>
        </w:tc>
        <w:tc>
          <w:tcPr>
            <w:tcW w:w="6120" w:type="dxa"/>
            <w:shd w:val="clear" w:color="auto" w:fill="auto"/>
          </w:tcPr>
          <w:p w:rsidR="00E5470C" w:rsidRPr="0014105A" w:rsidRDefault="00E5470C" w:rsidP="00E5470C">
            <w:pPr>
              <w:rPr>
                <w:b/>
              </w:rPr>
            </w:pPr>
            <w:r w:rsidRPr="0014105A">
              <w:rPr>
                <w:b/>
              </w:rPr>
              <w:t>UC 2</w:t>
            </w:r>
            <w:r>
              <w:rPr>
                <w:b/>
              </w:rPr>
              <w:t xml:space="preserve">.3 - </w:t>
            </w:r>
            <w:r w:rsidRPr="00D75AF6">
              <w:rPr>
                <w:b/>
              </w:rPr>
              <w:t>Rimuovi film</w:t>
            </w:r>
          </w:p>
        </w:tc>
      </w:tr>
      <w:tr w:rsidR="00E5470C" w:rsidRPr="006C2B3C" w:rsidTr="00E5470C">
        <w:tc>
          <w:tcPr>
            <w:tcW w:w="3733" w:type="dxa"/>
            <w:shd w:val="clear" w:color="auto" w:fill="auto"/>
          </w:tcPr>
          <w:p w:rsidR="00E5470C" w:rsidRPr="006C2B3C" w:rsidRDefault="00E5470C" w:rsidP="00E5470C">
            <w:pPr>
              <w:rPr>
                <w:b/>
                <w:sz w:val="30"/>
                <w:szCs w:val="30"/>
              </w:rPr>
            </w:pPr>
            <w:r w:rsidRPr="006C2B3C">
              <w:rPr>
                <w:rFonts w:eastAsia="Times New Roman"/>
                <w:b/>
              </w:rPr>
              <w:t>Attori partecipanti</w:t>
            </w:r>
          </w:p>
        </w:tc>
        <w:tc>
          <w:tcPr>
            <w:tcW w:w="6120" w:type="dxa"/>
            <w:shd w:val="clear" w:color="auto" w:fill="auto"/>
          </w:tcPr>
          <w:p w:rsidR="00E5470C" w:rsidRPr="006C2B3C" w:rsidRDefault="00E5470C" w:rsidP="00E5470C">
            <w:pPr>
              <w:rPr>
                <w:b/>
                <w:sz w:val="30"/>
                <w:szCs w:val="30"/>
              </w:rPr>
            </w:pPr>
            <w:r w:rsidRPr="006C2B3C">
              <w:rPr>
                <w:rFonts w:eastAsia="Times New Roman"/>
              </w:rPr>
              <w:t xml:space="preserve">Iniziata da </w:t>
            </w:r>
            <w:r w:rsidRPr="006C2B3C">
              <w:rPr>
                <w:rFonts w:eastAsia="Times New Roman"/>
                <w:i/>
              </w:rPr>
              <w:t xml:space="preserve">Utente </w:t>
            </w:r>
            <w:r w:rsidR="002E6C3A">
              <w:rPr>
                <w:rFonts w:eastAsia="Times New Roman"/>
                <w:i/>
              </w:rPr>
              <w:t>D</w:t>
            </w:r>
            <w:r>
              <w:rPr>
                <w:rFonts w:eastAsia="Times New Roman"/>
                <w:i/>
              </w:rPr>
              <w:t>irector</w:t>
            </w:r>
          </w:p>
        </w:tc>
      </w:tr>
      <w:tr w:rsidR="00E5470C" w:rsidRPr="006C2B3C" w:rsidTr="00E5470C">
        <w:tc>
          <w:tcPr>
            <w:tcW w:w="3733" w:type="dxa"/>
            <w:shd w:val="clear" w:color="auto" w:fill="auto"/>
          </w:tcPr>
          <w:p w:rsidR="00E5470C" w:rsidRPr="006C2B3C" w:rsidRDefault="00E5470C" w:rsidP="00E5470C">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E5470C" w:rsidRPr="006C2B3C" w:rsidTr="00235311">
              <w:trPr>
                <w:trHeight w:val="417"/>
              </w:trPr>
              <w:tc>
                <w:tcPr>
                  <w:tcW w:w="2947" w:type="dxa"/>
                  <w:shd w:val="clear" w:color="auto" w:fill="FFF2CC"/>
                </w:tcPr>
                <w:p w:rsidR="00E5470C" w:rsidRPr="006C2B3C" w:rsidRDefault="00E5470C" w:rsidP="00D63131">
                  <w:pPr>
                    <w:framePr w:hSpace="141" w:wrap="around" w:vAnchor="page" w:hAnchor="margin" w:y="745"/>
                    <w:rPr>
                      <w:b/>
                      <w:sz w:val="30"/>
                      <w:szCs w:val="30"/>
                    </w:rPr>
                  </w:pPr>
                  <w:r w:rsidRPr="006C2B3C">
                    <w:rPr>
                      <w:rFonts w:eastAsia="Times New Roman"/>
                      <w:b/>
                    </w:rPr>
                    <w:t>ATTORE</w:t>
                  </w:r>
                </w:p>
              </w:tc>
              <w:tc>
                <w:tcPr>
                  <w:tcW w:w="2947" w:type="dxa"/>
                  <w:shd w:val="clear" w:color="auto" w:fill="FFF2CC"/>
                </w:tcPr>
                <w:p w:rsidR="00E5470C" w:rsidRPr="006C2B3C" w:rsidRDefault="00E5470C" w:rsidP="00D63131">
                  <w:pPr>
                    <w:framePr w:hSpace="141" w:wrap="around" w:vAnchor="page" w:hAnchor="margin" w:y="745"/>
                    <w:rPr>
                      <w:b/>
                      <w:sz w:val="30"/>
                      <w:szCs w:val="30"/>
                    </w:rPr>
                  </w:pPr>
                  <w:r w:rsidRPr="006C2B3C">
                    <w:rPr>
                      <w:rFonts w:eastAsia="Times New Roman"/>
                      <w:b/>
                    </w:rPr>
                    <w:t>SISTEMA</w:t>
                  </w:r>
                </w:p>
              </w:tc>
            </w:tr>
            <w:tr w:rsidR="00E5470C" w:rsidRPr="006C2B3C" w:rsidTr="00235311">
              <w:trPr>
                <w:trHeight w:val="677"/>
              </w:trPr>
              <w:tc>
                <w:tcPr>
                  <w:tcW w:w="2947" w:type="dxa"/>
                  <w:shd w:val="clear" w:color="auto" w:fill="auto"/>
                </w:tcPr>
                <w:p w:rsidR="00E5470C" w:rsidRPr="009F16D2" w:rsidRDefault="00E5470C" w:rsidP="00D63131">
                  <w:pPr>
                    <w:framePr w:hSpace="141" w:wrap="around" w:vAnchor="page" w:hAnchor="margin" w:y="745"/>
                    <w:numPr>
                      <w:ilvl w:val="0"/>
                      <w:numId w:val="13"/>
                    </w:numPr>
                  </w:pPr>
                  <w:r w:rsidRPr="00D75AF6">
                    <w:t>L' Utente clicca sul bottone "</w:t>
                  </w:r>
                  <w:r w:rsidR="001C227A">
                    <w:t>Elimina</w:t>
                  </w:r>
                  <w:r w:rsidRPr="00D75AF6">
                    <w:t>"</w:t>
                  </w:r>
                  <w:r w:rsidR="001C227A">
                    <w:t xml:space="preserve"> vicino al film che vuole eliminare</w:t>
                  </w:r>
                </w:p>
              </w:tc>
              <w:tc>
                <w:tcPr>
                  <w:tcW w:w="2947" w:type="dxa"/>
                  <w:shd w:val="clear" w:color="auto" w:fill="auto"/>
                </w:tcPr>
                <w:p w:rsidR="00E5470C" w:rsidRPr="006C2B3C" w:rsidRDefault="00E5470C" w:rsidP="00D63131">
                  <w:pPr>
                    <w:framePr w:hSpace="141" w:wrap="around" w:vAnchor="page" w:hAnchor="margin" w:y="745"/>
                    <w:rPr>
                      <w:b/>
                      <w:sz w:val="30"/>
                      <w:szCs w:val="30"/>
                    </w:rPr>
                  </w:pPr>
                </w:p>
              </w:tc>
            </w:tr>
            <w:tr w:rsidR="00E5470C" w:rsidRPr="006C2B3C" w:rsidTr="00235311">
              <w:trPr>
                <w:trHeight w:val="714"/>
              </w:trPr>
              <w:tc>
                <w:tcPr>
                  <w:tcW w:w="2947" w:type="dxa"/>
                  <w:shd w:val="clear" w:color="auto" w:fill="auto"/>
                </w:tcPr>
                <w:p w:rsidR="00E5470C" w:rsidRPr="006C2B3C" w:rsidRDefault="00E5470C" w:rsidP="00D63131">
                  <w:pPr>
                    <w:framePr w:hSpace="141" w:wrap="around" w:vAnchor="page" w:hAnchor="margin" w:y="745"/>
                    <w:rPr>
                      <w:b/>
                      <w:sz w:val="30"/>
                      <w:szCs w:val="30"/>
                    </w:rPr>
                  </w:pPr>
                </w:p>
              </w:tc>
              <w:tc>
                <w:tcPr>
                  <w:tcW w:w="2947" w:type="dxa"/>
                  <w:shd w:val="clear" w:color="auto" w:fill="auto"/>
                </w:tcPr>
                <w:p w:rsidR="00E5470C" w:rsidRPr="00D75AF6" w:rsidRDefault="00E5470C" w:rsidP="00D63131">
                  <w:pPr>
                    <w:framePr w:hSpace="141" w:wrap="around" w:vAnchor="page" w:hAnchor="margin" w:y="745"/>
                    <w:numPr>
                      <w:ilvl w:val="0"/>
                      <w:numId w:val="12"/>
                    </w:numPr>
                  </w:pPr>
                  <w:r w:rsidRPr="003023D0">
                    <w:t xml:space="preserve">Il sistema rimuove il </w:t>
                  </w:r>
                  <w:r>
                    <w:t>film</w:t>
                  </w:r>
                  <w:r w:rsidRPr="003023D0">
                    <w:t xml:space="preserve"> dal</w:t>
                  </w:r>
                  <w:r w:rsidR="00007D18">
                    <w:t>l’elenco dei film</w:t>
                  </w:r>
                  <w:r w:rsidR="004F429D">
                    <w:t>.</w:t>
                  </w:r>
                </w:p>
              </w:tc>
            </w:tr>
          </w:tbl>
          <w:p w:rsidR="00E5470C" w:rsidRPr="006C2B3C" w:rsidRDefault="00E5470C" w:rsidP="00E5470C">
            <w:pPr>
              <w:rPr>
                <w:b/>
                <w:sz w:val="30"/>
                <w:szCs w:val="30"/>
              </w:rPr>
            </w:pPr>
          </w:p>
        </w:tc>
      </w:tr>
      <w:tr w:rsidR="00E5470C" w:rsidRPr="006C2B3C" w:rsidTr="00E5470C">
        <w:tc>
          <w:tcPr>
            <w:tcW w:w="3733" w:type="dxa"/>
            <w:shd w:val="clear" w:color="auto" w:fill="auto"/>
          </w:tcPr>
          <w:p w:rsidR="00E5470C" w:rsidRPr="006C2B3C" w:rsidRDefault="00E5470C" w:rsidP="00E5470C">
            <w:pPr>
              <w:rPr>
                <w:b/>
                <w:sz w:val="30"/>
                <w:szCs w:val="30"/>
              </w:rPr>
            </w:pPr>
            <w:r w:rsidRPr="006C2B3C">
              <w:rPr>
                <w:rFonts w:eastAsia="Times New Roman"/>
                <w:b/>
              </w:rPr>
              <w:t>Condizioni d’entrata</w:t>
            </w:r>
          </w:p>
        </w:tc>
        <w:tc>
          <w:tcPr>
            <w:tcW w:w="6120" w:type="dxa"/>
            <w:shd w:val="clear" w:color="auto" w:fill="auto"/>
          </w:tcPr>
          <w:p w:rsidR="00E5470C" w:rsidRPr="009F16D2" w:rsidRDefault="00E5470C" w:rsidP="00572639">
            <w:pPr>
              <w:pStyle w:val="Default"/>
              <w:numPr>
                <w:ilvl w:val="0"/>
                <w:numId w:val="11"/>
              </w:numPr>
            </w:pPr>
            <w:r w:rsidRPr="003023D0">
              <w:t xml:space="preserve">L' Utente è sulla pagina </w:t>
            </w:r>
            <w:r w:rsidR="00334DF2">
              <w:t>che mostra tutti i film.</w:t>
            </w:r>
          </w:p>
        </w:tc>
      </w:tr>
      <w:tr w:rsidR="00E5470C" w:rsidRPr="006C2B3C" w:rsidTr="00E5470C">
        <w:tc>
          <w:tcPr>
            <w:tcW w:w="3733" w:type="dxa"/>
            <w:shd w:val="clear" w:color="auto" w:fill="auto"/>
          </w:tcPr>
          <w:p w:rsidR="00E5470C" w:rsidRPr="006C2B3C" w:rsidRDefault="00E5470C" w:rsidP="00E5470C">
            <w:pPr>
              <w:rPr>
                <w:b/>
                <w:sz w:val="30"/>
                <w:szCs w:val="30"/>
              </w:rPr>
            </w:pPr>
            <w:r w:rsidRPr="006C2B3C">
              <w:rPr>
                <w:rFonts w:eastAsia="Times New Roman"/>
                <w:b/>
              </w:rPr>
              <w:t>Condizioni d’uscita</w:t>
            </w:r>
          </w:p>
        </w:tc>
        <w:tc>
          <w:tcPr>
            <w:tcW w:w="6120" w:type="dxa"/>
            <w:shd w:val="clear" w:color="auto" w:fill="auto"/>
          </w:tcPr>
          <w:p w:rsidR="00E5470C" w:rsidRDefault="00E5470C" w:rsidP="00572639">
            <w:pPr>
              <w:pStyle w:val="Default"/>
              <w:numPr>
                <w:ilvl w:val="0"/>
                <w:numId w:val="11"/>
              </w:numPr>
            </w:pPr>
            <w:r w:rsidRPr="003023D0">
              <w:t xml:space="preserve">L’ Utente ha rimosso il </w:t>
            </w:r>
            <w:r>
              <w:t>film</w:t>
            </w:r>
            <w:r w:rsidRPr="003023D0">
              <w:t xml:space="preserve"> dal</w:t>
            </w:r>
            <w:r w:rsidR="00007D18">
              <w:t>l’elenco dei film</w:t>
            </w:r>
          </w:p>
          <w:p w:rsidR="004F429D" w:rsidRPr="009F16D2" w:rsidRDefault="004F429D" w:rsidP="00572639">
            <w:pPr>
              <w:pStyle w:val="Default"/>
              <w:numPr>
                <w:ilvl w:val="0"/>
                <w:numId w:val="11"/>
              </w:numPr>
            </w:pPr>
            <w:r>
              <w:t>L’utente si trova sulla sua pagina personale.</w:t>
            </w:r>
          </w:p>
        </w:tc>
      </w:tr>
      <w:tr w:rsidR="00E5470C" w:rsidRPr="006C2B3C" w:rsidTr="007A7C8E">
        <w:trPr>
          <w:trHeight w:val="606"/>
        </w:trPr>
        <w:tc>
          <w:tcPr>
            <w:tcW w:w="3733" w:type="dxa"/>
            <w:shd w:val="clear" w:color="auto" w:fill="auto"/>
            <w:vAlign w:val="bottom"/>
          </w:tcPr>
          <w:p w:rsidR="00E5470C" w:rsidRPr="006C2B3C" w:rsidRDefault="00E5470C" w:rsidP="00E5470C">
            <w:pPr>
              <w:spacing w:line="264" w:lineRule="exact"/>
              <w:rPr>
                <w:rFonts w:eastAsia="Times New Roman"/>
                <w:b/>
              </w:rPr>
            </w:pPr>
            <w:r>
              <w:rPr>
                <w:rFonts w:eastAsia="Times New Roman"/>
                <w:b/>
              </w:rPr>
              <w:t>Eccezioni</w:t>
            </w:r>
          </w:p>
        </w:tc>
        <w:tc>
          <w:tcPr>
            <w:tcW w:w="6120" w:type="dxa"/>
            <w:shd w:val="clear" w:color="auto" w:fill="auto"/>
          </w:tcPr>
          <w:p w:rsidR="00E5470C" w:rsidRPr="009F16D2" w:rsidRDefault="00007D18" w:rsidP="00007D18">
            <w:r>
              <w:t xml:space="preserve">L’utente </w:t>
            </w:r>
            <w:r w:rsidR="00E5470C" w:rsidRPr="003023D0">
              <w:t xml:space="preserve">potrebbe cliccare sul </w:t>
            </w:r>
            <w:r w:rsidR="004F429D">
              <w:t xml:space="preserve">logo del sito </w:t>
            </w:r>
            <w:r w:rsidR="00E5470C" w:rsidRPr="003023D0">
              <w:t xml:space="preserve">per annullare l’operazione che rimanda al caso d’uso </w:t>
            </w:r>
            <w:proofErr w:type="gramStart"/>
            <w:r w:rsidR="00E5470C" w:rsidRPr="003023D0">
              <w:t>U</w:t>
            </w:r>
            <w:r w:rsidR="00363385">
              <w:t>.</w:t>
            </w:r>
            <w:r w:rsidR="00E5470C" w:rsidRPr="003023D0">
              <w:t>C</w:t>
            </w:r>
            <w:r w:rsidR="00363385">
              <w:t xml:space="preserve">  </w:t>
            </w:r>
            <w:r w:rsidR="007A7C8E">
              <w:t>Annulla</w:t>
            </w:r>
            <w:proofErr w:type="gramEnd"/>
            <w:r w:rsidR="007A7C8E">
              <w:t xml:space="preserve"> Operazione</w:t>
            </w:r>
          </w:p>
        </w:tc>
      </w:tr>
    </w:tbl>
    <w:p w:rsidR="007A7C8E" w:rsidRDefault="007A7C8E" w:rsidP="004D5F12"/>
    <w:p w:rsidR="00FB1DFC" w:rsidRDefault="00FB1DFC"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t>Nome caso d’uso</w:t>
            </w:r>
          </w:p>
        </w:tc>
        <w:tc>
          <w:tcPr>
            <w:tcW w:w="6120" w:type="dxa"/>
            <w:shd w:val="clear" w:color="auto" w:fill="auto"/>
          </w:tcPr>
          <w:tbl>
            <w:tblPr>
              <w:tblW w:w="0" w:type="auto"/>
              <w:tblBorders>
                <w:top w:val="nil"/>
                <w:left w:val="nil"/>
                <w:bottom w:val="nil"/>
                <w:right w:val="nil"/>
              </w:tblBorders>
              <w:tblLook w:val="0000" w:firstRow="0" w:lastRow="0" w:firstColumn="0" w:lastColumn="0" w:noHBand="0" w:noVBand="0"/>
            </w:tblPr>
            <w:tblGrid>
              <w:gridCol w:w="2745"/>
            </w:tblGrid>
            <w:tr w:rsidR="007F445C" w:rsidRPr="00DB2245" w:rsidTr="00B63A4C">
              <w:trPr>
                <w:trHeight w:val="107"/>
              </w:trPr>
              <w:tc>
                <w:tcPr>
                  <w:tcW w:w="0" w:type="auto"/>
                </w:tcPr>
                <w:p w:rsidR="007F445C" w:rsidRPr="00DB2245" w:rsidRDefault="007F445C" w:rsidP="00B63A4C">
                  <w:pPr>
                    <w:pStyle w:val="Default"/>
                  </w:pPr>
                  <w:r w:rsidRPr="00DB2245">
                    <w:rPr>
                      <w:b/>
                      <w:bCs/>
                    </w:rPr>
                    <w:t>UC</w:t>
                  </w:r>
                  <w:r w:rsidR="00363385">
                    <w:rPr>
                      <w:b/>
                      <w:bCs/>
                    </w:rPr>
                    <w:t xml:space="preserve"> </w:t>
                  </w:r>
                  <w:r>
                    <w:rPr>
                      <w:b/>
                      <w:bCs/>
                    </w:rPr>
                    <w:t>– Errore Aggiungi Film</w:t>
                  </w:r>
                </w:p>
              </w:tc>
            </w:tr>
          </w:tbl>
          <w:p w:rsidR="007F445C" w:rsidRPr="006C2B3C" w:rsidRDefault="007F445C" w:rsidP="00B63A4C">
            <w:pPr>
              <w:rPr>
                <w:b/>
                <w:sz w:val="30"/>
                <w:szCs w:val="30"/>
              </w:rPr>
            </w:pPr>
          </w:p>
        </w:tc>
      </w:tr>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t>Attori partecipanti</w:t>
            </w:r>
          </w:p>
        </w:tc>
        <w:tc>
          <w:tcPr>
            <w:tcW w:w="6120" w:type="dxa"/>
            <w:shd w:val="clear" w:color="auto" w:fill="auto"/>
          </w:tcPr>
          <w:p w:rsidR="007F445C" w:rsidRPr="006C2B3C" w:rsidRDefault="007F445C" w:rsidP="00B63A4C">
            <w:pPr>
              <w:rPr>
                <w:b/>
                <w:sz w:val="30"/>
                <w:szCs w:val="30"/>
              </w:rPr>
            </w:pPr>
            <w:r w:rsidRPr="006C2B3C">
              <w:rPr>
                <w:rFonts w:eastAsia="Times New Roman"/>
              </w:rPr>
              <w:t xml:space="preserve">Iniziata da </w:t>
            </w:r>
            <w:r w:rsidRPr="006C2B3C">
              <w:rPr>
                <w:rFonts w:eastAsia="Times New Roman"/>
                <w:i/>
              </w:rPr>
              <w:t xml:space="preserve">Utente </w:t>
            </w:r>
            <w:r w:rsidR="002E6C3A">
              <w:rPr>
                <w:rFonts w:eastAsia="Times New Roman"/>
                <w:i/>
              </w:rPr>
              <w:t>Director</w:t>
            </w:r>
          </w:p>
        </w:tc>
      </w:tr>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7F445C" w:rsidRPr="006C2B3C" w:rsidTr="00B63A4C">
              <w:trPr>
                <w:trHeight w:val="417"/>
              </w:trPr>
              <w:tc>
                <w:tcPr>
                  <w:tcW w:w="2947" w:type="dxa"/>
                  <w:shd w:val="clear" w:color="auto" w:fill="FFF2CC"/>
                </w:tcPr>
                <w:p w:rsidR="007F445C" w:rsidRPr="006C2B3C" w:rsidRDefault="007F445C" w:rsidP="00B63A4C">
                  <w:pPr>
                    <w:rPr>
                      <w:b/>
                      <w:sz w:val="30"/>
                      <w:szCs w:val="30"/>
                    </w:rPr>
                  </w:pPr>
                  <w:r w:rsidRPr="006C2B3C">
                    <w:rPr>
                      <w:rFonts w:eastAsia="Times New Roman"/>
                      <w:b/>
                    </w:rPr>
                    <w:t>ATTORE</w:t>
                  </w:r>
                </w:p>
              </w:tc>
              <w:tc>
                <w:tcPr>
                  <w:tcW w:w="2947" w:type="dxa"/>
                  <w:shd w:val="clear" w:color="auto" w:fill="FFF2CC"/>
                </w:tcPr>
                <w:p w:rsidR="007F445C" w:rsidRPr="006C2B3C" w:rsidRDefault="007F445C" w:rsidP="00B63A4C">
                  <w:pPr>
                    <w:rPr>
                      <w:b/>
                      <w:sz w:val="30"/>
                      <w:szCs w:val="30"/>
                    </w:rPr>
                  </w:pPr>
                  <w:r w:rsidRPr="006C2B3C">
                    <w:rPr>
                      <w:rFonts w:eastAsia="Times New Roman"/>
                      <w:b/>
                    </w:rPr>
                    <w:t>SISTEMA</w:t>
                  </w:r>
                </w:p>
              </w:tc>
            </w:tr>
            <w:tr w:rsidR="007F445C" w:rsidRPr="006C2B3C" w:rsidTr="00B63A4C">
              <w:trPr>
                <w:trHeight w:val="1492"/>
              </w:trPr>
              <w:tc>
                <w:tcPr>
                  <w:tcW w:w="2947" w:type="dxa"/>
                  <w:shd w:val="clear" w:color="auto" w:fill="auto"/>
                </w:tcPr>
                <w:p w:rsidR="004C76CF" w:rsidRPr="004C76CF" w:rsidRDefault="004C76CF" w:rsidP="004C76CF"/>
                <w:p w:rsidR="007F445C" w:rsidRPr="004C76CF" w:rsidRDefault="007F445C" w:rsidP="00B63A4C"/>
              </w:tc>
              <w:tc>
                <w:tcPr>
                  <w:tcW w:w="2947" w:type="dxa"/>
                  <w:shd w:val="clear" w:color="auto" w:fill="auto"/>
                </w:tcPr>
                <w:p w:rsidR="007F445C" w:rsidRPr="004C76CF" w:rsidRDefault="004C76CF" w:rsidP="00B63A4C">
                  <w:r w:rsidRPr="004C76CF">
                    <w:t>1.Il sistema invia un messaggio di errore</w:t>
                  </w:r>
                </w:p>
              </w:tc>
            </w:tr>
            <w:tr w:rsidR="007F445C" w:rsidRPr="006C2B3C" w:rsidTr="00B63A4C">
              <w:trPr>
                <w:trHeight w:val="1019"/>
              </w:trPr>
              <w:tc>
                <w:tcPr>
                  <w:tcW w:w="2947" w:type="dxa"/>
                  <w:shd w:val="clear" w:color="auto" w:fill="auto"/>
                </w:tcPr>
                <w:p w:rsidR="007F445C" w:rsidRPr="004C76CF" w:rsidRDefault="004C76CF" w:rsidP="00B63A4C">
                  <w:r w:rsidRPr="004C76CF">
                    <w:t>2.L’Utente legge il messaggio di errore</w:t>
                  </w:r>
                </w:p>
                <w:p w:rsidR="007F445C" w:rsidRPr="004C76CF" w:rsidRDefault="007F445C" w:rsidP="00B63A4C"/>
                <w:p w:rsidR="007F445C" w:rsidRPr="004C76CF" w:rsidRDefault="007F445C" w:rsidP="00B63A4C"/>
                <w:p w:rsidR="007F445C" w:rsidRPr="004C76CF" w:rsidRDefault="007F445C" w:rsidP="00B63A4C"/>
              </w:tc>
              <w:tc>
                <w:tcPr>
                  <w:tcW w:w="2947" w:type="dxa"/>
                  <w:shd w:val="clear" w:color="auto" w:fill="auto"/>
                </w:tcPr>
                <w:p w:rsidR="007F445C" w:rsidRPr="004C76CF" w:rsidRDefault="007F445C" w:rsidP="00B63A4C"/>
              </w:tc>
            </w:tr>
            <w:tr w:rsidR="004C76CF" w:rsidRPr="006C2B3C" w:rsidTr="00B63A4C">
              <w:trPr>
                <w:trHeight w:val="1019"/>
              </w:trPr>
              <w:tc>
                <w:tcPr>
                  <w:tcW w:w="2947" w:type="dxa"/>
                  <w:shd w:val="clear" w:color="auto" w:fill="auto"/>
                </w:tcPr>
                <w:p w:rsidR="004C76CF" w:rsidRDefault="004C76CF" w:rsidP="00B63A4C">
                  <w:pPr>
                    <w:rPr>
                      <w:b/>
                      <w:sz w:val="30"/>
                      <w:szCs w:val="30"/>
                    </w:rPr>
                  </w:pPr>
                </w:p>
              </w:tc>
              <w:tc>
                <w:tcPr>
                  <w:tcW w:w="2947" w:type="dxa"/>
                  <w:shd w:val="clear" w:color="auto" w:fill="auto"/>
                </w:tcPr>
                <w:p w:rsidR="004C76CF" w:rsidRPr="00DB2245" w:rsidRDefault="004C76CF" w:rsidP="00B63A4C">
                  <w:r>
                    <w:t>3.Il sistema permette di reinserire i dati</w:t>
                  </w:r>
                </w:p>
              </w:tc>
            </w:tr>
            <w:tr w:rsidR="004C76CF" w:rsidRPr="006C2B3C" w:rsidTr="00B63A4C">
              <w:trPr>
                <w:trHeight w:val="1019"/>
              </w:trPr>
              <w:tc>
                <w:tcPr>
                  <w:tcW w:w="2947" w:type="dxa"/>
                  <w:shd w:val="clear" w:color="auto" w:fill="auto"/>
                </w:tcPr>
                <w:p w:rsidR="004C76CF" w:rsidRPr="009F16D2" w:rsidRDefault="004C76CF" w:rsidP="004C76CF">
                  <w:r>
                    <w:t>4.</w:t>
                  </w:r>
                  <w:r w:rsidRPr="0014105A">
                    <w:t xml:space="preserve">L' Utente clicca sul bottone "Aggiungi </w:t>
                  </w:r>
                  <w:r>
                    <w:t>Film</w:t>
                  </w:r>
                  <w:r w:rsidRPr="0014105A">
                    <w:t>"</w:t>
                  </w:r>
                </w:p>
              </w:tc>
              <w:tc>
                <w:tcPr>
                  <w:tcW w:w="2947" w:type="dxa"/>
                  <w:shd w:val="clear" w:color="auto" w:fill="auto"/>
                </w:tcPr>
                <w:p w:rsidR="004C76CF" w:rsidRPr="006C2B3C" w:rsidRDefault="004C76CF" w:rsidP="004C76CF">
                  <w:pPr>
                    <w:rPr>
                      <w:b/>
                      <w:sz w:val="30"/>
                      <w:szCs w:val="30"/>
                    </w:rPr>
                  </w:pPr>
                </w:p>
              </w:tc>
            </w:tr>
            <w:tr w:rsidR="004C76CF" w:rsidRPr="006C2B3C" w:rsidTr="00B63A4C">
              <w:trPr>
                <w:trHeight w:val="1019"/>
              </w:trPr>
              <w:tc>
                <w:tcPr>
                  <w:tcW w:w="2947" w:type="dxa"/>
                  <w:shd w:val="clear" w:color="auto" w:fill="auto"/>
                </w:tcPr>
                <w:p w:rsidR="004C76CF" w:rsidRPr="006C2B3C" w:rsidRDefault="004C76CF" w:rsidP="004C76CF">
                  <w:pPr>
                    <w:rPr>
                      <w:b/>
                      <w:sz w:val="30"/>
                      <w:szCs w:val="30"/>
                    </w:rPr>
                  </w:pPr>
                </w:p>
              </w:tc>
              <w:tc>
                <w:tcPr>
                  <w:tcW w:w="2947" w:type="dxa"/>
                  <w:shd w:val="clear" w:color="auto" w:fill="auto"/>
                </w:tcPr>
                <w:p w:rsidR="004C76CF" w:rsidRPr="009F16D2" w:rsidRDefault="004C76CF" w:rsidP="00572639">
                  <w:pPr>
                    <w:numPr>
                      <w:ilvl w:val="0"/>
                      <w:numId w:val="7"/>
                    </w:numPr>
                  </w:pPr>
                  <w:r w:rsidRPr="0014105A">
                    <w:t xml:space="preserve">Il sistema mostra un </w:t>
                  </w:r>
                  <w:proofErr w:type="spellStart"/>
                  <w:r w:rsidRPr="0014105A">
                    <w:t>form</w:t>
                  </w:r>
                  <w:proofErr w:type="spellEnd"/>
                  <w:r w:rsidRPr="0014105A">
                    <w:t xml:space="preserve"> dove inserire i dati del </w:t>
                  </w:r>
                  <w:r w:rsidR="00F2091A">
                    <w:t>film</w:t>
                  </w:r>
                </w:p>
              </w:tc>
            </w:tr>
            <w:tr w:rsidR="004C76CF" w:rsidRPr="006C2B3C" w:rsidTr="00B63A4C">
              <w:trPr>
                <w:trHeight w:val="1019"/>
              </w:trPr>
              <w:tc>
                <w:tcPr>
                  <w:tcW w:w="2947" w:type="dxa"/>
                  <w:shd w:val="clear" w:color="auto" w:fill="auto"/>
                </w:tcPr>
                <w:p w:rsidR="004C76CF" w:rsidRDefault="004C76CF" w:rsidP="00572639">
                  <w:pPr>
                    <w:numPr>
                      <w:ilvl w:val="0"/>
                      <w:numId w:val="7"/>
                    </w:numPr>
                  </w:pPr>
                  <w:r>
                    <w:t>L' Utente inserisce i seguenti dati</w:t>
                  </w:r>
                </w:p>
                <w:p w:rsidR="004C76CF" w:rsidRDefault="005D0E62" w:rsidP="00572639">
                  <w:pPr>
                    <w:numPr>
                      <w:ilvl w:val="0"/>
                      <w:numId w:val="6"/>
                    </w:numPr>
                  </w:pPr>
                  <w:proofErr w:type="spellStart"/>
                  <w:r>
                    <w:t>TitoloFilm</w:t>
                  </w:r>
                  <w:proofErr w:type="spellEnd"/>
                </w:p>
                <w:p w:rsidR="005D0E62" w:rsidRDefault="005D0E62" w:rsidP="00572639">
                  <w:pPr>
                    <w:numPr>
                      <w:ilvl w:val="0"/>
                      <w:numId w:val="6"/>
                    </w:numPr>
                  </w:pPr>
                  <w:r>
                    <w:t>Trama</w:t>
                  </w:r>
                </w:p>
                <w:p w:rsidR="004C76CF" w:rsidRDefault="004C76CF" w:rsidP="00572639">
                  <w:pPr>
                    <w:numPr>
                      <w:ilvl w:val="0"/>
                      <w:numId w:val="6"/>
                    </w:numPr>
                  </w:pPr>
                  <w:r>
                    <w:t>Genere</w:t>
                  </w:r>
                </w:p>
                <w:p w:rsidR="004C76CF" w:rsidRPr="0014105A" w:rsidRDefault="004C76CF" w:rsidP="00A4183F">
                  <w:r w:rsidRPr="0014105A">
                    <w:t>e clicca sul bottone "Aggiungi"</w:t>
                  </w:r>
                </w:p>
              </w:tc>
              <w:tc>
                <w:tcPr>
                  <w:tcW w:w="2947" w:type="dxa"/>
                  <w:shd w:val="clear" w:color="auto" w:fill="auto"/>
                </w:tcPr>
                <w:p w:rsidR="004C76CF" w:rsidRPr="0014105A" w:rsidRDefault="004C76CF" w:rsidP="004C76CF"/>
              </w:tc>
            </w:tr>
            <w:tr w:rsidR="004C76CF" w:rsidRPr="006C2B3C" w:rsidTr="00B63A4C">
              <w:trPr>
                <w:trHeight w:val="1019"/>
              </w:trPr>
              <w:tc>
                <w:tcPr>
                  <w:tcW w:w="2947" w:type="dxa"/>
                  <w:shd w:val="clear" w:color="auto" w:fill="auto"/>
                </w:tcPr>
                <w:p w:rsidR="004C76CF" w:rsidRDefault="004C76CF" w:rsidP="004C76CF">
                  <w:pPr>
                    <w:ind w:left="360"/>
                  </w:pPr>
                </w:p>
              </w:tc>
              <w:tc>
                <w:tcPr>
                  <w:tcW w:w="2947" w:type="dxa"/>
                  <w:shd w:val="clear" w:color="auto" w:fill="auto"/>
                </w:tcPr>
                <w:p w:rsidR="004C76CF" w:rsidRPr="0014105A" w:rsidRDefault="004C76CF" w:rsidP="00572639">
                  <w:pPr>
                    <w:numPr>
                      <w:ilvl w:val="0"/>
                      <w:numId w:val="7"/>
                    </w:numPr>
                  </w:pPr>
                  <w:r w:rsidRPr="0014105A">
                    <w:t>Il sistema controlla i dati e aggiunge il prodotto nel catalogo</w:t>
                  </w:r>
                </w:p>
              </w:tc>
            </w:tr>
          </w:tbl>
          <w:p w:rsidR="007F445C" w:rsidRPr="006C2B3C" w:rsidRDefault="007F445C" w:rsidP="00B63A4C">
            <w:pPr>
              <w:rPr>
                <w:b/>
                <w:sz w:val="30"/>
                <w:szCs w:val="30"/>
              </w:rPr>
            </w:pPr>
          </w:p>
        </w:tc>
      </w:tr>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lastRenderedPageBreak/>
              <w:t>Condizioni d’entrata</w:t>
            </w:r>
          </w:p>
        </w:tc>
        <w:tc>
          <w:tcPr>
            <w:tcW w:w="6120" w:type="dxa"/>
            <w:shd w:val="clear" w:color="auto" w:fill="auto"/>
          </w:tcPr>
          <w:p w:rsidR="007F445C" w:rsidRPr="00687DB5" w:rsidRDefault="007F445C" w:rsidP="00572639">
            <w:pPr>
              <w:numPr>
                <w:ilvl w:val="0"/>
                <w:numId w:val="2"/>
              </w:numPr>
            </w:pPr>
            <w:r w:rsidRPr="00687DB5">
              <w:t xml:space="preserve">L’ Utente </w:t>
            </w:r>
            <w:r w:rsidR="004C76CF">
              <w:t>riceve un messaggio di errore</w:t>
            </w:r>
          </w:p>
        </w:tc>
      </w:tr>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t>Condizioni d’uscita</w:t>
            </w:r>
          </w:p>
        </w:tc>
        <w:tc>
          <w:tcPr>
            <w:tcW w:w="6120" w:type="dxa"/>
            <w:shd w:val="clear" w:color="auto" w:fill="auto"/>
          </w:tcPr>
          <w:p w:rsidR="007F445C" w:rsidRPr="00687DB5" w:rsidRDefault="007F445C" w:rsidP="00572639">
            <w:pPr>
              <w:numPr>
                <w:ilvl w:val="0"/>
                <w:numId w:val="2"/>
              </w:numPr>
            </w:pPr>
            <w:r w:rsidRPr="00687DB5">
              <w:t>L’</w:t>
            </w:r>
            <w:r w:rsidR="004C76CF">
              <w:t>utente ha aggiunto un nuovo film alla lista dei film</w:t>
            </w:r>
          </w:p>
        </w:tc>
      </w:tr>
      <w:tr w:rsidR="007F445C" w:rsidRPr="006C2B3C" w:rsidTr="00B63A4C">
        <w:tc>
          <w:tcPr>
            <w:tcW w:w="3733" w:type="dxa"/>
            <w:shd w:val="clear" w:color="auto" w:fill="auto"/>
            <w:vAlign w:val="bottom"/>
          </w:tcPr>
          <w:p w:rsidR="007F445C" w:rsidRPr="006C2B3C" w:rsidRDefault="007F445C" w:rsidP="00B63A4C">
            <w:pPr>
              <w:spacing w:line="264" w:lineRule="exact"/>
              <w:rPr>
                <w:rFonts w:eastAsia="Times New Roman"/>
                <w:b/>
              </w:rPr>
            </w:pPr>
            <w:r>
              <w:rPr>
                <w:rFonts w:eastAsia="Times New Roman"/>
                <w:b/>
              </w:rPr>
              <w:t>Eccezioni</w:t>
            </w:r>
          </w:p>
        </w:tc>
        <w:tc>
          <w:tcPr>
            <w:tcW w:w="6120" w:type="dxa"/>
            <w:shd w:val="clear" w:color="auto" w:fill="auto"/>
          </w:tcPr>
          <w:p w:rsidR="007F445C" w:rsidRPr="009E1613" w:rsidRDefault="004C76CF" w:rsidP="00B63A4C">
            <w:pPr>
              <w:pStyle w:val="Default"/>
              <w:rPr>
                <w:sz w:val="23"/>
                <w:szCs w:val="23"/>
              </w:rPr>
            </w:pPr>
            <w:r>
              <w:t>I</w:t>
            </w:r>
            <w:r w:rsidRPr="00092478">
              <w:t xml:space="preserve">l sistema può trovare degli errori nei dati inseriti, in questo caso si procede con </w:t>
            </w:r>
            <w:proofErr w:type="gramStart"/>
            <w:r w:rsidRPr="00092478">
              <w:t>U</w:t>
            </w:r>
            <w:r w:rsidR="00363385">
              <w:t>.</w:t>
            </w:r>
            <w:r w:rsidRPr="00092478">
              <w:t>C</w:t>
            </w:r>
            <w:r w:rsidR="00363385">
              <w:t xml:space="preserve">  </w:t>
            </w:r>
            <w:r>
              <w:t>Errore</w:t>
            </w:r>
            <w:proofErr w:type="gramEnd"/>
            <w:r>
              <w:t xml:space="preserve"> Aggiungi Film</w:t>
            </w:r>
          </w:p>
        </w:tc>
      </w:tr>
    </w:tbl>
    <w:p w:rsidR="007A7C8E" w:rsidRDefault="007A7C8E" w:rsidP="004D5F12"/>
    <w:p w:rsidR="009F3E72" w:rsidRDefault="009F3E72"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A277D6" w:rsidRPr="006C2B3C" w:rsidTr="00B63A4C">
        <w:tc>
          <w:tcPr>
            <w:tcW w:w="3733" w:type="dxa"/>
            <w:shd w:val="clear" w:color="auto" w:fill="auto"/>
          </w:tcPr>
          <w:p w:rsidR="00A277D6" w:rsidRPr="006C2B3C" w:rsidRDefault="00A277D6" w:rsidP="00B63A4C">
            <w:pPr>
              <w:rPr>
                <w:b/>
                <w:sz w:val="30"/>
                <w:szCs w:val="30"/>
              </w:rPr>
            </w:pPr>
            <w:r w:rsidRPr="006C2B3C">
              <w:rPr>
                <w:rFonts w:eastAsia="Times New Roman"/>
                <w:b/>
              </w:rPr>
              <w:t>Nome caso d’uso</w:t>
            </w:r>
          </w:p>
        </w:tc>
        <w:tc>
          <w:tcPr>
            <w:tcW w:w="6120" w:type="dxa"/>
            <w:shd w:val="clear" w:color="auto" w:fill="auto"/>
          </w:tcPr>
          <w:tbl>
            <w:tblPr>
              <w:tblW w:w="0" w:type="auto"/>
              <w:tblBorders>
                <w:top w:val="nil"/>
                <w:left w:val="nil"/>
                <w:bottom w:val="nil"/>
                <w:right w:val="nil"/>
              </w:tblBorders>
              <w:tblLook w:val="0000" w:firstRow="0" w:lastRow="0" w:firstColumn="0" w:lastColumn="0" w:noHBand="0" w:noVBand="0"/>
            </w:tblPr>
            <w:tblGrid>
              <w:gridCol w:w="2781"/>
            </w:tblGrid>
            <w:tr w:rsidR="00A277D6" w:rsidRPr="00DB2245" w:rsidTr="00B63A4C">
              <w:trPr>
                <w:trHeight w:val="107"/>
              </w:trPr>
              <w:tc>
                <w:tcPr>
                  <w:tcW w:w="0" w:type="auto"/>
                </w:tcPr>
                <w:p w:rsidR="00A277D6" w:rsidRPr="00DB2245" w:rsidRDefault="00A277D6" w:rsidP="00B63A4C">
                  <w:pPr>
                    <w:pStyle w:val="Default"/>
                  </w:pPr>
                  <w:r w:rsidRPr="00DB2245">
                    <w:rPr>
                      <w:b/>
                      <w:bCs/>
                    </w:rPr>
                    <w:t>U</w:t>
                  </w:r>
                  <w:r w:rsidR="00363385">
                    <w:rPr>
                      <w:b/>
                      <w:bCs/>
                    </w:rPr>
                    <w:t>.</w:t>
                  </w:r>
                  <w:r w:rsidRPr="00DB2245">
                    <w:rPr>
                      <w:b/>
                      <w:bCs/>
                    </w:rPr>
                    <w:t>C</w:t>
                  </w:r>
                  <w:r w:rsidR="00363385">
                    <w:rPr>
                      <w:b/>
                      <w:bCs/>
                    </w:rPr>
                    <w:t xml:space="preserve"> - </w:t>
                  </w:r>
                  <w:r>
                    <w:rPr>
                      <w:b/>
                      <w:bCs/>
                    </w:rPr>
                    <w:t>Errore Modifica Film</w:t>
                  </w:r>
                  <w:r w:rsidRPr="00DB2245">
                    <w:rPr>
                      <w:b/>
                      <w:bCs/>
                    </w:rPr>
                    <w:t xml:space="preserve"> </w:t>
                  </w:r>
                </w:p>
              </w:tc>
            </w:tr>
          </w:tbl>
          <w:p w:rsidR="00A277D6" w:rsidRPr="006C2B3C" w:rsidRDefault="00A277D6" w:rsidP="00B63A4C">
            <w:pPr>
              <w:rPr>
                <w:b/>
                <w:sz w:val="30"/>
                <w:szCs w:val="30"/>
              </w:rPr>
            </w:pPr>
          </w:p>
        </w:tc>
      </w:tr>
      <w:tr w:rsidR="00A277D6" w:rsidRPr="006C2B3C" w:rsidTr="00B63A4C">
        <w:tc>
          <w:tcPr>
            <w:tcW w:w="3733" w:type="dxa"/>
            <w:shd w:val="clear" w:color="auto" w:fill="auto"/>
          </w:tcPr>
          <w:p w:rsidR="00A277D6" w:rsidRPr="006C2B3C" w:rsidRDefault="00A277D6" w:rsidP="00B63A4C">
            <w:pPr>
              <w:rPr>
                <w:b/>
                <w:sz w:val="30"/>
                <w:szCs w:val="30"/>
              </w:rPr>
            </w:pPr>
            <w:r w:rsidRPr="006C2B3C">
              <w:rPr>
                <w:rFonts w:eastAsia="Times New Roman"/>
                <w:b/>
              </w:rPr>
              <w:t>Attori partecipanti</w:t>
            </w:r>
          </w:p>
        </w:tc>
        <w:tc>
          <w:tcPr>
            <w:tcW w:w="6120" w:type="dxa"/>
            <w:shd w:val="clear" w:color="auto" w:fill="auto"/>
          </w:tcPr>
          <w:p w:rsidR="00A277D6" w:rsidRPr="006C2B3C" w:rsidRDefault="00A277D6" w:rsidP="00B63A4C">
            <w:pPr>
              <w:rPr>
                <w:b/>
                <w:sz w:val="30"/>
                <w:szCs w:val="30"/>
              </w:rPr>
            </w:pPr>
            <w:r w:rsidRPr="006C2B3C">
              <w:rPr>
                <w:rFonts w:eastAsia="Times New Roman"/>
              </w:rPr>
              <w:t xml:space="preserve">Iniziata da </w:t>
            </w:r>
            <w:r w:rsidRPr="006C2B3C">
              <w:rPr>
                <w:rFonts w:eastAsia="Times New Roman"/>
                <w:i/>
              </w:rPr>
              <w:t xml:space="preserve">Utente </w:t>
            </w:r>
            <w:r w:rsidR="002E6C3A">
              <w:rPr>
                <w:rFonts w:eastAsia="Times New Roman"/>
                <w:i/>
              </w:rPr>
              <w:t>Director</w:t>
            </w:r>
          </w:p>
        </w:tc>
      </w:tr>
      <w:tr w:rsidR="00A277D6" w:rsidRPr="006C2B3C" w:rsidTr="00B63A4C">
        <w:tc>
          <w:tcPr>
            <w:tcW w:w="3733" w:type="dxa"/>
            <w:shd w:val="clear" w:color="auto" w:fill="auto"/>
          </w:tcPr>
          <w:p w:rsidR="00A277D6" w:rsidRPr="006C2B3C" w:rsidRDefault="00A277D6" w:rsidP="00B63A4C">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A277D6" w:rsidRPr="006C2B3C" w:rsidTr="00B63A4C">
              <w:trPr>
                <w:trHeight w:val="417"/>
              </w:trPr>
              <w:tc>
                <w:tcPr>
                  <w:tcW w:w="2947" w:type="dxa"/>
                  <w:shd w:val="clear" w:color="auto" w:fill="FFF2CC"/>
                </w:tcPr>
                <w:p w:rsidR="00A277D6" w:rsidRPr="006C2B3C" w:rsidRDefault="00A277D6" w:rsidP="00B63A4C">
                  <w:pPr>
                    <w:rPr>
                      <w:b/>
                      <w:sz w:val="30"/>
                      <w:szCs w:val="30"/>
                    </w:rPr>
                  </w:pPr>
                  <w:r w:rsidRPr="006C2B3C">
                    <w:rPr>
                      <w:rFonts w:eastAsia="Times New Roman"/>
                      <w:b/>
                    </w:rPr>
                    <w:t>ATTORE</w:t>
                  </w:r>
                </w:p>
              </w:tc>
              <w:tc>
                <w:tcPr>
                  <w:tcW w:w="2947" w:type="dxa"/>
                  <w:shd w:val="clear" w:color="auto" w:fill="FFF2CC"/>
                </w:tcPr>
                <w:p w:rsidR="00A277D6" w:rsidRPr="006C2B3C" w:rsidRDefault="00A277D6" w:rsidP="00B63A4C">
                  <w:pPr>
                    <w:rPr>
                      <w:b/>
                      <w:sz w:val="30"/>
                      <w:szCs w:val="30"/>
                    </w:rPr>
                  </w:pPr>
                  <w:r w:rsidRPr="006C2B3C">
                    <w:rPr>
                      <w:rFonts w:eastAsia="Times New Roman"/>
                      <w:b/>
                    </w:rPr>
                    <w:t>SISTEMA</w:t>
                  </w:r>
                </w:p>
              </w:tc>
            </w:tr>
            <w:tr w:rsidR="00A277D6" w:rsidRPr="006C2B3C" w:rsidTr="00B63A4C">
              <w:trPr>
                <w:trHeight w:val="1492"/>
              </w:trPr>
              <w:tc>
                <w:tcPr>
                  <w:tcW w:w="2947" w:type="dxa"/>
                  <w:shd w:val="clear" w:color="auto" w:fill="auto"/>
                </w:tcPr>
                <w:p w:rsidR="00A277D6" w:rsidRPr="006B738F" w:rsidRDefault="00A277D6" w:rsidP="00B63A4C"/>
              </w:tc>
              <w:tc>
                <w:tcPr>
                  <w:tcW w:w="2947" w:type="dxa"/>
                  <w:shd w:val="clear" w:color="auto" w:fill="auto"/>
                </w:tcPr>
                <w:p w:rsidR="00A277D6" w:rsidRPr="006B738F" w:rsidRDefault="006B738F" w:rsidP="00B63A4C">
                  <w:r w:rsidRPr="006B738F">
                    <w:t>1.Il sistema mostra un messaggio di errore</w:t>
                  </w:r>
                </w:p>
              </w:tc>
            </w:tr>
            <w:tr w:rsidR="00A277D6" w:rsidRPr="006C2B3C" w:rsidTr="00B63A4C">
              <w:trPr>
                <w:trHeight w:val="1019"/>
              </w:trPr>
              <w:tc>
                <w:tcPr>
                  <w:tcW w:w="2947" w:type="dxa"/>
                  <w:shd w:val="clear" w:color="auto" w:fill="auto"/>
                </w:tcPr>
                <w:p w:rsidR="00A277D6" w:rsidRPr="006B738F" w:rsidRDefault="006B738F" w:rsidP="00B63A4C">
                  <w:r w:rsidRPr="006B738F">
                    <w:t>2.L’Utente legge il messaggio di errore</w:t>
                  </w:r>
                </w:p>
                <w:p w:rsidR="00A277D6" w:rsidRPr="006B738F" w:rsidRDefault="00A277D6" w:rsidP="00B63A4C"/>
                <w:p w:rsidR="00A277D6" w:rsidRPr="006B738F" w:rsidRDefault="00A277D6" w:rsidP="00B63A4C"/>
                <w:p w:rsidR="00A277D6" w:rsidRPr="006B738F" w:rsidRDefault="00A277D6" w:rsidP="00B63A4C"/>
              </w:tc>
              <w:tc>
                <w:tcPr>
                  <w:tcW w:w="2947" w:type="dxa"/>
                  <w:shd w:val="clear" w:color="auto" w:fill="auto"/>
                </w:tcPr>
                <w:p w:rsidR="00A277D6" w:rsidRPr="006B738F" w:rsidRDefault="00A277D6" w:rsidP="00B63A4C"/>
              </w:tc>
            </w:tr>
            <w:tr w:rsidR="00A277D6" w:rsidRPr="006C2B3C" w:rsidTr="00B63A4C">
              <w:trPr>
                <w:trHeight w:val="588"/>
              </w:trPr>
              <w:tc>
                <w:tcPr>
                  <w:tcW w:w="2947" w:type="dxa"/>
                  <w:shd w:val="clear" w:color="auto" w:fill="auto"/>
                </w:tcPr>
                <w:p w:rsidR="00A277D6" w:rsidRPr="00687DB5" w:rsidRDefault="00A277D6" w:rsidP="00B63A4C"/>
              </w:tc>
              <w:tc>
                <w:tcPr>
                  <w:tcW w:w="2947" w:type="dxa"/>
                  <w:shd w:val="clear" w:color="auto" w:fill="auto"/>
                </w:tcPr>
                <w:p w:rsidR="00A277D6" w:rsidRPr="00DB2245" w:rsidRDefault="006B738F" w:rsidP="00B63A4C">
                  <w:r>
                    <w:t>3.Il sistema permette di reinserire i dati</w:t>
                  </w:r>
                </w:p>
              </w:tc>
            </w:tr>
            <w:tr w:rsidR="009F3E72" w:rsidRPr="006C2B3C" w:rsidTr="00B63A4C">
              <w:trPr>
                <w:trHeight w:val="588"/>
              </w:trPr>
              <w:tc>
                <w:tcPr>
                  <w:tcW w:w="2947" w:type="dxa"/>
                  <w:shd w:val="clear" w:color="auto" w:fill="auto"/>
                </w:tcPr>
                <w:p w:rsidR="009F3E72" w:rsidRPr="009F16D2" w:rsidRDefault="009F3E72" w:rsidP="00572639">
                  <w:pPr>
                    <w:numPr>
                      <w:ilvl w:val="0"/>
                      <w:numId w:val="18"/>
                    </w:numPr>
                  </w:pPr>
                  <w:r w:rsidRPr="00D75AF6">
                    <w:lastRenderedPageBreak/>
                    <w:t>L' Utente clicca sul bottone "</w:t>
                  </w:r>
                  <w:r>
                    <w:t>Modifica</w:t>
                  </w:r>
                  <w:r w:rsidRPr="00D75AF6">
                    <w:t>"</w:t>
                  </w:r>
                  <w:r>
                    <w:t xml:space="preserve"> vicino al nome del film che vuole modificare</w:t>
                  </w:r>
                </w:p>
              </w:tc>
              <w:tc>
                <w:tcPr>
                  <w:tcW w:w="2947" w:type="dxa"/>
                  <w:shd w:val="clear" w:color="auto" w:fill="auto"/>
                </w:tcPr>
                <w:p w:rsidR="009F3E72" w:rsidRPr="006C2B3C" w:rsidRDefault="009F3E72" w:rsidP="009F3E72">
                  <w:pPr>
                    <w:rPr>
                      <w:b/>
                      <w:sz w:val="30"/>
                      <w:szCs w:val="30"/>
                    </w:rPr>
                  </w:pPr>
                </w:p>
              </w:tc>
            </w:tr>
            <w:tr w:rsidR="009F3E72" w:rsidRPr="006C2B3C" w:rsidTr="00B63A4C">
              <w:trPr>
                <w:trHeight w:val="582"/>
              </w:trPr>
              <w:tc>
                <w:tcPr>
                  <w:tcW w:w="2947" w:type="dxa"/>
                  <w:shd w:val="clear" w:color="auto" w:fill="auto"/>
                </w:tcPr>
                <w:p w:rsidR="009F3E72" w:rsidRPr="006C2B3C" w:rsidRDefault="009F3E72" w:rsidP="009F3E72">
                  <w:pPr>
                    <w:rPr>
                      <w:b/>
                      <w:sz w:val="30"/>
                      <w:szCs w:val="30"/>
                    </w:rPr>
                  </w:pPr>
                </w:p>
              </w:tc>
              <w:tc>
                <w:tcPr>
                  <w:tcW w:w="2947" w:type="dxa"/>
                  <w:shd w:val="clear" w:color="auto" w:fill="auto"/>
                </w:tcPr>
                <w:p w:rsidR="009F3E72" w:rsidRPr="009F16D2" w:rsidRDefault="009F3E72" w:rsidP="00572639">
                  <w:pPr>
                    <w:numPr>
                      <w:ilvl w:val="0"/>
                      <w:numId w:val="10"/>
                    </w:numPr>
                  </w:pPr>
                  <w:r w:rsidRPr="00D75AF6">
                    <w:t xml:space="preserve">Il sistema mostra un </w:t>
                  </w:r>
                  <w:proofErr w:type="spellStart"/>
                  <w:r w:rsidRPr="00D75AF6">
                    <w:t>for</w:t>
                  </w:r>
                  <w:r>
                    <w:t>m</w:t>
                  </w:r>
                  <w:proofErr w:type="spellEnd"/>
                  <w:r>
                    <w:t xml:space="preserve"> </w:t>
                  </w:r>
                  <w:r w:rsidRPr="00D75AF6">
                    <w:t xml:space="preserve">con i campi da poter modificare, già compilati con i dati attuali del </w:t>
                  </w:r>
                  <w:r>
                    <w:t>film</w:t>
                  </w:r>
                  <w:r w:rsidRPr="00D75AF6">
                    <w:t>.</w:t>
                  </w:r>
                </w:p>
              </w:tc>
            </w:tr>
            <w:tr w:rsidR="009F3E72" w:rsidRPr="006C2B3C" w:rsidTr="00B63A4C">
              <w:trPr>
                <w:trHeight w:val="582"/>
              </w:trPr>
              <w:tc>
                <w:tcPr>
                  <w:tcW w:w="2947" w:type="dxa"/>
                  <w:shd w:val="clear" w:color="auto" w:fill="auto"/>
                </w:tcPr>
                <w:p w:rsidR="009F3E72" w:rsidRPr="00D75AF6" w:rsidRDefault="009F3E72" w:rsidP="00572639">
                  <w:pPr>
                    <w:numPr>
                      <w:ilvl w:val="0"/>
                      <w:numId w:val="10"/>
                    </w:numPr>
                  </w:pPr>
                  <w:r w:rsidRPr="00D75AF6">
                    <w:t>L' Utente modifica i dati interessati e clicca sul bottone "Aggiorna"</w:t>
                  </w:r>
                </w:p>
              </w:tc>
              <w:tc>
                <w:tcPr>
                  <w:tcW w:w="2947" w:type="dxa"/>
                  <w:shd w:val="clear" w:color="auto" w:fill="auto"/>
                </w:tcPr>
                <w:p w:rsidR="009F3E72" w:rsidRPr="00D75AF6" w:rsidRDefault="009F3E72" w:rsidP="009F3E72"/>
              </w:tc>
            </w:tr>
            <w:tr w:rsidR="009F3E72" w:rsidRPr="006C2B3C" w:rsidTr="00B63A4C">
              <w:trPr>
                <w:trHeight w:val="582"/>
              </w:trPr>
              <w:tc>
                <w:tcPr>
                  <w:tcW w:w="2947" w:type="dxa"/>
                  <w:shd w:val="clear" w:color="auto" w:fill="auto"/>
                </w:tcPr>
                <w:p w:rsidR="009F3E72" w:rsidRPr="00D75AF6" w:rsidRDefault="009F3E72" w:rsidP="009F3E72"/>
              </w:tc>
              <w:tc>
                <w:tcPr>
                  <w:tcW w:w="2947" w:type="dxa"/>
                  <w:shd w:val="clear" w:color="auto" w:fill="auto"/>
                </w:tcPr>
                <w:p w:rsidR="009F3E72" w:rsidRPr="00D75AF6" w:rsidRDefault="009F3E72" w:rsidP="00572639">
                  <w:pPr>
                    <w:numPr>
                      <w:ilvl w:val="0"/>
                      <w:numId w:val="10"/>
                    </w:numPr>
                  </w:pPr>
                  <w:r w:rsidRPr="00D75AF6">
                    <w:t xml:space="preserve">Il sistema salva le modifiche al </w:t>
                  </w:r>
                  <w:r>
                    <w:t>film.</w:t>
                  </w:r>
                </w:p>
              </w:tc>
            </w:tr>
          </w:tbl>
          <w:p w:rsidR="00A277D6" w:rsidRPr="006C2B3C" w:rsidRDefault="00A277D6" w:rsidP="00B63A4C">
            <w:pPr>
              <w:rPr>
                <w:b/>
                <w:sz w:val="30"/>
                <w:szCs w:val="30"/>
              </w:rPr>
            </w:pPr>
          </w:p>
        </w:tc>
      </w:tr>
      <w:tr w:rsidR="00A277D6" w:rsidRPr="006C2B3C" w:rsidTr="00B63A4C">
        <w:tc>
          <w:tcPr>
            <w:tcW w:w="3733" w:type="dxa"/>
            <w:shd w:val="clear" w:color="auto" w:fill="auto"/>
          </w:tcPr>
          <w:p w:rsidR="00A277D6" w:rsidRPr="006C2B3C" w:rsidRDefault="00A277D6" w:rsidP="00B63A4C">
            <w:pPr>
              <w:rPr>
                <w:b/>
                <w:sz w:val="30"/>
                <w:szCs w:val="30"/>
              </w:rPr>
            </w:pPr>
            <w:r w:rsidRPr="006C2B3C">
              <w:rPr>
                <w:rFonts w:eastAsia="Times New Roman"/>
                <w:b/>
              </w:rPr>
              <w:lastRenderedPageBreak/>
              <w:t>Condizioni d’entrata</w:t>
            </w:r>
          </w:p>
        </w:tc>
        <w:tc>
          <w:tcPr>
            <w:tcW w:w="6120" w:type="dxa"/>
            <w:shd w:val="clear" w:color="auto" w:fill="auto"/>
          </w:tcPr>
          <w:p w:rsidR="006B738F" w:rsidRDefault="006B738F" w:rsidP="00572639">
            <w:pPr>
              <w:numPr>
                <w:ilvl w:val="0"/>
                <w:numId w:val="2"/>
              </w:numPr>
            </w:pPr>
            <w:r>
              <w:t>L’utente si trova nella pagina di modifica film</w:t>
            </w:r>
          </w:p>
          <w:p w:rsidR="00A277D6" w:rsidRPr="00687DB5" w:rsidRDefault="00A277D6" w:rsidP="00572639">
            <w:pPr>
              <w:numPr>
                <w:ilvl w:val="0"/>
                <w:numId w:val="2"/>
              </w:numPr>
            </w:pPr>
            <w:r w:rsidRPr="00687DB5">
              <w:t>L’</w:t>
            </w:r>
            <w:r w:rsidR="006B738F">
              <w:t xml:space="preserve">utente riceve un messaggio di errore </w:t>
            </w:r>
          </w:p>
        </w:tc>
      </w:tr>
      <w:tr w:rsidR="00A277D6" w:rsidRPr="006C2B3C" w:rsidTr="00B63A4C">
        <w:tc>
          <w:tcPr>
            <w:tcW w:w="3733" w:type="dxa"/>
            <w:shd w:val="clear" w:color="auto" w:fill="auto"/>
          </w:tcPr>
          <w:p w:rsidR="00A277D6" w:rsidRPr="006C2B3C" w:rsidRDefault="00A277D6" w:rsidP="00B63A4C">
            <w:pPr>
              <w:rPr>
                <w:b/>
                <w:sz w:val="30"/>
                <w:szCs w:val="30"/>
              </w:rPr>
            </w:pPr>
            <w:r w:rsidRPr="006C2B3C">
              <w:rPr>
                <w:rFonts w:eastAsia="Times New Roman"/>
                <w:b/>
              </w:rPr>
              <w:t>Condizioni d’uscita</w:t>
            </w:r>
          </w:p>
        </w:tc>
        <w:tc>
          <w:tcPr>
            <w:tcW w:w="6120" w:type="dxa"/>
            <w:shd w:val="clear" w:color="auto" w:fill="auto"/>
          </w:tcPr>
          <w:p w:rsidR="00A277D6" w:rsidRPr="00687DB5" w:rsidRDefault="006B738F" w:rsidP="00572639">
            <w:pPr>
              <w:numPr>
                <w:ilvl w:val="0"/>
                <w:numId w:val="2"/>
              </w:numPr>
            </w:pPr>
            <w:r>
              <w:t>L’utente ha modificato il film con successo</w:t>
            </w:r>
          </w:p>
        </w:tc>
      </w:tr>
      <w:tr w:rsidR="00A277D6" w:rsidRPr="006C2B3C" w:rsidTr="00B63A4C">
        <w:tc>
          <w:tcPr>
            <w:tcW w:w="3733" w:type="dxa"/>
            <w:shd w:val="clear" w:color="auto" w:fill="auto"/>
            <w:vAlign w:val="bottom"/>
          </w:tcPr>
          <w:p w:rsidR="00A277D6" w:rsidRPr="006C2B3C" w:rsidRDefault="00A277D6" w:rsidP="00B63A4C">
            <w:pPr>
              <w:spacing w:line="264" w:lineRule="exact"/>
              <w:rPr>
                <w:rFonts w:eastAsia="Times New Roman"/>
                <w:b/>
              </w:rPr>
            </w:pPr>
            <w:r>
              <w:rPr>
                <w:rFonts w:eastAsia="Times New Roman"/>
                <w:b/>
              </w:rPr>
              <w:t>Eccezioni</w:t>
            </w:r>
          </w:p>
        </w:tc>
        <w:tc>
          <w:tcPr>
            <w:tcW w:w="6120" w:type="dxa"/>
            <w:shd w:val="clear" w:color="auto" w:fill="auto"/>
          </w:tcPr>
          <w:p w:rsidR="00A277D6" w:rsidRPr="009E1613" w:rsidRDefault="003A05AD" w:rsidP="00B63A4C">
            <w:pPr>
              <w:pStyle w:val="Default"/>
              <w:rPr>
                <w:sz w:val="23"/>
                <w:szCs w:val="23"/>
              </w:rPr>
            </w:pPr>
            <w:r>
              <w:t xml:space="preserve">L’utente potrebbe immettere dati non validi e viene quindi rimandato a </w:t>
            </w:r>
            <w:proofErr w:type="gramStart"/>
            <w:r>
              <w:t>U.C</w:t>
            </w:r>
            <w:r w:rsidR="00363385">
              <w:t xml:space="preserve"> </w:t>
            </w:r>
            <w:r>
              <w:t xml:space="preserve"> </w:t>
            </w:r>
            <w:r w:rsidR="003B3475">
              <w:t>Errore</w:t>
            </w:r>
            <w:proofErr w:type="gramEnd"/>
            <w:r w:rsidR="003B3475">
              <w:t xml:space="preserve"> </w:t>
            </w:r>
            <w:r>
              <w:t>Modifica Film</w:t>
            </w:r>
          </w:p>
        </w:tc>
      </w:tr>
    </w:tbl>
    <w:p w:rsidR="00FB1DFC" w:rsidRDefault="00FB1DFC" w:rsidP="004D5F12"/>
    <w:p w:rsidR="00FB1DFC" w:rsidRDefault="00FB1DFC" w:rsidP="004D5F12"/>
    <w:p w:rsidR="00FB1DFC" w:rsidRDefault="00FB1DFC" w:rsidP="004D5F12"/>
    <w:p w:rsidR="00FB1DFC" w:rsidRDefault="00FB1DFC" w:rsidP="004D5F12"/>
    <w:p w:rsidR="00FB1DFC" w:rsidRDefault="00FB1DFC" w:rsidP="004D5F12"/>
    <w:p w:rsidR="00FB1DFC" w:rsidRDefault="00FB1DFC" w:rsidP="004D5F12"/>
    <w:p w:rsidR="003901F2" w:rsidRDefault="003901F2" w:rsidP="004D5F12"/>
    <w:p w:rsidR="003901F2" w:rsidRDefault="003901F2" w:rsidP="004D5F12"/>
    <w:p w:rsidR="00ED4296" w:rsidRDefault="00ED4296" w:rsidP="004D5F12"/>
    <w:p w:rsidR="00AC401E" w:rsidRDefault="00AC401E" w:rsidP="004D5F12"/>
    <w:p w:rsidR="004C5EFB" w:rsidRDefault="004C5EFB" w:rsidP="00FB1DFC">
      <w:pPr>
        <w:rPr>
          <w:b/>
          <w:sz w:val="28"/>
          <w:szCs w:val="28"/>
        </w:rPr>
      </w:pPr>
    </w:p>
    <w:p w:rsidR="00463266" w:rsidRDefault="00463266" w:rsidP="00FB1DFC">
      <w:pPr>
        <w:rPr>
          <w:b/>
          <w:sz w:val="28"/>
          <w:szCs w:val="28"/>
        </w:rPr>
      </w:pPr>
    </w:p>
    <w:p w:rsidR="00463266" w:rsidRDefault="00463266" w:rsidP="00FB1DFC">
      <w:pPr>
        <w:rPr>
          <w:b/>
          <w:sz w:val="28"/>
          <w:szCs w:val="28"/>
        </w:rPr>
      </w:pPr>
    </w:p>
    <w:p w:rsidR="00463266" w:rsidRDefault="00463266" w:rsidP="00FB1DFC">
      <w:pPr>
        <w:rPr>
          <w:b/>
          <w:sz w:val="28"/>
          <w:szCs w:val="28"/>
        </w:rPr>
      </w:pPr>
    </w:p>
    <w:p w:rsidR="001D5323" w:rsidRDefault="001D5323" w:rsidP="001D5323">
      <w:pPr>
        <w:pStyle w:val="Titolo2"/>
        <w:numPr>
          <w:ilvl w:val="0"/>
          <w:numId w:val="0"/>
        </w:numPr>
      </w:pPr>
      <w:bookmarkStart w:id="27" w:name="_Toc964597"/>
      <w:r w:rsidRPr="00C640DE">
        <w:lastRenderedPageBreak/>
        <w:t>AF_RF_</w:t>
      </w:r>
      <w:r>
        <w:t>3</w:t>
      </w:r>
      <w:r w:rsidRPr="00C640DE">
        <w:t xml:space="preserve"> – Gestione </w:t>
      </w:r>
      <w:r>
        <w:t>Ricerca</w:t>
      </w:r>
      <w:bookmarkEnd w:id="27"/>
    </w:p>
    <w:p w:rsidR="001D5323" w:rsidRDefault="001D5323" w:rsidP="00FB1DFC">
      <w:pPr>
        <w:rPr>
          <w:b/>
          <w:sz w:val="28"/>
          <w:szCs w:val="28"/>
        </w:rPr>
      </w:pPr>
    </w:p>
    <w:p w:rsidR="00FB1DFC" w:rsidRDefault="00FB1DFC" w:rsidP="004D5F12"/>
    <w:p w:rsidR="00C640DE" w:rsidRDefault="00C640DE" w:rsidP="004D5F12"/>
    <w:p w:rsidR="00463266" w:rsidRDefault="0006191D" w:rsidP="004D5F12">
      <w:r>
        <w:rPr>
          <w:noProof/>
        </w:rPr>
        <w:drawing>
          <wp:anchor distT="0" distB="0" distL="114300" distR="114300" simplePos="0" relativeHeight="251688448" behindDoc="0" locked="0" layoutInCell="1" allowOverlap="1" wp14:anchorId="1EA6431A" wp14:editId="6B6901D4">
            <wp:simplePos x="0" y="0"/>
            <wp:positionH relativeFrom="column">
              <wp:posOffset>978195</wp:posOffset>
            </wp:positionH>
            <wp:positionV relativeFrom="paragraph">
              <wp:posOffset>89742</wp:posOffset>
            </wp:positionV>
            <wp:extent cx="3448050" cy="2838450"/>
            <wp:effectExtent l="0" t="0" r="0" b="0"/>
            <wp:wrapNone/>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8050" cy="2838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3266" w:rsidRDefault="00463266" w:rsidP="004D5F12"/>
    <w:p w:rsidR="00463266" w:rsidRDefault="00463266" w:rsidP="004D5F12"/>
    <w:p w:rsidR="00463266" w:rsidRDefault="00463266" w:rsidP="004D5F12"/>
    <w:p w:rsidR="00463266" w:rsidRDefault="00463266" w:rsidP="004D5F12"/>
    <w:p w:rsidR="00463266" w:rsidRDefault="00463266" w:rsidP="004D5F12"/>
    <w:p w:rsidR="00463266" w:rsidRDefault="00463266" w:rsidP="004D5F12"/>
    <w:p w:rsidR="00463266" w:rsidRDefault="00463266" w:rsidP="004D5F12"/>
    <w:p w:rsidR="00463266" w:rsidRDefault="00463266" w:rsidP="004D5F12"/>
    <w:p w:rsidR="00463266" w:rsidRDefault="00463266" w:rsidP="004D5F12"/>
    <w:p w:rsidR="00463266" w:rsidRDefault="00463266" w:rsidP="004D5F12"/>
    <w:p w:rsidR="00463266" w:rsidRDefault="00463266" w:rsidP="004D5F12"/>
    <w:p w:rsidR="00463266" w:rsidRDefault="00463266"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3901F2" w:rsidRPr="006C2B3C" w:rsidTr="005049F4">
        <w:tc>
          <w:tcPr>
            <w:tcW w:w="3733" w:type="dxa"/>
            <w:shd w:val="clear" w:color="auto" w:fill="auto"/>
          </w:tcPr>
          <w:p w:rsidR="003901F2" w:rsidRPr="006C2B3C" w:rsidRDefault="003901F2" w:rsidP="005049F4">
            <w:pPr>
              <w:rPr>
                <w:b/>
                <w:sz w:val="30"/>
                <w:szCs w:val="30"/>
              </w:rPr>
            </w:pPr>
            <w:bookmarkStart w:id="28" w:name="_Hlk531772461"/>
            <w:r w:rsidRPr="006C2B3C">
              <w:rPr>
                <w:rFonts w:eastAsia="Times New Roman"/>
                <w:b/>
              </w:rPr>
              <w:t>Nome caso d’uso</w:t>
            </w:r>
          </w:p>
        </w:tc>
        <w:tc>
          <w:tcPr>
            <w:tcW w:w="6120" w:type="dxa"/>
            <w:shd w:val="clear" w:color="auto" w:fill="auto"/>
          </w:tcPr>
          <w:p w:rsidR="003901F2" w:rsidRPr="0014105A" w:rsidRDefault="003901F2" w:rsidP="005049F4">
            <w:pPr>
              <w:rPr>
                <w:b/>
              </w:rPr>
            </w:pPr>
            <w:r w:rsidRPr="0014105A">
              <w:rPr>
                <w:b/>
              </w:rPr>
              <w:t xml:space="preserve">UC </w:t>
            </w:r>
            <w:r>
              <w:rPr>
                <w:b/>
              </w:rPr>
              <w:t>3.1 – Ricerca</w:t>
            </w:r>
            <w:r w:rsidR="007A3DA6">
              <w:rPr>
                <w:b/>
              </w:rPr>
              <w:t>re</w:t>
            </w:r>
            <w:r>
              <w:rPr>
                <w:b/>
              </w:rPr>
              <w:t xml:space="preserve"> Film</w:t>
            </w:r>
          </w:p>
        </w:tc>
      </w:tr>
      <w:tr w:rsidR="003901F2" w:rsidRPr="006C2B3C" w:rsidTr="005049F4">
        <w:tc>
          <w:tcPr>
            <w:tcW w:w="3733" w:type="dxa"/>
            <w:shd w:val="clear" w:color="auto" w:fill="auto"/>
          </w:tcPr>
          <w:p w:rsidR="003901F2" w:rsidRPr="006C2B3C" w:rsidRDefault="003901F2" w:rsidP="005049F4">
            <w:pPr>
              <w:rPr>
                <w:b/>
                <w:sz w:val="30"/>
                <w:szCs w:val="30"/>
              </w:rPr>
            </w:pPr>
            <w:r w:rsidRPr="006C2B3C">
              <w:rPr>
                <w:rFonts w:eastAsia="Times New Roman"/>
                <w:b/>
              </w:rPr>
              <w:t>Attori partecipanti</w:t>
            </w:r>
          </w:p>
        </w:tc>
        <w:tc>
          <w:tcPr>
            <w:tcW w:w="6120" w:type="dxa"/>
            <w:shd w:val="clear" w:color="auto" w:fill="auto"/>
          </w:tcPr>
          <w:p w:rsidR="003901F2" w:rsidRPr="006C2B3C" w:rsidRDefault="003901F2" w:rsidP="005049F4">
            <w:pPr>
              <w:rPr>
                <w:b/>
                <w:sz w:val="30"/>
                <w:szCs w:val="30"/>
              </w:rPr>
            </w:pPr>
            <w:r w:rsidRPr="006C2B3C">
              <w:rPr>
                <w:rFonts w:eastAsia="Times New Roman"/>
              </w:rPr>
              <w:t xml:space="preserve">Iniziata da </w:t>
            </w:r>
            <w:r w:rsidRPr="006C2B3C">
              <w:rPr>
                <w:rFonts w:eastAsia="Times New Roman"/>
                <w:i/>
              </w:rPr>
              <w:t>Utente</w:t>
            </w:r>
            <w:r w:rsidR="0006191D">
              <w:rPr>
                <w:rFonts w:eastAsia="Times New Roman"/>
                <w:i/>
              </w:rPr>
              <w:t xml:space="preserve"> Registrato</w:t>
            </w:r>
          </w:p>
        </w:tc>
      </w:tr>
      <w:tr w:rsidR="003901F2" w:rsidRPr="006C2B3C" w:rsidTr="005049F4">
        <w:tc>
          <w:tcPr>
            <w:tcW w:w="3733" w:type="dxa"/>
            <w:shd w:val="clear" w:color="auto" w:fill="auto"/>
          </w:tcPr>
          <w:p w:rsidR="003901F2" w:rsidRPr="006C2B3C" w:rsidRDefault="003901F2" w:rsidP="005049F4">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3901F2" w:rsidRPr="006C2B3C" w:rsidTr="005049F4">
              <w:trPr>
                <w:trHeight w:val="417"/>
              </w:trPr>
              <w:tc>
                <w:tcPr>
                  <w:tcW w:w="2947" w:type="dxa"/>
                  <w:shd w:val="clear" w:color="auto" w:fill="FFF2CC"/>
                </w:tcPr>
                <w:p w:rsidR="003901F2" w:rsidRPr="006C2B3C" w:rsidRDefault="003901F2" w:rsidP="005049F4">
                  <w:pPr>
                    <w:rPr>
                      <w:b/>
                      <w:sz w:val="30"/>
                      <w:szCs w:val="30"/>
                    </w:rPr>
                  </w:pPr>
                  <w:r w:rsidRPr="006C2B3C">
                    <w:rPr>
                      <w:rFonts w:eastAsia="Times New Roman"/>
                      <w:b/>
                    </w:rPr>
                    <w:t>ATTORE</w:t>
                  </w:r>
                </w:p>
              </w:tc>
              <w:tc>
                <w:tcPr>
                  <w:tcW w:w="2947" w:type="dxa"/>
                  <w:shd w:val="clear" w:color="auto" w:fill="FFF2CC"/>
                </w:tcPr>
                <w:p w:rsidR="003901F2" w:rsidRPr="006C2B3C" w:rsidRDefault="003901F2" w:rsidP="005049F4">
                  <w:pPr>
                    <w:rPr>
                      <w:b/>
                      <w:sz w:val="30"/>
                      <w:szCs w:val="30"/>
                    </w:rPr>
                  </w:pPr>
                  <w:r w:rsidRPr="006C2B3C">
                    <w:rPr>
                      <w:rFonts w:eastAsia="Times New Roman"/>
                      <w:b/>
                    </w:rPr>
                    <w:t>SISTEMA</w:t>
                  </w:r>
                </w:p>
              </w:tc>
            </w:tr>
            <w:tr w:rsidR="003901F2" w:rsidRPr="006C2B3C" w:rsidTr="005049F4">
              <w:trPr>
                <w:trHeight w:val="677"/>
              </w:trPr>
              <w:tc>
                <w:tcPr>
                  <w:tcW w:w="2947" w:type="dxa"/>
                  <w:shd w:val="clear" w:color="auto" w:fill="auto"/>
                </w:tcPr>
                <w:p w:rsidR="003901F2" w:rsidRPr="009F16D2" w:rsidRDefault="003901F2" w:rsidP="00572639">
                  <w:pPr>
                    <w:numPr>
                      <w:ilvl w:val="0"/>
                      <w:numId w:val="14"/>
                    </w:numPr>
                  </w:pPr>
                  <w:r w:rsidRPr="00D75AF6">
                    <w:t>L' Utente clicca sul</w:t>
                  </w:r>
                  <w:r>
                    <w:t xml:space="preserve">la barra di ricerca e inserisce </w:t>
                  </w:r>
                  <w:r w:rsidR="001F6D1C">
                    <w:t>il titolo del film che vuole cercare</w:t>
                  </w:r>
                </w:p>
              </w:tc>
              <w:tc>
                <w:tcPr>
                  <w:tcW w:w="2947" w:type="dxa"/>
                  <w:shd w:val="clear" w:color="auto" w:fill="auto"/>
                </w:tcPr>
                <w:p w:rsidR="003901F2" w:rsidRPr="006C2B3C" w:rsidRDefault="003901F2" w:rsidP="005049F4">
                  <w:pPr>
                    <w:rPr>
                      <w:b/>
                      <w:sz w:val="30"/>
                      <w:szCs w:val="30"/>
                    </w:rPr>
                  </w:pPr>
                </w:p>
              </w:tc>
            </w:tr>
            <w:tr w:rsidR="003901F2" w:rsidRPr="006C2B3C" w:rsidTr="005049F4">
              <w:trPr>
                <w:trHeight w:val="714"/>
              </w:trPr>
              <w:tc>
                <w:tcPr>
                  <w:tcW w:w="2947" w:type="dxa"/>
                  <w:shd w:val="clear" w:color="auto" w:fill="auto"/>
                </w:tcPr>
                <w:p w:rsidR="003901F2" w:rsidRPr="006C2B3C" w:rsidRDefault="003901F2" w:rsidP="005049F4">
                  <w:pPr>
                    <w:rPr>
                      <w:b/>
                      <w:sz w:val="30"/>
                      <w:szCs w:val="30"/>
                    </w:rPr>
                  </w:pPr>
                </w:p>
              </w:tc>
              <w:tc>
                <w:tcPr>
                  <w:tcW w:w="2947" w:type="dxa"/>
                  <w:shd w:val="clear" w:color="auto" w:fill="auto"/>
                </w:tcPr>
                <w:p w:rsidR="003901F2" w:rsidRPr="009F16D2" w:rsidRDefault="003901F2" w:rsidP="00572639">
                  <w:pPr>
                    <w:numPr>
                      <w:ilvl w:val="0"/>
                      <w:numId w:val="10"/>
                    </w:numPr>
                  </w:pPr>
                  <w:r w:rsidRPr="00D75AF6">
                    <w:t xml:space="preserve">Il sistema mostra un </w:t>
                  </w:r>
                  <w:r w:rsidR="005A18A3">
                    <w:t xml:space="preserve">elenco </w:t>
                  </w:r>
                  <w:r w:rsidR="0022248B">
                    <w:t>contenente tutti fil</w:t>
                  </w:r>
                  <w:r w:rsidR="005A18A3">
                    <w:t>m aventi</w:t>
                  </w:r>
                  <w:r w:rsidR="0022248B">
                    <w:t xml:space="preserve"> nel titolo la stringa cercata dall’utente.</w:t>
                  </w:r>
                </w:p>
              </w:tc>
            </w:tr>
          </w:tbl>
          <w:p w:rsidR="003901F2" w:rsidRPr="006C2B3C" w:rsidRDefault="003901F2" w:rsidP="005049F4">
            <w:pPr>
              <w:rPr>
                <w:b/>
                <w:sz w:val="30"/>
                <w:szCs w:val="30"/>
              </w:rPr>
            </w:pPr>
          </w:p>
        </w:tc>
      </w:tr>
      <w:tr w:rsidR="003901F2" w:rsidRPr="006C2B3C" w:rsidTr="005049F4">
        <w:tc>
          <w:tcPr>
            <w:tcW w:w="3733" w:type="dxa"/>
            <w:shd w:val="clear" w:color="auto" w:fill="auto"/>
          </w:tcPr>
          <w:p w:rsidR="003901F2" w:rsidRPr="006C2B3C" w:rsidRDefault="003901F2" w:rsidP="005049F4">
            <w:pPr>
              <w:rPr>
                <w:b/>
                <w:sz w:val="30"/>
                <w:szCs w:val="30"/>
              </w:rPr>
            </w:pPr>
            <w:r w:rsidRPr="006C2B3C">
              <w:rPr>
                <w:rFonts w:eastAsia="Times New Roman"/>
                <w:b/>
              </w:rPr>
              <w:t>Condizioni d’entrata</w:t>
            </w:r>
          </w:p>
        </w:tc>
        <w:tc>
          <w:tcPr>
            <w:tcW w:w="6120" w:type="dxa"/>
            <w:shd w:val="clear" w:color="auto" w:fill="auto"/>
          </w:tcPr>
          <w:p w:rsidR="003901F2" w:rsidRPr="009F16D2" w:rsidRDefault="003901F2" w:rsidP="00572639">
            <w:pPr>
              <w:pStyle w:val="Default"/>
              <w:numPr>
                <w:ilvl w:val="0"/>
                <w:numId w:val="11"/>
              </w:numPr>
            </w:pPr>
            <w:r w:rsidRPr="00D75AF6">
              <w:t xml:space="preserve">L' Utente </w:t>
            </w:r>
            <w:r w:rsidR="00B42851">
              <w:t>si trova nella homepage.</w:t>
            </w:r>
          </w:p>
        </w:tc>
      </w:tr>
      <w:tr w:rsidR="003901F2" w:rsidRPr="006C2B3C" w:rsidTr="005049F4">
        <w:tc>
          <w:tcPr>
            <w:tcW w:w="3733" w:type="dxa"/>
            <w:shd w:val="clear" w:color="auto" w:fill="auto"/>
          </w:tcPr>
          <w:p w:rsidR="003901F2" w:rsidRPr="006C2B3C" w:rsidRDefault="003901F2" w:rsidP="005049F4">
            <w:pPr>
              <w:rPr>
                <w:b/>
                <w:sz w:val="30"/>
                <w:szCs w:val="30"/>
              </w:rPr>
            </w:pPr>
            <w:r w:rsidRPr="006C2B3C">
              <w:rPr>
                <w:rFonts w:eastAsia="Times New Roman"/>
                <w:b/>
              </w:rPr>
              <w:t>Condizioni d’uscita</w:t>
            </w:r>
          </w:p>
        </w:tc>
        <w:tc>
          <w:tcPr>
            <w:tcW w:w="6120" w:type="dxa"/>
            <w:shd w:val="clear" w:color="auto" w:fill="auto"/>
          </w:tcPr>
          <w:p w:rsidR="003901F2" w:rsidRPr="009F16D2" w:rsidRDefault="003901F2" w:rsidP="00572639">
            <w:pPr>
              <w:pStyle w:val="Default"/>
              <w:numPr>
                <w:ilvl w:val="0"/>
                <w:numId w:val="11"/>
              </w:numPr>
            </w:pPr>
            <w:r w:rsidRPr="00D75AF6">
              <w:t>L’ Utente</w:t>
            </w:r>
            <w:r w:rsidR="00BC2271">
              <w:t xml:space="preserve"> ha trovato il film</w:t>
            </w:r>
          </w:p>
        </w:tc>
      </w:tr>
      <w:bookmarkEnd w:id="28"/>
    </w:tbl>
    <w:p w:rsidR="007A3DA6" w:rsidRDefault="007A3DA6" w:rsidP="004D5F12"/>
    <w:p w:rsidR="00AC1A22" w:rsidRDefault="00AC1A22"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BB563C" w:rsidRPr="006C2B3C" w:rsidTr="004D6AD5">
        <w:tc>
          <w:tcPr>
            <w:tcW w:w="3733" w:type="dxa"/>
            <w:shd w:val="clear" w:color="auto" w:fill="auto"/>
          </w:tcPr>
          <w:p w:rsidR="00BB563C" w:rsidRPr="006C2B3C" w:rsidRDefault="00BB563C" w:rsidP="004D6AD5">
            <w:pPr>
              <w:rPr>
                <w:b/>
                <w:sz w:val="30"/>
                <w:szCs w:val="30"/>
              </w:rPr>
            </w:pPr>
            <w:r w:rsidRPr="006C2B3C">
              <w:rPr>
                <w:rFonts w:eastAsia="Times New Roman"/>
                <w:b/>
              </w:rPr>
              <w:t>Nome caso d’uso</w:t>
            </w:r>
          </w:p>
        </w:tc>
        <w:tc>
          <w:tcPr>
            <w:tcW w:w="6120" w:type="dxa"/>
            <w:shd w:val="clear" w:color="auto" w:fill="auto"/>
          </w:tcPr>
          <w:p w:rsidR="00BB563C" w:rsidRPr="0014105A" w:rsidRDefault="00BB563C" w:rsidP="004D6AD5">
            <w:pPr>
              <w:rPr>
                <w:b/>
              </w:rPr>
            </w:pPr>
            <w:r w:rsidRPr="0014105A">
              <w:rPr>
                <w:b/>
              </w:rPr>
              <w:t xml:space="preserve">UC </w:t>
            </w:r>
            <w:r>
              <w:rPr>
                <w:b/>
              </w:rPr>
              <w:t>3.2 – Ricercare Cinema</w:t>
            </w:r>
          </w:p>
        </w:tc>
      </w:tr>
      <w:tr w:rsidR="00BB563C" w:rsidRPr="006C2B3C" w:rsidTr="004D6AD5">
        <w:tc>
          <w:tcPr>
            <w:tcW w:w="3733" w:type="dxa"/>
            <w:shd w:val="clear" w:color="auto" w:fill="auto"/>
          </w:tcPr>
          <w:p w:rsidR="00BB563C" w:rsidRPr="006C2B3C" w:rsidRDefault="00BB563C" w:rsidP="004D6AD5">
            <w:pPr>
              <w:rPr>
                <w:b/>
                <w:sz w:val="30"/>
                <w:szCs w:val="30"/>
              </w:rPr>
            </w:pPr>
            <w:r w:rsidRPr="006C2B3C">
              <w:rPr>
                <w:rFonts w:eastAsia="Times New Roman"/>
                <w:b/>
              </w:rPr>
              <w:t>Attori partecipanti</w:t>
            </w:r>
          </w:p>
        </w:tc>
        <w:tc>
          <w:tcPr>
            <w:tcW w:w="6120" w:type="dxa"/>
            <w:shd w:val="clear" w:color="auto" w:fill="auto"/>
          </w:tcPr>
          <w:p w:rsidR="00BB563C" w:rsidRPr="006C2B3C" w:rsidRDefault="00BB563C" w:rsidP="004D6AD5">
            <w:pPr>
              <w:rPr>
                <w:b/>
                <w:sz w:val="30"/>
                <w:szCs w:val="30"/>
              </w:rPr>
            </w:pPr>
            <w:r w:rsidRPr="006C2B3C">
              <w:rPr>
                <w:rFonts w:eastAsia="Times New Roman"/>
              </w:rPr>
              <w:t xml:space="preserve">Iniziata da </w:t>
            </w:r>
            <w:r w:rsidRPr="006C2B3C">
              <w:rPr>
                <w:rFonts w:eastAsia="Times New Roman"/>
                <w:i/>
              </w:rPr>
              <w:t>Utente</w:t>
            </w:r>
          </w:p>
        </w:tc>
      </w:tr>
      <w:tr w:rsidR="00BB563C" w:rsidRPr="006C2B3C" w:rsidTr="004D6AD5">
        <w:tc>
          <w:tcPr>
            <w:tcW w:w="3733" w:type="dxa"/>
            <w:shd w:val="clear" w:color="auto" w:fill="auto"/>
          </w:tcPr>
          <w:p w:rsidR="00BB563C" w:rsidRPr="006C2B3C" w:rsidRDefault="00BB563C" w:rsidP="004D6AD5">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BB563C" w:rsidRPr="006C2B3C" w:rsidTr="004D6AD5">
              <w:trPr>
                <w:trHeight w:val="417"/>
              </w:trPr>
              <w:tc>
                <w:tcPr>
                  <w:tcW w:w="2947" w:type="dxa"/>
                  <w:shd w:val="clear" w:color="auto" w:fill="FFF2CC"/>
                </w:tcPr>
                <w:p w:rsidR="00BB563C" w:rsidRPr="006C2B3C" w:rsidRDefault="00BB563C" w:rsidP="004D6AD5">
                  <w:pPr>
                    <w:rPr>
                      <w:b/>
                      <w:sz w:val="30"/>
                      <w:szCs w:val="30"/>
                    </w:rPr>
                  </w:pPr>
                  <w:r w:rsidRPr="006C2B3C">
                    <w:rPr>
                      <w:rFonts w:eastAsia="Times New Roman"/>
                      <w:b/>
                    </w:rPr>
                    <w:t>ATTORE</w:t>
                  </w:r>
                </w:p>
              </w:tc>
              <w:tc>
                <w:tcPr>
                  <w:tcW w:w="2947" w:type="dxa"/>
                  <w:shd w:val="clear" w:color="auto" w:fill="FFF2CC"/>
                </w:tcPr>
                <w:p w:rsidR="00BB563C" w:rsidRPr="006C2B3C" w:rsidRDefault="00BB563C" w:rsidP="004D6AD5">
                  <w:pPr>
                    <w:rPr>
                      <w:b/>
                      <w:sz w:val="30"/>
                      <w:szCs w:val="30"/>
                    </w:rPr>
                  </w:pPr>
                  <w:r w:rsidRPr="006C2B3C">
                    <w:rPr>
                      <w:rFonts w:eastAsia="Times New Roman"/>
                      <w:b/>
                    </w:rPr>
                    <w:t>SISTEMA</w:t>
                  </w:r>
                </w:p>
              </w:tc>
            </w:tr>
            <w:tr w:rsidR="00BB563C" w:rsidRPr="006C2B3C" w:rsidTr="004D6AD5">
              <w:trPr>
                <w:trHeight w:val="677"/>
              </w:trPr>
              <w:tc>
                <w:tcPr>
                  <w:tcW w:w="2947" w:type="dxa"/>
                  <w:shd w:val="clear" w:color="auto" w:fill="auto"/>
                </w:tcPr>
                <w:p w:rsidR="00BB563C" w:rsidRPr="009F16D2" w:rsidRDefault="00BB563C" w:rsidP="00572639">
                  <w:pPr>
                    <w:numPr>
                      <w:ilvl w:val="0"/>
                      <w:numId w:val="19"/>
                    </w:numPr>
                  </w:pPr>
                  <w:r w:rsidRPr="00D75AF6">
                    <w:t>L' Utente clicca s</w:t>
                  </w:r>
                  <w:r>
                    <w:t>u “</w:t>
                  </w:r>
                  <w:r w:rsidR="0056253A">
                    <w:t>R</w:t>
                  </w:r>
                  <w:r>
                    <w:t>icerca Cinema”</w:t>
                  </w:r>
                </w:p>
              </w:tc>
              <w:tc>
                <w:tcPr>
                  <w:tcW w:w="2947" w:type="dxa"/>
                  <w:shd w:val="clear" w:color="auto" w:fill="auto"/>
                </w:tcPr>
                <w:p w:rsidR="00BB563C" w:rsidRPr="006C2B3C" w:rsidRDefault="00BB563C" w:rsidP="004D6AD5">
                  <w:pPr>
                    <w:rPr>
                      <w:b/>
                      <w:sz w:val="30"/>
                      <w:szCs w:val="30"/>
                    </w:rPr>
                  </w:pPr>
                </w:p>
              </w:tc>
            </w:tr>
            <w:tr w:rsidR="00BB563C" w:rsidRPr="006C2B3C" w:rsidTr="004D6AD5">
              <w:trPr>
                <w:trHeight w:val="714"/>
              </w:trPr>
              <w:tc>
                <w:tcPr>
                  <w:tcW w:w="2947" w:type="dxa"/>
                  <w:shd w:val="clear" w:color="auto" w:fill="auto"/>
                </w:tcPr>
                <w:p w:rsidR="00BB563C" w:rsidRPr="006C2B3C" w:rsidRDefault="00BB563C" w:rsidP="004D6AD5">
                  <w:pPr>
                    <w:rPr>
                      <w:b/>
                      <w:sz w:val="30"/>
                      <w:szCs w:val="30"/>
                    </w:rPr>
                  </w:pPr>
                </w:p>
              </w:tc>
              <w:tc>
                <w:tcPr>
                  <w:tcW w:w="2947" w:type="dxa"/>
                  <w:shd w:val="clear" w:color="auto" w:fill="auto"/>
                </w:tcPr>
                <w:p w:rsidR="00BB563C" w:rsidRPr="009F16D2" w:rsidRDefault="00BB563C" w:rsidP="00572639">
                  <w:pPr>
                    <w:numPr>
                      <w:ilvl w:val="0"/>
                      <w:numId w:val="10"/>
                    </w:numPr>
                  </w:pPr>
                  <w:r w:rsidRPr="00D75AF6">
                    <w:t xml:space="preserve">Il sistema mostra un </w:t>
                  </w:r>
                  <w:r>
                    <w:t>elenco contenente tutti i cinema che trasmettono quel film specificando gli orari dello spettacolo.</w:t>
                  </w:r>
                </w:p>
              </w:tc>
            </w:tr>
          </w:tbl>
          <w:p w:rsidR="00BB563C" w:rsidRPr="006C2B3C" w:rsidRDefault="00BB563C" w:rsidP="004D6AD5">
            <w:pPr>
              <w:rPr>
                <w:b/>
                <w:sz w:val="30"/>
                <w:szCs w:val="30"/>
              </w:rPr>
            </w:pPr>
          </w:p>
        </w:tc>
      </w:tr>
      <w:tr w:rsidR="00BB563C" w:rsidRPr="006C2B3C" w:rsidTr="004D6AD5">
        <w:tc>
          <w:tcPr>
            <w:tcW w:w="3733" w:type="dxa"/>
            <w:shd w:val="clear" w:color="auto" w:fill="auto"/>
          </w:tcPr>
          <w:p w:rsidR="00BB563C" w:rsidRPr="006C2B3C" w:rsidRDefault="00BB563C" w:rsidP="004D6AD5">
            <w:pPr>
              <w:rPr>
                <w:b/>
                <w:sz w:val="30"/>
                <w:szCs w:val="30"/>
              </w:rPr>
            </w:pPr>
            <w:r w:rsidRPr="006C2B3C">
              <w:rPr>
                <w:rFonts w:eastAsia="Times New Roman"/>
                <w:b/>
              </w:rPr>
              <w:t>Condizioni d’entrata</w:t>
            </w:r>
          </w:p>
        </w:tc>
        <w:tc>
          <w:tcPr>
            <w:tcW w:w="6120" w:type="dxa"/>
            <w:shd w:val="clear" w:color="auto" w:fill="auto"/>
          </w:tcPr>
          <w:p w:rsidR="00BB563C" w:rsidRDefault="00BB563C" w:rsidP="00572639">
            <w:pPr>
              <w:pStyle w:val="Default"/>
              <w:numPr>
                <w:ilvl w:val="0"/>
                <w:numId w:val="11"/>
              </w:numPr>
            </w:pPr>
            <w:r w:rsidRPr="00D75AF6">
              <w:t>L' Utente</w:t>
            </w:r>
            <w:r>
              <w:t xml:space="preserve"> è loggato sulla homepage.</w:t>
            </w:r>
          </w:p>
          <w:p w:rsidR="00BB563C" w:rsidRDefault="00BB563C" w:rsidP="00572639">
            <w:pPr>
              <w:pStyle w:val="Default"/>
              <w:numPr>
                <w:ilvl w:val="0"/>
                <w:numId w:val="11"/>
              </w:numPr>
            </w:pPr>
            <w:r>
              <w:t>L’Utente ha ricercato il film tramite la barra di ricerca.</w:t>
            </w:r>
          </w:p>
          <w:p w:rsidR="00BB563C" w:rsidRPr="009F16D2" w:rsidRDefault="00BB563C" w:rsidP="00572639">
            <w:pPr>
              <w:pStyle w:val="Default"/>
              <w:numPr>
                <w:ilvl w:val="0"/>
                <w:numId w:val="11"/>
              </w:numPr>
            </w:pPr>
            <w:r>
              <w:t>L’Utente si trova nella pagina dedicata al film ricercato</w:t>
            </w:r>
          </w:p>
        </w:tc>
      </w:tr>
      <w:tr w:rsidR="00BB563C" w:rsidRPr="006C2B3C" w:rsidTr="004D6AD5">
        <w:tc>
          <w:tcPr>
            <w:tcW w:w="3733" w:type="dxa"/>
            <w:shd w:val="clear" w:color="auto" w:fill="auto"/>
          </w:tcPr>
          <w:p w:rsidR="00BB563C" w:rsidRPr="006C2B3C" w:rsidRDefault="00BB563C" w:rsidP="004D6AD5">
            <w:pPr>
              <w:rPr>
                <w:b/>
                <w:sz w:val="30"/>
                <w:szCs w:val="30"/>
              </w:rPr>
            </w:pPr>
            <w:r w:rsidRPr="006C2B3C">
              <w:rPr>
                <w:rFonts w:eastAsia="Times New Roman"/>
                <w:b/>
              </w:rPr>
              <w:t>Condizioni d’uscita</w:t>
            </w:r>
          </w:p>
        </w:tc>
        <w:tc>
          <w:tcPr>
            <w:tcW w:w="6120" w:type="dxa"/>
            <w:shd w:val="clear" w:color="auto" w:fill="auto"/>
          </w:tcPr>
          <w:p w:rsidR="00BB563C" w:rsidRPr="009F16D2" w:rsidRDefault="00BB563C" w:rsidP="00572639">
            <w:pPr>
              <w:pStyle w:val="Default"/>
              <w:numPr>
                <w:ilvl w:val="0"/>
                <w:numId w:val="11"/>
              </w:numPr>
            </w:pPr>
            <w:r w:rsidRPr="00D75AF6">
              <w:t>L’ Utente</w:t>
            </w:r>
            <w:r>
              <w:t xml:space="preserve"> ha trovato l’elenco dei cinema convenzionati a quel film</w:t>
            </w:r>
          </w:p>
        </w:tc>
      </w:tr>
    </w:tbl>
    <w:p w:rsidR="00BB563C" w:rsidRDefault="00BB563C" w:rsidP="004D5F12"/>
    <w:p w:rsidR="00AC1A22" w:rsidRDefault="00AC1A22" w:rsidP="004D5F12"/>
    <w:p w:rsidR="00AC1A22" w:rsidRDefault="00AC1A22" w:rsidP="004D5F12"/>
    <w:p w:rsidR="00091920" w:rsidRDefault="00091920" w:rsidP="004D5F12"/>
    <w:p w:rsidR="00423FBA" w:rsidRDefault="00423FBA" w:rsidP="004D5F12"/>
    <w:p w:rsidR="00423FBA" w:rsidRDefault="00423FBA" w:rsidP="004D5F12"/>
    <w:p w:rsidR="0090779F" w:rsidRDefault="0090779F" w:rsidP="004D5F12"/>
    <w:p w:rsidR="0090779F" w:rsidRDefault="0090779F" w:rsidP="004D5F12"/>
    <w:p w:rsidR="0090779F" w:rsidRDefault="0090779F" w:rsidP="004D5F12"/>
    <w:p w:rsidR="0090779F" w:rsidRDefault="0090779F" w:rsidP="004D5F12"/>
    <w:p w:rsidR="0090779F" w:rsidRDefault="0090779F" w:rsidP="004D5F12"/>
    <w:p w:rsidR="0090779F" w:rsidRDefault="0090779F" w:rsidP="004D5F12"/>
    <w:p w:rsidR="0090779F" w:rsidRDefault="0090779F" w:rsidP="004D5F12"/>
    <w:p w:rsidR="0090779F" w:rsidRDefault="0090779F" w:rsidP="004D5F12"/>
    <w:p w:rsidR="0090779F" w:rsidRDefault="0090779F" w:rsidP="004D5F12"/>
    <w:p w:rsidR="0020314D" w:rsidRDefault="0020314D" w:rsidP="0020314D">
      <w:pPr>
        <w:pStyle w:val="Titolo2"/>
        <w:numPr>
          <w:ilvl w:val="0"/>
          <w:numId w:val="0"/>
        </w:numPr>
      </w:pPr>
      <w:bookmarkStart w:id="29" w:name="_Toc964598"/>
      <w:r w:rsidRPr="00C640DE">
        <w:t>AF_RF_</w:t>
      </w:r>
      <w:r>
        <w:t>4</w:t>
      </w:r>
      <w:r w:rsidRPr="00C640DE">
        <w:t xml:space="preserve"> – Gestione </w:t>
      </w:r>
      <w:r>
        <w:t>Inserimento recensione</w:t>
      </w:r>
      <w:bookmarkEnd w:id="29"/>
    </w:p>
    <w:p w:rsidR="0090779F" w:rsidRDefault="0090779F" w:rsidP="004D5F12">
      <w:pPr>
        <w:rPr>
          <w:b/>
          <w:sz w:val="28"/>
          <w:szCs w:val="28"/>
        </w:rPr>
      </w:pPr>
    </w:p>
    <w:p w:rsidR="0090779F" w:rsidRDefault="0090779F" w:rsidP="004D5F12">
      <w:pPr>
        <w:rPr>
          <w:b/>
          <w:sz w:val="28"/>
          <w:szCs w:val="28"/>
        </w:rPr>
      </w:pPr>
    </w:p>
    <w:p w:rsidR="0090779F" w:rsidRDefault="00633F57" w:rsidP="004D5F12">
      <w:pPr>
        <w:rPr>
          <w:b/>
          <w:sz w:val="28"/>
          <w:szCs w:val="28"/>
        </w:rPr>
      </w:pPr>
      <w:r>
        <w:rPr>
          <w:noProof/>
        </w:rPr>
        <w:drawing>
          <wp:anchor distT="0" distB="0" distL="114300" distR="114300" simplePos="0" relativeHeight="251690496" behindDoc="0" locked="0" layoutInCell="1" allowOverlap="1" wp14:anchorId="1ECF7C63" wp14:editId="18E39990">
            <wp:simplePos x="0" y="0"/>
            <wp:positionH relativeFrom="column">
              <wp:posOffset>647892</wp:posOffset>
            </wp:positionH>
            <wp:positionV relativeFrom="paragraph">
              <wp:posOffset>31721</wp:posOffset>
            </wp:positionV>
            <wp:extent cx="4352925" cy="2266950"/>
            <wp:effectExtent l="0" t="0" r="0" b="0"/>
            <wp:wrapNone/>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2266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779F" w:rsidRDefault="0090779F" w:rsidP="004D5F12">
      <w:pPr>
        <w:rPr>
          <w:b/>
          <w:sz w:val="28"/>
          <w:szCs w:val="28"/>
        </w:rPr>
      </w:pPr>
    </w:p>
    <w:p w:rsidR="0090779F" w:rsidRDefault="0090779F" w:rsidP="004D5F12">
      <w:pPr>
        <w:rPr>
          <w:b/>
          <w:sz w:val="28"/>
          <w:szCs w:val="28"/>
        </w:rPr>
      </w:pPr>
    </w:p>
    <w:p w:rsidR="0090779F" w:rsidRDefault="0090779F" w:rsidP="004D5F12">
      <w:pPr>
        <w:rPr>
          <w:b/>
          <w:sz w:val="28"/>
          <w:szCs w:val="28"/>
        </w:rPr>
      </w:pPr>
    </w:p>
    <w:p w:rsidR="0090779F" w:rsidRDefault="0090779F" w:rsidP="004D5F12">
      <w:pPr>
        <w:rPr>
          <w:b/>
          <w:sz w:val="28"/>
          <w:szCs w:val="28"/>
        </w:rPr>
      </w:pPr>
    </w:p>
    <w:p w:rsidR="0090779F" w:rsidRDefault="0090779F" w:rsidP="004D5F12">
      <w:pPr>
        <w:rPr>
          <w:b/>
          <w:sz w:val="28"/>
          <w:szCs w:val="28"/>
        </w:rPr>
      </w:pPr>
    </w:p>
    <w:p w:rsidR="0090779F" w:rsidRDefault="0090779F" w:rsidP="004D5F12">
      <w:pPr>
        <w:rPr>
          <w:b/>
          <w:sz w:val="28"/>
          <w:szCs w:val="28"/>
        </w:rPr>
      </w:pPr>
    </w:p>
    <w:p w:rsidR="0090779F" w:rsidRDefault="0090779F" w:rsidP="004D5F12">
      <w:pPr>
        <w:rPr>
          <w:b/>
          <w:sz w:val="28"/>
          <w:szCs w:val="28"/>
        </w:rPr>
      </w:pPr>
    </w:p>
    <w:p w:rsidR="00091920" w:rsidRDefault="00091920" w:rsidP="004D5F12"/>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8"/>
        <w:gridCol w:w="6381"/>
      </w:tblGrid>
      <w:tr w:rsidR="007317AE" w:rsidRPr="006C2B3C" w:rsidTr="007317AE">
        <w:tc>
          <w:tcPr>
            <w:tcW w:w="3508" w:type="dxa"/>
            <w:shd w:val="clear" w:color="auto" w:fill="auto"/>
          </w:tcPr>
          <w:p w:rsidR="007317AE" w:rsidRPr="006C2B3C" w:rsidRDefault="007317AE" w:rsidP="00531B77">
            <w:pPr>
              <w:rPr>
                <w:b/>
                <w:sz w:val="30"/>
                <w:szCs w:val="30"/>
              </w:rPr>
            </w:pPr>
            <w:r w:rsidRPr="006C2B3C">
              <w:rPr>
                <w:rFonts w:eastAsia="Times New Roman"/>
                <w:b/>
              </w:rPr>
              <w:t>Nome caso d’uso</w:t>
            </w:r>
          </w:p>
        </w:tc>
        <w:tc>
          <w:tcPr>
            <w:tcW w:w="6381" w:type="dxa"/>
            <w:shd w:val="clear" w:color="auto" w:fill="auto"/>
          </w:tcPr>
          <w:p w:rsidR="007317AE" w:rsidRPr="0014105A" w:rsidRDefault="007317AE" w:rsidP="00531B77">
            <w:pPr>
              <w:rPr>
                <w:b/>
              </w:rPr>
            </w:pPr>
            <w:r w:rsidRPr="0014105A">
              <w:rPr>
                <w:b/>
              </w:rPr>
              <w:t xml:space="preserve">UC </w:t>
            </w:r>
            <w:r w:rsidR="00423FBA">
              <w:rPr>
                <w:b/>
              </w:rPr>
              <w:t>4.1</w:t>
            </w:r>
            <w:r>
              <w:rPr>
                <w:b/>
              </w:rPr>
              <w:t xml:space="preserve"> – Inserire Recensione</w:t>
            </w:r>
          </w:p>
        </w:tc>
      </w:tr>
      <w:tr w:rsidR="007317AE" w:rsidRPr="006C2B3C" w:rsidTr="007317AE">
        <w:tc>
          <w:tcPr>
            <w:tcW w:w="3508" w:type="dxa"/>
            <w:shd w:val="clear" w:color="auto" w:fill="auto"/>
          </w:tcPr>
          <w:p w:rsidR="007317AE" w:rsidRPr="006C2B3C" w:rsidRDefault="007317AE" w:rsidP="00531B77">
            <w:pPr>
              <w:rPr>
                <w:b/>
                <w:sz w:val="30"/>
                <w:szCs w:val="30"/>
              </w:rPr>
            </w:pPr>
            <w:r w:rsidRPr="006C2B3C">
              <w:rPr>
                <w:rFonts w:eastAsia="Times New Roman"/>
                <w:b/>
              </w:rPr>
              <w:t>Attori partecipanti</w:t>
            </w:r>
          </w:p>
        </w:tc>
        <w:tc>
          <w:tcPr>
            <w:tcW w:w="6381" w:type="dxa"/>
            <w:shd w:val="clear" w:color="auto" w:fill="auto"/>
          </w:tcPr>
          <w:p w:rsidR="007317AE" w:rsidRPr="006C2B3C" w:rsidRDefault="007317AE" w:rsidP="00531B77">
            <w:pPr>
              <w:rPr>
                <w:b/>
                <w:sz w:val="30"/>
                <w:szCs w:val="30"/>
              </w:rPr>
            </w:pPr>
            <w:r w:rsidRPr="006C2B3C">
              <w:rPr>
                <w:rFonts w:eastAsia="Times New Roman"/>
              </w:rPr>
              <w:t xml:space="preserve">Iniziata da </w:t>
            </w:r>
            <w:r w:rsidRPr="006C2B3C">
              <w:rPr>
                <w:rFonts w:eastAsia="Times New Roman"/>
                <w:i/>
              </w:rPr>
              <w:t>Utente</w:t>
            </w:r>
            <w:r>
              <w:rPr>
                <w:rFonts w:eastAsia="Times New Roman"/>
                <w:i/>
              </w:rPr>
              <w:t xml:space="preserve"> Registrato</w:t>
            </w:r>
          </w:p>
        </w:tc>
      </w:tr>
      <w:tr w:rsidR="007317AE" w:rsidRPr="006C2B3C" w:rsidTr="007317AE">
        <w:tc>
          <w:tcPr>
            <w:tcW w:w="3508" w:type="dxa"/>
            <w:shd w:val="clear" w:color="auto" w:fill="auto"/>
          </w:tcPr>
          <w:p w:rsidR="007317AE" w:rsidRPr="006C2B3C" w:rsidRDefault="007317AE" w:rsidP="00531B77">
            <w:pPr>
              <w:rPr>
                <w:b/>
                <w:sz w:val="30"/>
                <w:szCs w:val="30"/>
              </w:rPr>
            </w:pPr>
            <w:r w:rsidRPr="006C2B3C">
              <w:rPr>
                <w:rFonts w:eastAsia="Times New Roman"/>
                <w:b/>
              </w:rPr>
              <w:t>Flusso degli eventi</w:t>
            </w:r>
          </w:p>
        </w:tc>
        <w:tc>
          <w:tcPr>
            <w:tcW w:w="6381"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7317AE" w:rsidRPr="006C2B3C" w:rsidTr="00531B77">
              <w:trPr>
                <w:trHeight w:val="417"/>
              </w:trPr>
              <w:tc>
                <w:tcPr>
                  <w:tcW w:w="2947" w:type="dxa"/>
                  <w:shd w:val="clear" w:color="auto" w:fill="FFF2CC"/>
                </w:tcPr>
                <w:p w:rsidR="007317AE" w:rsidRPr="006C2B3C" w:rsidRDefault="007317AE" w:rsidP="00531B77">
                  <w:pPr>
                    <w:rPr>
                      <w:b/>
                      <w:sz w:val="30"/>
                      <w:szCs w:val="30"/>
                    </w:rPr>
                  </w:pPr>
                  <w:r w:rsidRPr="006C2B3C">
                    <w:rPr>
                      <w:rFonts w:eastAsia="Times New Roman"/>
                      <w:b/>
                    </w:rPr>
                    <w:t>ATTORE</w:t>
                  </w:r>
                </w:p>
              </w:tc>
              <w:tc>
                <w:tcPr>
                  <w:tcW w:w="2947" w:type="dxa"/>
                  <w:shd w:val="clear" w:color="auto" w:fill="FFF2CC"/>
                </w:tcPr>
                <w:p w:rsidR="007317AE" w:rsidRPr="006C2B3C" w:rsidRDefault="007317AE" w:rsidP="00531B77">
                  <w:pPr>
                    <w:rPr>
                      <w:b/>
                      <w:sz w:val="30"/>
                      <w:szCs w:val="30"/>
                    </w:rPr>
                  </w:pPr>
                  <w:r w:rsidRPr="006C2B3C">
                    <w:rPr>
                      <w:rFonts w:eastAsia="Times New Roman"/>
                      <w:b/>
                    </w:rPr>
                    <w:t>SISTEMA</w:t>
                  </w:r>
                </w:p>
              </w:tc>
            </w:tr>
            <w:tr w:rsidR="007317AE" w:rsidRPr="006C2B3C" w:rsidTr="00531B77">
              <w:trPr>
                <w:trHeight w:val="714"/>
              </w:trPr>
              <w:tc>
                <w:tcPr>
                  <w:tcW w:w="2947" w:type="dxa"/>
                  <w:shd w:val="clear" w:color="auto" w:fill="auto"/>
                </w:tcPr>
                <w:p w:rsidR="007317AE" w:rsidRPr="00A22ADC" w:rsidRDefault="007317AE" w:rsidP="00572639">
                  <w:pPr>
                    <w:pStyle w:val="Paragrafoelenco"/>
                    <w:numPr>
                      <w:ilvl w:val="0"/>
                      <w:numId w:val="20"/>
                    </w:numPr>
                    <w:rPr>
                      <w:sz w:val="30"/>
                      <w:szCs w:val="30"/>
                    </w:rPr>
                  </w:pPr>
                  <w:r>
                    <w:t xml:space="preserve">L’utente scrive </w:t>
                  </w:r>
                  <w:r w:rsidR="00C65CBE">
                    <w:t xml:space="preserve">nel </w:t>
                  </w:r>
                  <w:proofErr w:type="spellStart"/>
                  <w:r w:rsidR="00C65CBE">
                    <w:t>form</w:t>
                  </w:r>
                  <w:proofErr w:type="spellEnd"/>
                  <w:r w:rsidR="00C65CBE">
                    <w:t xml:space="preserve"> per la</w:t>
                  </w:r>
                  <w:r>
                    <w:t xml:space="preserve"> recensione</w:t>
                  </w:r>
                  <w:r w:rsidR="00C65CBE">
                    <w:t xml:space="preserve">, il titolo nella text area del titolo e la recensione nella text area dedicata </w:t>
                  </w:r>
                  <w:r>
                    <w:t>e clicca su “invia”.</w:t>
                  </w:r>
                </w:p>
              </w:tc>
              <w:tc>
                <w:tcPr>
                  <w:tcW w:w="2947" w:type="dxa"/>
                  <w:shd w:val="clear" w:color="auto" w:fill="auto"/>
                </w:tcPr>
                <w:p w:rsidR="007317AE" w:rsidRPr="00D75AF6" w:rsidRDefault="007317AE" w:rsidP="00531B77"/>
              </w:tc>
            </w:tr>
            <w:tr w:rsidR="007317AE" w:rsidRPr="006C2B3C" w:rsidTr="00531B77">
              <w:trPr>
                <w:trHeight w:val="714"/>
              </w:trPr>
              <w:tc>
                <w:tcPr>
                  <w:tcW w:w="2947" w:type="dxa"/>
                  <w:shd w:val="clear" w:color="auto" w:fill="auto"/>
                </w:tcPr>
                <w:p w:rsidR="007317AE" w:rsidRDefault="007317AE" w:rsidP="00531B77"/>
              </w:tc>
              <w:tc>
                <w:tcPr>
                  <w:tcW w:w="2947" w:type="dxa"/>
                  <w:shd w:val="clear" w:color="auto" w:fill="auto"/>
                </w:tcPr>
                <w:p w:rsidR="007317AE" w:rsidRPr="00D75AF6" w:rsidRDefault="007317AE" w:rsidP="00531B77">
                  <w:r>
                    <w:t xml:space="preserve">4.Il sistema esegue il </w:t>
                  </w:r>
                  <w:proofErr w:type="gramStart"/>
                  <w:r>
                    <w:t xml:space="preserve">controllo </w:t>
                  </w:r>
                  <w:r w:rsidR="00C65CBE">
                    <w:t xml:space="preserve"> e</w:t>
                  </w:r>
                  <w:proofErr w:type="gramEnd"/>
                  <w:r w:rsidR="00C65CBE">
                    <w:t xml:space="preserve"> </w:t>
                  </w:r>
                  <w:r>
                    <w:t>pubblica la recensione</w:t>
                  </w:r>
                  <w:r w:rsidR="00C65CBE">
                    <w:t>.</w:t>
                  </w:r>
                </w:p>
              </w:tc>
            </w:tr>
          </w:tbl>
          <w:p w:rsidR="007317AE" w:rsidRPr="006C2B3C" w:rsidRDefault="007317AE" w:rsidP="00531B77">
            <w:pPr>
              <w:rPr>
                <w:b/>
                <w:sz w:val="30"/>
                <w:szCs w:val="30"/>
              </w:rPr>
            </w:pPr>
          </w:p>
        </w:tc>
      </w:tr>
      <w:tr w:rsidR="007317AE" w:rsidRPr="006C2B3C" w:rsidTr="007317AE">
        <w:tc>
          <w:tcPr>
            <w:tcW w:w="3508" w:type="dxa"/>
            <w:shd w:val="clear" w:color="auto" w:fill="auto"/>
          </w:tcPr>
          <w:p w:rsidR="007317AE" w:rsidRPr="006C2B3C" w:rsidRDefault="007317AE" w:rsidP="00531B77">
            <w:pPr>
              <w:rPr>
                <w:b/>
                <w:sz w:val="30"/>
                <w:szCs w:val="30"/>
              </w:rPr>
            </w:pPr>
            <w:r w:rsidRPr="006C2B3C">
              <w:rPr>
                <w:rFonts w:eastAsia="Times New Roman"/>
                <w:b/>
              </w:rPr>
              <w:t>Condizioni d’entrata</w:t>
            </w:r>
          </w:p>
        </w:tc>
        <w:tc>
          <w:tcPr>
            <w:tcW w:w="6381" w:type="dxa"/>
            <w:shd w:val="clear" w:color="auto" w:fill="auto"/>
          </w:tcPr>
          <w:p w:rsidR="007317AE" w:rsidRDefault="007317AE" w:rsidP="00572639">
            <w:pPr>
              <w:pStyle w:val="Default"/>
              <w:numPr>
                <w:ilvl w:val="0"/>
                <w:numId w:val="11"/>
              </w:numPr>
            </w:pPr>
            <w:r w:rsidRPr="00D75AF6">
              <w:t>L' Utente</w:t>
            </w:r>
            <w:r>
              <w:t xml:space="preserve"> è loggato sulla homepage.</w:t>
            </w:r>
          </w:p>
          <w:p w:rsidR="007317AE" w:rsidRDefault="007317AE" w:rsidP="00572639">
            <w:pPr>
              <w:pStyle w:val="Default"/>
              <w:numPr>
                <w:ilvl w:val="0"/>
                <w:numId w:val="11"/>
              </w:numPr>
            </w:pPr>
            <w:r>
              <w:t>L’Utente ha ricercato il film tramite la barra di ricerca.</w:t>
            </w:r>
          </w:p>
          <w:p w:rsidR="007317AE" w:rsidRPr="009F16D2" w:rsidRDefault="007317AE" w:rsidP="00572639">
            <w:pPr>
              <w:pStyle w:val="Default"/>
              <w:numPr>
                <w:ilvl w:val="0"/>
                <w:numId w:val="11"/>
              </w:numPr>
            </w:pPr>
            <w:r>
              <w:t>L’Utente si trova nella pagina dedicata al film ricercato.</w:t>
            </w:r>
          </w:p>
        </w:tc>
      </w:tr>
      <w:tr w:rsidR="007317AE" w:rsidRPr="006C2B3C" w:rsidTr="007317AE">
        <w:tc>
          <w:tcPr>
            <w:tcW w:w="3508" w:type="dxa"/>
            <w:shd w:val="clear" w:color="auto" w:fill="auto"/>
          </w:tcPr>
          <w:p w:rsidR="007317AE" w:rsidRPr="006C2B3C" w:rsidRDefault="007317AE" w:rsidP="00531B77">
            <w:pPr>
              <w:rPr>
                <w:b/>
                <w:sz w:val="30"/>
                <w:szCs w:val="30"/>
              </w:rPr>
            </w:pPr>
            <w:r w:rsidRPr="006C2B3C">
              <w:rPr>
                <w:rFonts w:eastAsia="Times New Roman"/>
                <w:b/>
              </w:rPr>
              <w:t>Condizioni d’uscita</w:t>
            </w:r>
          </w:p>
        </w:tc>
        <w:tc>
          <w:tcPr>
            <w:tcW w:w="6381" w:type="dxa"/>
            <w:shd w:val="clear" w:color="auto" w:fill="auto"/>
          </w:tcPr>
          <w:p w:rsidR="007317AE" w:rsidRPr="009F16D2" w:rsidRDefault="007317AE" w:rsidP="00572639">
            <w:pPr>
              <w:pStyle w:val="Default"/>
              <w:numPr>
                <w:ilvl w:val="0"/>
                <w:numId w:val="11"/>
              </w:numPr>
            </w:pPr>
            <w:r w:rsidRPr="00D75AF6">
              <w:t>L</w:t>
            </w:r>
            <w:r w:rsidR="00AD1C7A">
              <w:t>’Utente viene reindirizzato sulla pagina del film con l’aggiunta della sua recensione.</w:t>
            </w:r>
          </w:p>
        </w:tc>
      </w:tr>
      <w:tr w:rsidR="007317AE" w:rsidRPr="006C2B3C" w:rsidTr="007317AE">
        <w:tc>
          <w:tcPr>
            <w:tcW w:w="3508" w:type="dxa"/>
            <w:shd w:val="clear" w:color="auto" w:fill="auto"/>
          </w:tcPr>
          <w:p w:rsidR="007317AE" w:rsidRPr="006C2B3C" w:rsidRDefault="007317AE" w:rsidP="00531B77">
            <w:pPr>
              <w:rPr>
                <w:rFonts w:eastAsia="Times New Roman"/>
                <w:b/>
              </w:rPr>
            </w:pPr>
            <w:r>
              <w:rPr>
                <w:rFonts w:eastAsia="Times New Roman"/>
                <w:b/>
              </w:rPr>
              <w:lastRenderedPageBreak/>
              <w:t>Eccezioni</w:t>
            </w:r>
          </w:p>
        </w:tc>
        <w:tc>
          <w:tcPr>
            <w:tcW w:w="6381" w:type="dxa"/>
            <w:shd w:val="clear" w:color="auto" w:fill="auto"/>
          </w:tcPr>
          <w:p w:rsidR="007317AE" w:rsidRPr="00D75AF6" w:rsidRDefault="007317AE" w:rsidP="00572639">
            <w:pPr>
              <w:pStyle w:val="Default"/>
              <w:numPr>
                <w:ilvl w:val="0"/>
                <w:numId w:val="11"/>
              </w:numPr>
            </w:pPr>
            <w:r>
              <w:t xml:space="preserve">Se la recensione non viene scritta correttamente l’Utente viene rimandato a </w:t>
            </w:r>
            <w:proofErr w:type="gramStart"/>
            <w:r>
              <w:t>U</w:t>
            </w:r>
            <w:r w:rsidR="00600CA0">
              <w:t>.</w:t>
            </w:r>
            <w:r>
              <w:t>C</w:t>
            </w:r>
            <w:r w:rsidR="00600CA0">
              <w:t xml:space="preserve">  </w:t>
            </w:r>
            <w:r w:rsidR="00AC1A22">
              <w:t>Inserire</w:t>
            </w:r>
            <w:proofErr w:type="gramEnd"/>
            <w:r w:rsidR="00AC1A22">
              <w:t xml:space="preserve"> recensione errato.</w:t>
            </w:r>
          </w:p>
        </w:tc>
      </w:tr>
    </w:tbl>
    <w:p w:rsidR="00091920" w:rsidRDefault="00091920" w:rsidP="004D5F12"/>
    <w:p w:rsidR="00423FBA" w:rsidRPr="00423FBA" w:rsidRDefault="00423FBA" w:rsidP="004D5F12">
      <w:pPr>
        <w:rPr>
          <w:u w:val="single"/>
        </w:rPr>
      </w:pPr>
    </w:p>
    <w:p w:rsidR="00091920" w:rsidRDefault="00091920" w:rsidP="004D5F12"/>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8"/>
        <w:gridCol w:w="6381"/>
      </w:tblGrid>
      <w:tr w:rsidR="00AC1A22" w:rsidRPr="006C2B3C" w:rsidTr="00AC1A22">
        <w:tc>
          <w:tcPr>
            <w:tcW w:w="3508" w:type="dxa"/>
            <w:shd w:val="clear" w:color="auto" w:fill="auto"/>
          </w:tcPr>
          <w:p w:rsidR="00AC1A22" w:rsidRPr="006C2B3C" w:rsidRDefault="00AC1A22" w:rsidP="00531B77">
            <w:pPr>
              <w:rPr>
                <w:b/>
                <w:sz w:val="30"/>
                <w:szCs w:val="30"/>
              </w:rPr>
            </w:pPr>
            <w:r w:rsidRPr="006C2B3C">
              <w:rPr>
                <w:rFonts w:eastAsia="Times New Roman"/>
                <w:b/>
              </w:rPr>
              <w:t>Nome caso d’uso</w:t>
            </w:r>
          </w:p>
        </w:tc>
        <w:tc>
          <w:tcPr>
            <w:tcW w:w="6381" w:type="dxa"/>
            <w:shd w:val="clear" w:color="auto" w:fill="auto"/>
          </w:tcPr>
          <w:p w:rsidR="00AC1A22" w:rsidRPr="0014105A" w:rsidRDefault="00AC1A22" w:rsidP="00531B77">
            <w:pPr>
              <w:rPr>
                <w:b/>
              </w:rPr>
            </w:pPr>
            <w:r w:rsidRPr="0014105A">
              <w:rPr>
                <w:b/>
              </w:rPr>
              <w:t>U</w:t>
            </w:r>
            <w:r w:rsidR="00600CA0">
              <w:rPr>
                <w:b/>
              </w:rPr>
              <w:t>.</w:t>
            </w:r>
            <w:r w:rsidRPr="0014105A">
              <w:rPr>
                <w:b/>
              </w:rPr>
              <w:t>C</w:t>
            </w:r>
            <w:r w:rsidR="00600CA0">
              <w:rPr>
                <w:b/>
              </w:rPr>
              <w:t xml:space="preserve"> - </w:t>
            </w:r>
            <w:r>
              <w:rPr>
                <w:b/>
              </w:rPr>
              <w:t>Inserire Recensione Errato</w:t>
            </w:r>
          </w:p>
        </w:tc>
      </w:tr>
      <w:tr w:rsidR="00AC1A22" w:rsidRPr="006C2B3C" w:rsidTr="00AC1A22">
        <w:tc>
          <w:tcPr>
            <w:tcW w:w="3508" w:type="dxa"/>
            <w:shd w:val="clear" w:color="auto" w:fill="auto"/>
          </w:tcPr>
          <w:p w:rsidR="00AC1A22" w:rsidRPr="006C2B3C" w:rsidRDefault="00AC1A22" w:rsidP="00531B77">
            <w:pPr>
              <w:rPr>
                <w:b/>
                <w:sz w:val="30"/>
                <w:szCs w:val="30"/>
              </w:rPr>
            </w:pPr>
            <w:r w:rsidRPr="006C2B3C">
              <w:rPr>
                <w:rFonts w:eastAsia="Times New Roman"/>
                <w:b/>
              </w:rPr>
              <w:t>Attori partecipanti</w:t>
            </w:r>
          </w:p>
        </w:tc>
        <w:tc>
          <w:tcPr>
            <w:tcW w:w="6381" w:type="dxa"/>
            <w:shd w:val="clear" w:color="auto" w:fill="auto"/>
          </w:tcPr>
          <w:p w:rsidR="00AC1A22" w:rsidRPr="006C2B3C" w:rsidRDefault="00AC1A22" w:rsidP="00531B77">
            <w:pPr>
              <w:rPr>
                <w:b/>
                <w:sz w:val="30"/>
                <w:szCs w:val="30"/>
              </w:rPr>
            </w:pPr>
            <w:r w:rsidRPr="006C2B3C">
              <w:rPr>
                <w:rFonts w:eastAsia="Times New Roman"/>
              </w:rPr>
              <w:t xml:space="preserve">Iniziata da </w:t>
            </w:r>
            <w:r w:rsidRPr="006C2B3C">
              <w:rPr>
                <w:rFonts w:eastAsia="Times New Roman"/>
                <w:i/>
              </w:rPr>
              <w:t>Utente</w:t>
            </w:r>
            <w:r>
              <w:rPr>
                <w:rFonts w:eastAsia="Times New Roman"/>
                <w:i/>
              </w:rPr>
              <w:t xml:space="preserve"> Registrato</w:t>
            </w:r>
          </w:p>
        </w:tc>
      </w:tr>
      <w:tr w:rsidR="00AC1A22" w:rsidRPr="006C2B3C" w:rsidTr="00AC1A22">
        <w:tc>
          <w:tcPr>
            <w:tcW w:w="3508" w:type="dxa"/>
            <w:shd w:val="clear" w:color="auto" w:fill="auto"/>
          </w:tcPr>
          <w:p w:rsidR="00AC1A22" w:rsidRPr="006C2B3C" w:rsidRDefault="00AC1A22" w:rsidP="00531B77">
            <w:pPr>
              <w:rPr>
                <w:b/>
                <w:sz w:val="30"/>
                <w:szCs w:val="30"/>
              </w:rPr>
            </w:pPr>
            <w:r w:rsidRPr="006C2B3C">
              <w:rPr>
                <w:rFonts w:eastAsia="Times New Roman"/>
                <w:b/>
              </w:rPr>
              <w:t>Flusso degli eventi</w:t>
            </w:r>
          </w:p>
        </w:tc>
        <w:tc>
          <w:tcPr>
            <w:tcW w:w="6381"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AC1A22" w:rsidRPr="006C2B3C" w:rsidTr="00531B77">
              <w:trPr>
                <w:trHeight w:val="417"/>
              </w:trPr>
              <w:tc>
                <w:tcPr>
                  <w:tcW w:w="2947" w:type="dxa"/>
                  <w:shd w:val="clear" w:color="auto" w:fill="FFF2CC"/>
                </w:tcPr>
                <w:p w:rsidR="00AC1A22" w:rsidRPr="006C2B3C" w:rsidRDefault="00AC1A22" w:rsidP="00531B77">
                  <w:pPr>
                    <w:rPr>
                      <w:b/>
                      <w:sz w:val="30"/>
                      <w:szCs w:val="30"/>
                    </w:rPr>
                  </w:pPr>
                  <w:r w:rsidRPr="006C2B3C">
                    <w:rPr>
                      <w:rFonts w:eastAsia="Times New Roman"/>
                      <w:b/>
                    </w:rPr>
                    <w:t>ATTORE</w:t>
                  </w:r>
                </w:p>
              </w:tc>
              <w:tc>
                <w:tcPr>
                  <w:tcW w:w="2947" w:type="dxa"/>
                  <w:shd w:val="clear" w:color="auto" w:fill="FFF2CC"/>
                </w:tcPr>
                <w:p w:rsidR="00AC1A22" w:rsidRPr="006C2B3C" w:rsidRDefault="00AC1A22" w:rsidP="00531B77">
                  <w:pPr>
                    <w:rPr>
                      <w:b/>
                      <w:sz w:val="30"/>
                      <w:szCs w:val="30"/>
                    </w:rPr>
                  </w:pPr>
                  <w:r w:rsidRPr="006C2B3C">
                    <w:rPr>
                      <w:rFonts w:eastAsia="Times New Roman"/>
                      <w:b/>
                    </w:rPr>
                    <w:t>SISTEMA</w:t>
                  </w:r>
                </w:p>
              </w:tc>
            </w:tr>
            <w:tr w:rsidR="00AC1A22" w:rsidRPr="006C2B3C" w:rsidTr="00531B77">
              <w:trPr>
                <w:trHeight w:val="677"/>
              </w:trPr>
              <w:tc>
                <w:tcPr>
                  <w:tcW w:w="2947" w:type="dxa"/>
                  <w:shd w:val="clear" w:color="auto" w:fill="auto"/>
                </w:tcPr>
                <w:p w:rsidR="00AC1A22" w:rsidRPr="009F16D2" w:rsidRDefault="00AC1A22" w:rsidP="00531B77">
                  <w:pPr>
                    <w:ind w:left="360"/>
                  </w:pPr>
                </w:p>
              </w:tc>
              <w:tc>
                <w:tcPr>
                  <w:tcW w:w="2947" w:type="dxa"/>
                  <w:shd w:val="clear" w:color="auto" w:fill="auto"/>
                </w:tcPr>
                <w:p w:rsidR="00AC1A22" w:rsidRPr="00BE12B7" w:rsidRDefault="00AC1A22" w:rsidP="00531B77">
                  <w:r>
                    <w:t>1.Il sistema invia un messaggio di errore</w:t>
                  </w:r>
                </w:p>
              </w:tc>
            </w:tr>
            <w:tr w:rsidR="00AC1A22" w:rsidRPr="006C2B3C" w:rsidTr="00531B77">
              <w:trPr>
                <w:trHeight w:val="714"/>
              </w:trPr>
              <w:tc>
                <w:tcPr>
                  <w:tcW w:w="2947" w:type="dxa"/>
                  <w:shd w:val="clear" w:color="auto" w:fill="auto"/>
                </w:tcPr>
                <w:p w:rsidR="00AC1A22" w:rsidRPr="00BE12B7" w:rsidRDefault="00AC1A22" w:rsidP="00531B77">
                  <w:r w:rsidRPr="00BE12B7">
                    <w:t>2</w:t>
                  </w:r>
                  <w:r>
                    <w:t>.L’utente legge il messaggio di errore.</w:t>
                  </w:r>
                </w:p>
              </w:tc>
              <w:tc>
                <w:tcPr>
                  <w:tcW w:w="2947" w:type="dxa"/>
                  <w:shd w:val="clear" w:color="auto" w:fill="auto"/>
                </w:tcPr>
                <w:p w:rsidR="00AC1A22" w:rsidRPr="009F16D2" w:rsidRDefault="00AC1A22" w:rsidP="00531B77"/>
              </w:tc>
            </w:tr>
            <w:tr w:rsidR="00AC1A22" w:rsidRPr="006C2B3C" w:rsidTr="00531B77">
              <w:trPr>
                <w:trHeight w:val="714"/>
              </w:trPr>
              <w:tc>
                <w:tcPr>
                  <w:tcW w:w="2947" w:type="dxa"/>
                  <w:shd w:val="clear" w:color="auto" w:fill="auto"/>
                </w:tcPr>
                <w:p w:rsidR="00AC1A22" w:rsidRPr="00BE12B7" w:rsidRDefault="00AC1A22" w:rsidP="00531B77">
                  <w:pPr>
                    <w:rPr>
                      <w:sz w:val="30"/>
                      <w:szCs w:val="30"/>
                    </w:rPr>
                  </w:pPr>
                </w:p>
              </w:tc>
              <w:tc>
                <w:tcPr>
                  <w:tcW w:w="2947" w:type="dxa"/>
                  <w:shd w:val="clear" w:color="auto" w:fill="auto"/>
                </w:tcPr>
                <w:p w:rsidR="00AC1A22" w:rsidRPr="00D75AF6" w:rsidRDefault="00AC1A22" w:rsidP="00531B77">
                  <w:r>
                    <w:t xml:space="preserve">3.Il sistema permette di reinserire una nuova recensione. </w:t>
                  </w:r>
                </w:p>
              </w:tc>
            </w:tr>
            <w:tr w:rsidR="00454866" w:rsidRPr="006C2B3C" w:rsidTr="00531B77">
              <w:trPr>
                <w:trHeight w:val="714"/>
              </w:trPr>
              <w:tc>
                <w:tcPr>
                  <w:tcW w:w="2947" w:type="dxa"/>
                  <w:shd w:val="clear" w:color="auto" w:fill="auto"/>
                </w:tcPr>
                <w:p w:rsidR="00454866" w:rsidRPr="00454866" w:rsidRDefault="00454866" w:rsidP="00454866">
                  <w:pPr>
                    <w:rPr>
                      <w:sz w:val="30"/>
                      <w:szCs w:val="30"/>
                    </w:rPr>
                  </w:pPr>
                  <w:r>
                    <w:t xml:space="preserve">4.L’utente scrive nel </w:t>
                  </w:r>
                  <w:proofErr w:type="spellStart"/>
                  <w:r>
                    <w:t>form</w:t>
                  </w:r>
                  <w:proofErr w:type="spellEnd"/>
                  <w:r>
                    <w:t xml:space="preserve"> per la recensione, il titolo nella text area del titolo e la recensione nella text area dedicata e clicca su “invia”.</w:t>
                  </w:r>
                </w:p>
              </w:tc>
              <w:tc>
                <w:tcPr>
                  <w:tcW w:w="2947" w:type="dxa"/>
                  <w:shd w:val="clear" w:color="auto" w:fill="auto"/>
                </w:tcPr>
                <w:p w:rsidR="00454866" w:rsidRPr="00D75AF6" w:rsidRDefault="00454866" w:rsidP="00454866"/>
              </w:tc>
            </w:tr>
            <w:tr w:rsidR="00454866" w:rsidRPr="006C2B3C" w:rsidTr="00531B77">
              <w:trPr>
                <w:trHeight w:val="714"/>
              </w:trPr>
              <w:tc>
                <w:tcPr>
                  <w:tcW w:w="2947" w:type="dxa"/>
                  <w:shd w:val="clear" w:color="auto" w:fill="auto"/>
                </w:tcPr>
                <w:p w:rsidR="00454866" w:rsidRDefault="00454866" w:rsidP="00454866"/>
              </w:tc>
              <w:tc>
                <w:tcPr>
                  <w:tcW w:w="2947" w:type="dxa"/>
                  <w:shd w:val="clear" w:color="auto" w:fill="auto"/>
                </w:tcPr>
                <w:p w:rsidR="00454866" w:rsidRPr="00D75AF6" w:rsidRDefault="00454866" w:rsidP="00454866">
                  <w:r>
                    <w:t>4.Il sistema esegue il controllo e pubblica la recensione.</w:t>
                  </w:r>
                </w:p>
              </w:tc>
            </w:tr>
          </w:tbl>
          <w:p w:rsidR="00AC1A22" w:rsidRPr="006C2B3C" w:rsidRDefault="00AC1A22" w:rsidP="00531B77">
            <w:pPr>
              <w:rPr>
                <w:b/>
                <w:sz w:val="30"/>
                <w:szCs w:val="30"/>
              </w:rPr>
            </w:pPr>
          </w:p>
        </w:tc>
      </w:tr>
      <w:tr w:rsidR="00AC1A22" w:rsidRPr="006C2B3C" w:rsidTr="00AC1A22">
        <w:tc>
          <w:tcPr>
            <w:tcW w:w="3508" w:type="dxa"/>
            <w:shd w:val="clear" w:color="auto" w:fill="auto"/>
          </w:tcPr>
          <w:p w:rsidR="00AC1A22" w:rsidRPr="006C2B3C" w:rsidRDefault="00AC1A22" w:rsidP="00531B77">
            <w:pPr>
              <w:rPr>
                <w:b/>
                <w:sz w:val="30"/>
                <w:szCs w:val="30"/>
              </w:rPr>
            </w:pPr>
            <w:r w:rsidRPr="006C2B3C">
              <w:rPr>
                <w:rFonts w:eastAsia="Times New Roman"/>
                <w:b/>
              </w:rPr>
              <w:t>Condizioni d’entrata</w:t>
            </w:r>
          </w:p>
        </w:tc>
        <w:tc>
          <w:tcPr>
            <w:tcW w:w="6381" w:type="dxa"/>
            <w:shd w:val="clear" w:color="auto" w:fill="auto"/>
          </w:tcPr>
          <w:p w:rsidR="00AC1A22" w:rsidRPr="009F16D2" w:rsidRDefault="00AC1A22" w:rsidP="00572639">
            <w:pPr>
              <w:pStyle w:val="Default"/>
              <w:numPr>
                <w:ilvl w:val="0"/>
                <w:numId w:val="11"/>
              </w:numPr>
            </w:pPr>
            <w:r w:rsidRPr="00D75AF6">
              <w:t>L'</w:t>
            </w:r>
            <w:r w:rsidR="007E26EB">
              <w:t>utente inserisce la recensione e preme invio, viene quindi mostrato un messaggio di errore</w:t>
            </w:r>
          </w:p>
        </w:tc>
      </w:tr>
      <w:tr w:rsidR="00AC1A22" w:rsidRPr="006C2B3C" w:rsidTr="00AC1A22">
        <w:tc>
          <w:tcPr>
            <w:tcW w:w="3508" w:type="dxa"/>
            <w:shd w:val="clear" w:color="auto" w:fill="auto"/>
          </w:tcPr>
          <w:p w:rsidR="00AC1A22" w:rsidRPr="006C2B3C" w:rsidRDefault="00AC1A22" w:rsidP="00531B77">
            <w:pPr>
              <w:rPr>
                <w:b/>
                <w:sz w:val="30"/>
                <w:szCs w:val="30"/>
              </w:rPr>
            </w:pPr>
            <w:r w:rsidRPr="006C2B3C">
              <w:rPr>
                <w:rFonts w:eastAsia="Times New Roman"/>
                <w:b/>
              </w:rPr>
              <w:t>Condizioni d’uscita</w:t>
            </w:r>
          </w:p>
        </w:tc>
        <w:tc>
          <w:tcPr>
            <w:tcW w:w="6381" w:type="dxa"/>
            <w:shd w:val="clear" w:color="auto" w:fill="auto"/>
          </w:tcPr>
          <w:p w:rsidR="007E26EB" w:rsidRDefault="007E26EB" w:rsidP="00572639">
            <w:pPr>
              <w:pStyle w:val="Default"/>
              <w:numPr>
                <w:ilvl w:val="0"/>
                <w:numId w:val="11"/>
              </w:numPr>
            </w:pPr>
            <w:r>
              <w:t>L’utente può reinserire la recensione.</w:t>
            </w:r>
          </w:p>
          <w:p w:rsidR="00AC1A22" w:rsidRPr="009F16D2" w:rsidRDefault="00AC1A22" w:rsidP="00572639">
            <w:pPr>
              <w:pStyle w:val="Default"/>
              <w:numPr>
                <w:ilvl w:val="0"/>
                <w:numId w:val="11"/>
              </w:numPr>
            </w:pPr>
            <w:r w:rsidRPr="00D75AF6">
              <w:t>L</w:t>
            </w:r>
            <w:r>
              <w:t>a recensione è stata caricata correttamente.</w:t>
            </w:r>
          </w:p>
        </w:tc>
      </w:tr>
      <w:tr w:rsidR="00AC1A22" w:rsidRPr="006C2B3C" w:rsidTr="00AC1A22">
        <w:tc>
          <w:tcPr>
            <w:tcW w:w="3508" w:type="dxa"/>
            <w:shd w:val="clear" w:color="auto" w:fill="auto"/>
          </w:tcPr>
          <w:p w:rsidR="00AC1A22" w:rsidRPr="006C2B3C" w:rsidRDefault="00AC1A22" w:rsidP="00531B77">
            <w:pPr>
              <w:rPr>
                <w:rFonts w:eastAsia="Times New Roman"/>
                <w:b/>
              </w:rPr>
            </w:pPr>
            <w:r>
              <w:rPr>
                <w:rFonts w:eastAsia="Times New Roman"/>
                <w:b/>
              </w:rPr>
              <w:t>Eccezioni</w:t>
            </w:r>
          </w:p>
        </w:tc>
        <w:tc>
          <w:tcPr>
            <w:tcW w:w="6381" w:type="dxa"/>
            <w:shd w:val="clear" w:color="auto" w:fill="auto"/>
          </w:tcPr>
          <w:p w:rsidR="00AC1A22" w:rsidRPr="00D75AF6" w:rsidRDefault="00AC1A22" w:rsidP="00572639">
            <w:pPr>
              <w:pStyle w:val="Default"/>
              <w:numPr>
                <w:ilvl w:val="0"/>
                <w:numId w:val="11"/>
              </w:numPr>
            </w:pPr>
            <w:r>
              <w:t xml:space="preserve">L’utente potrebbe scrivere una recensione non valida e viene rimandato a </w:t>
            </w:r>
            <w:proofErr w:type="gramStart"/>
            <w:r>
              <w:t>U.C</w:t>
            </w:r>
            <w:r w:rsidR="00600CA0">
              <w:t xml:space="preserve">  </w:t>
            </w:r>
            <w:r>
              <w:t>Inserire</w:t>
            </w:r>
            <w:proofErr w:type="gramEnd"/>
            <w:r>
              <w:t xml:space="preserve"> recensione errato.</w:t>
            </w:r>
          </w:p>
        </w:tc>
      </w:tr>
    </w:tbl>
    <w:p w:rsidR="00423FBA" w:rsidRDefault="00423FBA" w:rsidP="004D5F12"/>
    <w:p w:rsidR="00AC1A22" w:rsidRDefault="00AC1A22" w:rsidP="004D5F12"/>
    <w:p w:rsidR="00AC1A22" w:rsidRPr="00C640DE" w:rsidRDefault="00AC1A22" w:rsidP="004D5F12"/>
    <w:p w:rsidR="001E0BF9" w:rsidRDefault="001E0BF9" w:rsidP="001E0BF9">
      <w:pPr>
        <w:pStyle w:val="Titolo2"/>
        <w:numPr>
          <w:ilvl w:val="0"/>
          <w:numId w:val="0"/>
        </w:numPr>
      </w:pPr>
      <w:bookmarkStart w:id="30" w:name="_Toc964599"/>
      <w:r w:rsidRPr="00C640DE">
        <w:lastRenderedPageBreak/>
        <w:t>AF_RF_</w:t>
      </w:r>
      <w:r w:rsidR="00423FBA">
        <w:t>5</w:t>
      </w:r>
      <w:r w:rsidRPr="00C640DE">
        <w:t xml:space="preserve"> – Gestione Statistiche di sistema</w:t>
      </w:r>
      <w:bookmarkEnd w:id="30"/>
    </w:p>
    <w:p w:rsidR="00467A12" w:rsidRDefault="00467A12" w:rsidP="00467A12"/>
    <w:p w:rsidR="00467A12" w:rsidRDefault="00467A12" w:rsidP="00467A12"/>
    <w:p w:rsidR="00467A12" w:rsidRDefault="001E56C4" w:rsidP="00467A12">
      <w:r>
        <w:rPr>
          <w:noProof/>
          <w:sz w:val="28"/>
          <w:szCs w:val="28"/>
        </w:rPr>
        <w:drawing>
          <wp:anchor distT="0" distB="0" distL="114300" distR="114300" simplePos="0" relativeHeight="251691520" behindDoc="0" locked="0" layoutInCell="1" allowOverlap="1">
            <wp:simplePos x="0" y="0"/>
            <wp:positionH relativeFrom="column">
              <wp:posOffset>300252</wp:posOffset>
            </wp:positionH>
            <wp:positionV relativeFrom="paragraph">
              <wp:posOffset>123692</wp:posOffset>
            </wp:positionV>
            <wp:extent cx="4933315" cy="1467485"/>
            <wp:effectExtent l="0" t="0" r="635" b="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3315" cy="1467485"/>
                    </a:xfrm>
                    <a:prstGeom prst="rect">
                      <a:avLst/>
                    </a:prstGeom>
                    <a:noFill/>
                    <a:ln>
                      <a:noFill/>
                    </a:ln>
                  </pic:spPr>
                </pic:pic>
              </a:graphicData>
            </a:graphic>
          </wp:anchor>
        </w:drawing>
      </w:r>
    </w:p>
    <w:p w:rsidR="00467A12" w:rsidRDefault="00467A12" w:rsidP="00467A12"/>
    <w:p w:rsidR="00467A12" w:rsidRDefault="00467A12" w:rsidP="00467A12"/>
    <w:p w:rsidR="00467A12" w:rsidRDefault="00467A12" w:rsidP="00467A12"/>
    <w:p w:rsidR="00467A12" w:rsidRDefault="00467A12" w:rsidP="00467A12"/>
    <w:p w:rsidR="00467A12" w:rsidRDefault="00467A12" w:rsidP="00467A12"/>
    <w:p w:rsidR="00467A12" w:rsidRDefault="00467A12" w:rsidP="00467A12"/>
    <w:p w:rsidR="001E0BF9" w:rsidRPr="007058D3" w:rsidRDefault="001E0BF9" w:rsidP="001E0BF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1E0BF9" w:rsidRPr="006C2B3C" w:rsidTr="005049F4">
        <w:tc>
          <w:tcPr>
            <w:tcW w:w="3733" w:type="dxa"/>
            <w:shd w:val="clear" w:color="auto" w:fill="auto"/>
          </w:tcPr>
          <w:p w:rsidR="001E0BF9" w:rsidRPr="006C2B3C" w:rsidRDefault="001E0BF9" w:rsidP="005049F4">
            <w:pPr>
              <w:rPr>
                <w:b/>
                <w:sz w:val="30"/>
                <w:szCs w:val="30"/>
              </w:rPr>
            </w:pPr>
            <w:r w:rsidRPr="006C2B3C">
              <w:rPr>
                <w:rFonts w:eastAsia="Times New Roman"/>
                <w:b/>
              </w:rPr>
              <w:t>Nome caso d’uso</w:t>
            </w:r>
          </w:p>
        </w:tc>
        <w:tc>
          <w:tcPr>
            <w:tcW w:w="6120" w:type="dxa"/>
            <w:shd w:val="clear" w:color="auto" w:fill="auto"/>
          </w:tcPr>
          <w:p w:rsidR="001E0BF9" w:rsidRPr="006C2B3C" w:rsidRDefault="001E0BF9" w:rsidP="005049F4">
            <w:pPr>
              <w:rPr>
                <w:b/>
                <w:sz w:val="30"/>
                <w:szCs w:val="30"/>
              </w:rPr>
            </w:pPr>
            <w:r w:rsidRPr="00DB2245">
              <w:rPr>
                <w:b/>
                <w:bCs/>
              </w:rPr>
              <w:t>UC_</w:t>
            </w:r>
            <w:r w:rsidR="00423FBA">
              <w:rPr>
                <w:b/>
                <w:bCs/>
              </w:rPr>
              <w:t>5</w:t>
            </w:r>
            <w:r>
              <w:rPr>
                <w:b/>
                <w:bCs/>
              </w:rPr>
              <w:t>.1 - Visualizzazione statistiche</w:t>
            </w:r>
          </w:p>
        </w:tc>
      </w:tr>
      <w:tr w:rsidR="001E0BF9" w:rsidRPr="006C2B3C" w:rsidTr="005049F4">
        <w:tc>
          <w:tcPr>
            <w:tcW w:w="3733" w:type="dxa"/>
            <w:shd w:val="clear" w:color="auto" w:fill="auto"/>
          </w:tcPr>
          <w:p w:rsidR="001E0BF9" w:rsidRPr="006C2B3C" w:rsidRDefault="001E0BF9" w:rsidP="005049F4">
            <w:pPr>
              <w:rPr>
                <w:b/>
                <w:sz w:val="30"/>
                <w:szCs w:val="30"/>
              </w:rPr>
            </w:pPr>
            <w:r w:rsidRPr="006C2B3C">
              <w:rPr>
                <w:rFonts w:eastAsia="Times New Roman"/>
                <w:b/>
              </w:rPr>
              <w:t>Attori partecipanti</w:t>
            </w:r>
          </w:p>
        </w:tc>
        <w:tc>
          <w:tcPr>
            <w:tcW w:w="6120" w:type="dxa"/>
            <w:shd w:val="clear" w:color="auto" w:fill="auto"/>
          </w:tcPr>
          <w:p w:rsidR="001E0BF9" w:rsidRPr="00472524" w:rsidRDefault="001E0BF9" w:rsidP="005049F4">
            <w:pPr>
              <w:rPr>
                <w:b/>
              </w:rPr>
            </w:pPr>
            <w:r w:rsidRPr="006C2B3C">
              <w:rPr>
                <w:rFonts w:eastAsia="Times New Roman"/>
              </w:rPr>
              <w:t xml:space="preserve">Iniziata da </w:t>
            </w:r>
            <w:r w:rsidRPr="006C2B3C">
              <w:rPr>
                <w:rFonts w:eastAsia="Times New Roman"/>
                <w:i/>
              </w:rPr>
              <w:t xml:space="preserve">Utente </w:t>
            </w:r>
            <w:r w:rsidR="00B03244">
              <w:rPr>
                <w:rFonts w:eastAsia="Times New Roman"/>
                <w:i/>
              </w:rPr>
              <w:t>D</w:t>
            </w:r>
            <w:r>
              <w:rPr>
                <w:rFonts w:eastAsia="Times New Roman"/>
                <w:i/>
              </w:rPr>
              <w:t>irector</w:t>
            </w:r>
          </w:p>
        </w:tc>
      </w:tr>
      <w:tr w:rsidR="001E0BF9" w:rsidRPr="006C2B3C" w:rsidTr="005049F4">
        <w:tc>
          <w:tcPr>
            <w:tcW w:w="3733" w:type="dxa"/>
            <w:shd w:val="clear" w:color="auto" w:fill="auto"/>
          </w:tcPr>
          <w:p w:rsidR="001E0BF9" w:rsidRPr="006C2B3C" w:rsidRDefault="001E0BF9" w:rsidP="005049F4">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1E0BF9" w:rsidRPr="006C2B3C" w:rsidTr="005049F4">
              <w:trPr>
                <w:trHeight w:val="417"/>
              </w:trPr>
              <w:tc>
                <w:tcPr>
                  <w:tcW w:w="2947" w:type="dxa"/>
                  <w:shd w:val="clear" w:color="auto" w:fill="FFF2CC"/>
                </w:tcPr>
                <w:p w:rsidR="001E0BF9" w:rsidRPr="006C2B3C" w:rsidRDefault="001E0BF9" w:rsidP="005049F4">
                  <w:pPr>
                    <w:rPr>
                      <w:b/>
                      <w:sz w:val="30"/>
                      <w:szCs w:val="30"/>
                    </w:rPr>
                  </w:pPr>
                  <w:r w:rsidRPr="006C2B3C">
                    <w:rPr>
                      <w:rFonts w:eastAsia="Times New Roman"/>
                      <w:b/>
                    </w:rPr>
                    <w:t>ATTORE</w:t>
                  </w:r>
                </w:p>
              </w:tc>
              <w:tc>
                <w:tcPr>
                  <w:tcW w:w="2947" w:type="dxa"/>
                  <w:shd w:val="clear" w:color="auto" w:fill="FFF2CC"/>
                </w:tcPr>
                <w:p w:rsidR="001E0BF9" w:rsidRPr="006C2B3C" w:rsidRDefault="001E0BF9" w:rsidP="005049F4">
                  <w:pPr>
                    <w:rPr>
                      <w:b/>
                      <w:sz w:val="30"/>
                      <w:szCs w:val="30"/>
                    </w:rPr>
                  </w:pPr>
                  <w:r w:rsidRPr="006C2B3C">
                    <w:rPr>
                      <w:rFonts w:eastAsia="Times New Roman"/>
                      <w:b/>
                    </w:rPr>
                    <w:t>SISTEMA</w:t>
                  </w:r>
                </w:p>
              </w:tc>
            </w:tr>
            <w:tr w:rsidR="001E0BF9" w:rsidRPr="006C2B3C" w:rsidTr="005049F4">
              <w:trPr>
                <w:trHeight w:val="1492"/>
              </w:trPr>
              <w:tc>
                <w:tcPr>
                  <w:tcW w:w="2947" w:type="dxa"/>
                  <w:shd w:val="clear" w:color="auto" w:fill="auto"/>
                </w:tcPr>
                <w:p w:rsidR="001E0BF9" w:rsidRPr="00472524" w:rsidRDefault="001E0BF9" w:rsidP="005049F4">
                  <w:r w:rsidRPr="009F16D2">
                    <w:t xml:space="preserve">1. </w:t>
                  </w:r>
                  <w:r>
                    <w:t>L’Utente clicca sul bottone “</w:t>
                  </w:r>
                  <w:r>
                    <w:rPr>
                      <w:bCs/>
                      <w:sz w:val="23"/>
                      <w:szCs w:val="23"/>
                    </w:rPr>
                    <w:t>visualizza statistiche</w:t>
                  </w:r>
                  <w:r>
                    <w:t>”</w:t>
                  </w:r>
                </w:p>
              </w:tc>
              <w:tc>
                <w:tcPr>
                  <w:tcW w:w="2947" w:type="dxa"/>
                  <w:shd w:val="clear" w:color="auto" w:fill="auto"/>
                </w:tcPr>
                <w:p w:rsidR="001E0BF9" w:rsidRPr="006C2B3C" w:rsidRDefault="001E0BF9" w:rsidP="005049F4">
                  <w:pPr>
                    <w:rPr>
                      <w:b/>
                      <w:sz w:val="30"/>
                      <w:szCs w:val="30"/>
                    </w:rPr>
                  </w:pPr>
                </w:p>
              </w:tc>
            </w:tr>
            <w:tr w:rsidR="001E0BF9" w:rsidRPr="006C2B3C" w:rsidTr="005049F4">
              <w:trPr>
                <w:trHeight w:val="1545"/>
              </w:trPr>
              <w:tc>
                <w:tcPr>
                  <w:tcW w:w="2947" w:type="dxa"/>
                  <w:shd w:val="clear" w:color="auto" w:fill="auto"/>
                </w:tcPr>
                <w:p w:rsidR="001E0BF9" w:rsidRPr="006C2B3C" w:rsidRDefault="001E0BF9" w:rsidP="005049F4">
                  <w:pPr>
                    <w:rPr>
                      <w:b/>
                      <w:sz w:val="30"/>
                      <w:szCs w:val="30"/>
                    </w:rPr>
                  </w:pPr>
                </w:p>
              </w:tc>
              <w:tc>
                <w:tcPr>
                  <w:tcW w:w="2947" w:type="dxa"/>
                  <w:shd w:val="clear" w:color="auto" w:fill="auto"/>
                </w:tcPr>
                <w:p w:rsidR="001E0BF9" w:rsidRPr="009F16D2" w:rsidRDefault="001E0BF9" w:rsidP="00C31E44">
                  <w:pPr>
                    <w:pStyle w:val="Default"/>
                  </w:pPr>
                  <w:r w:rsidRPr="009F16D2">
                    <w:t xml:space="preserve">2. </w:t>
                  </w:r>
                  <w:r>
                    <w:t>Il sistema mostra all’utente</w:t>
                  </w:r>
                  <w:r w:rsidR="00F03B78">
                    <w:t xml:space="preserve"> la pagin</w:t>
                  </w:r>
                  <w:r w:rsidR="00C31E44">
                    <w:t>a</w:t>
                  </w:r>
                  <w:r w:rsidR="00F03B78">
                    <w:t xml:space="preserve"> contenente</w:t>
                  </w:r>
                  <w:r>
                    <w:t xml:space="preserve"> </w:t>
                  </w:r>
                  <w:r>
                    <w:rPr>
                      <w:sz w:val="23"/>
                      <w:szCs w:val="23"/>
                    </w:rPr>
                    <w:t>le statistiche riguardanti n° di utenti registrati</w:t>
                  </w:r>
                  <w:r w:rsidR="00C31E44">
                    <w:rPr>
                      <w:sz w:val="23"/>
                      <w:szCs w:val="23"/>
                    </w:rPr>
                    <w:t xml:space="preserve">, n° di film presenti nel catalogo e il n° totale di recensioni.  </w:t>
                  </w:r>
                </w:p>
              </w:tc>
            </w:tr>
          </w:tbl>
          <w:p w:rsidR="001E0BF9" w:rsidRPr="006C2B3C" w:rsidRDefault="001E0BF9" w:rsidP="005049F4">
            <w:pPr>
              <w:rPr>
                <w:b/>
                <w:sz w:val="30"/>
                <w:szCs w:val="30"/>
              </w:rPr>
            </w:pPr>
          </w:p>
        </w:tc>
      </w:tr>
      <w:tr w:rsidR="001E0BF9" w:rsidRPr="006C2B3C" w:rsidTr="005049F4">
        <w:tc>
          <w:tcPr>
            <w:tcW w:w="3733" w:type="dxa"/>
            <w:shd w:val="clear" w:color="auto" w:fill="auto"/>
          </w:tcPr>
          <w:p w:rsidR="001E0BF9" w:rsidRPr="006C2B3C" w:rsidRDefault="001E0BF9" w:rsidP="005049F4">
            <w:pPr>
              <w:rPr>
                <w:b/>
                <w:sz w:val="30"/>
                <w:szCs w:val="30"/>
              </w:rPr>
            </w:pPr>
            <w:r w:rsidRPr="006C2B3C">
              <w:rPr>
                <w:rFonts w:eastAsia="Times New Roman"/>
                <w:b/>
              </w:rPr>
              <w:t>Condizioni d’entrata</w:t>
            </w:r>
          </w:p>
        </w:tc>
        <w:tc>
          <w:tcPr>
            <w:tcW w:w="6120" w:type="dxa"/>
            <w:shd w:val="clear" w:color="auto" w:fill="auto"/>
          </w:tcPr>
          <w:p w:rsidR="001E0BF9" w:rsidRDefault="001E0BF9" w:rsidP="00572639">
            <w:pPr>
              <w:pStyle w:val="Paragrafoelenco"/>
              <w:numPr>
                <w:ilvl w:val="0"/>
                <w:numId w:val="15"/>
              </w:numPr>
            </w:pPr>
            <w:r>
              <w:t>L’utente è autenticato</w:t>
            </w:r>
          </w:p>
          <w:p w:rsidR="001E0BF9" w:rsidRPr="009F16D2" w:rsidRDefault="001E0BF9" w:rsidP="00572639">
            <w:pPr>
              <w:pStyle w:val="Paragrafoelenco"/>
              <w:numPr>
                <w:ilvl w:val="0"/>
                <w:numId w:val="15"/>
              </w:numPr>
            </w:pPr>
            <w:r>
              <w:t>L’utente si trova sulla pagina principale</w:t>
            </w:r>
            <w:r w:rsidR="00321FF3">
              <w:t>.</w:t>
            </w:r>
          </w:p>
        </w:tc>
      </w:tr>
      <w:tr w:rsidR="001E0BF9" w:rsidRPr="006C2B3C" w:rsidTr="005049F4">
        <w:tc>
          <w:tcPr>
            <w:tcW w:w="3733" w:type="dxa"/>
            <w:shd w:val="clear" w:color="auto" w:fill="auto"/>
          </w:tcPr>
          <w:p w:rsidR="001E0BF9" w:rsidRPr="006C2B3C" w:rsidRDefault="001E0BF9" w:rsidP="005049F4">
            <w:pPr>
              <w:rPr>
                <w:b/>
                <w:sz w:val="30"/>
                <w:szCs w:val="30"/>
              </w:rPr>
            </w:pPr>
            <w:r w:rsidRPr="006C2B3C">
              <w:rPr>
                <w:rFonts w:eastAsia="Times New Roman"/>
                <w:b/>
              </w:rPr>
              <w:t>Condizioni d’uscita</w:t>
            </w:r>
          </w:p>
        </w:tc>
        <w:tc>
          <w:tcPr>
            <w:tcW w:w="6120" w:type="dxa"/>
            <w:shd w:val="clear" w:color="auto" w:fill="auto"/>
          </w:tcPr>
          <w:p w:rsidR="001E0BF9" w:rsidRPr="009F16D2" w:rsidRDefault="001E0BF9" w:rsidP="00572639">
            <w:pPr>
              <w:pStyle w:val="Paragrafoelenco"/>
              <w:numPr>
                <w:ilvl w:val="0"/>
                <w:numId w:val="15"/>
              </w:numPr>
            </w:pPr>
            <w:r>
              <w:t>Il sistema mostra all’utente le statistiche</w:t>
            </w:r>
            <w:r w:rsidR="00321FF3">
              <w:t>.</w:t>
            </w:r>
          </w:p>
        </w:tc>
      </w:tr>
    </w:tbl>
    <w:p w:rsidR="002F1650" w:rsidRDefault="002F1650" w:rsidP="005B5088">
      <w:pPr>
        <w:tabs>
          <w:tab w:val="left" w:pos="7200"/>
        </w:tabs>
        <w:rPr>
          <w:sz w:val="28"/>
          <w:szCs w:val="28"/>
        </w:rPr>
      </w:pPr>
    </w:p>
    <w:p w:rsidR="009E3207" w:rsidRDefault="009E3207" w:rsidP="005B5088">
      <w:pPr>
        <w:tabs>
          <w:tab w:val="left" w:pos="7200"/>
        </w:tabs>
        <w:rPr>
          <w:sz w:val="28"/>
          <w:szCs w:val="28"/>
        </w:rPr>
      </w:pPr>
    </w:p>
    <w:p w:rsidR="002F1650" w:rsidRDefault="002F1650" w:rsidP="005B5088">
      <w:pPr>
        <w:tabs>
          <w:tab w:val="left" w:pos="7200"/>
        </w:tabs>
        <w:rPr>
          <w:sz w:val="28"/>
          <w:szCs w:val="28"/>
        </w:rPr>
      </w:pPr>
    </w:p>
    <w:p w:rsidR="00D16A26" w:rsidRPr="009B4E27" w:rsidRDefault="00D16A26" w:rsidP="005B5088">
      <w:pPr>
        <w:tabs>
          <w:tab w:val="left" w:pos="7200"/>
        </w:tabs>
        <w:rPr>
          <w:b/>
          <w:sz w:val="32"/>
          <w:szCs w:val="32"/>
        </w:rPr>
      </w:pPr>
    </w:p>
    <w:p w:rsidR="00181CE4" w:rsidRPr="00463571" w:rsidRDefault="00181CE4" w:rsidP="00181CE4">
      <w:pPr>
        <w:pStyle w:val="Titolo1"/>
        <w:numPr>
          <w:ilvl w:val="0"/>
          <w:numId w:val="21"/>
        </w:numPr>
        <w:rPr>
          <w:rFonts w:cstheme="majorHAnsi"/>
        </w:rPr>
      </w:pPr>
      <w:bookmarkStart w:id="31" w:name="_Toc964600"/>
      <w:r>
        <w:rPr>
          <w:rFonts w:cstheme="majorHAnsi"/>
        </w:rPr>
        <w:lastRenderedPageBreak/>
        <w:t xml:space="preserve">Class </w:t>
      </w:r>
      <w:proofErr w:type="spellStart"/>
      <w:r>
        <w:rPr>
          <w:rFonts w:cstheme="majorHAnsi"/>
        </w:rPr>
        <w:t>diagram</w:t>
      </w:r>
      <w:bookmarkEnd w:id="31"/>
      <w:proofErr w:type="spellEnd"/>
    </w:p>
    <w:p w:rsidR="007B6EC8" w:rsidRDefault="00572623" w:rsidP="005B5088">
      <w:pPr>
        <w:tabs>
          <w:tab w:val="left" w:pos="7200"/>
        </w:tabs>
        <w:rPr>
          <w:sz w:val="28"/>
          <w:szCs w:val="28"/>
        </w:rPr>
      </w:pPr>
      <w:r>
        <w:rPr>
          <w:noProof/>
        </w:rPr>
        <w:drawing>
          <wp:anchor distT="0" distB="0" distL="114300" distR="114300" simplePos="0" relativeHeight="251680256" behindDoc="0" locked="0" layoutInCell="1" allowOverlap="1">
            <wp:simplePos x="0" y="0"/>
            <wp:positionH relativeFrom="column">
              <wp:posOffset>-392430</wp:posOffset>
            </wp:positionH>
            <wp:positionV relativeFrom="paragraph">
              <wp:posOffset>200025</wp:posOffset>
            </wp:positionV>
            <wp:extent cx="6934200" cy="3229610"/>
            <wp:effectExtent l="0" t="0" r="0" b="0"/>
            <wp:wrapNone/>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4200" cy="3229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631F" w:rsidRDefault="0004631F" w:rsidP="005B5088">
      <w:pPr>
        <w:tabs>
          <w:tab w:val="left" w:pos="7200"/>
        </w:tabs>
        <w:rPr>
          <w:sz w:val="28"/>
          <w:szCs w:val="28"/>
        </w:rPr>
      </w:pPr>
    </w:p>
    <w:p w:rsidR="0004631F" w:rsidRDefault="0004631F" w:rsidP="005B5088">
      <w:pPr>
        <w:tabs>
          <w:tab w:val="left" w:pos="7200"/>
        </w:tabs>
        <w:rPr>
          <w:sz w:val="28"/>
          <w:szCs w:val="28"/>
        </w:rPr>
      </w:pPr>
    </w:p>
    <w:p w:rsidR="0004631F" w:rsidRDefault="0004631F" w:rsidP="005B5088">
      <w:pPr>
        <w:tabs>
          <w:tab w:val="left" w:pos="7200"/>
        </w:tabs>
        <w:rPr>
          <w:sz w:val="28"/>
          <w:szCs w:val="28"/>
        </w:rPr>
      </w:pPr>
    </w:p>
    <w:p w:rsidR="0004631F" w:rsidRDefault="0004631F" w:rsidP="005B5088">
      <w:pPr>
        <w:tabs>
          <w:tab w:val="left" w:pos="7200"/>
        </w:tabs>
        <w:rPr>
          <w:sz w:val="28"/>
          <w:szCs w:val="28"/>
        </w:rPr>
      </w:pPr>
    </w:p>
    <w:p w:rsidR="0004631F" w:rsidRDefault="0004631F" w:rsidP="005B5088">
      <w:pPr>
        <w:tabs>
          <w:tab w:val="left" w:pos="7200"/>
        </w:tabs>
        <w:rPr>
          <w:sz w:val="28"/>
          <w:szCs w:val="28"/>
        </w:rPr>
      </w:pPr>
    </w:p>
    <w:p w:rsidR="0004631F" w:rsidRDefault="0004631F" w:rsidP="005B5088">
      <w:pPr>
        <w:tabs>
          <w:tab w:val="left" w:pos="7200"/>
        </w:tabs>
        <w:rPr>
          <w:sz w:val="28"/>
          <w:szCs w:val="28"/>
        </w:rPr>
      </w:pPr>
    </w:p>
    <w:p w:rsidR="0004631F" w:rsidRDefault="0004631F" w:rsidP="005B5088">
      <w:pPr>
        <w:tabs>
          <w:tab w:val="left" w:pos="7200"/>
        </w:tabs>
        <w:rPr>
          <w:sz w:val="28"/>
          <w:szCs w:val="28"/>
        </w:rPr>
      </w:pPr>
    </w:p>
    <w:p w:rsidR="0004631F" w:rsidRDefault="0004631F" w:rsidP="005B5088">
      <w:pPr>
        <w:tabs>
          <w:tab w:val="left" w:pos="7200"/>
        </w:tabs>
        <w:rPr>
          <w:sz w:val="28"/>
          <w:szCs w:val="28"/>
        </w:rPr>
      </w:pPr>
    </w:p>
    <w:p w:rsidR="0004631F" w:rsidRDefault="0004631F" w:rsidP="005B5088">
      <w:pPr>
        <w:tabs>
          <w:tab w:val="left" w:pos="7200"/>
        </w:tabs>
        <w:rPr>
          <w:sz w:val="28"/>
          <w:szCs w:val="28"/>
        </w:rPr>
      </w:pPr>
    </w:p>
    <w:p w:rsidR="002F1650" w:rsidRPr="002F1650" w:rsidRDefault="002F1650" w:rsidP="005B5088">
      <w:pPr>
        <w:tabs>
          <w:tab w:val="left" w:pos="7200"/>
        </w:tabs>
        <w:rPr>
          <w:sz w:val="28"/>
          <w:szCs w:val="28"/>
          <w:u w:val="single"/>
        </w:rPr>
      </w:pPr>
    </w:p>
    <w:p w:rsidR="0004631F" w:rsidRDefault="0004631F" w:rsidP="00871333">
      <w:pPr>
        <w:pStyle w:val="Titolo3"/>
        <w:numPr>
          <w:ilvl w:val="0"/>
          <w:numId w:val="0"/>
        </w:numPr>
      </w:pPr>
    </w:p>
    <w:p w:rsidR="007B6EC8" w:rsidRPr="00F435D7" w:rsidRDefault="007B6EC8" w:rsidP="00871333">
      <w:pPr>
        <w:pStyle w:val="Titolo3"/>
      </w:pPr>
      <w:bookmarkStart w:id="32" w:name="_Toc964601"/>
      <w:r w:rsidRPr="00F435D7">
        <w:t xml:space="preserve">Gestione </w:t>
      </w:r>
      <w:r w:rsidR="00E46BCB" w:rsidRPr="00F435D7">
        <w:t>au</w:t>
      </w:r>
      <w:r w:rsidRPr="00F435D7">
        <w:t>tenticazione</w:t>
      </w:r>
      <w:bookmarkEnd w:id="32"/>
    </w:p>
    <w:p w:rsidR="00E46BCB" w:rsidRDefault="00572623" w:rsidP="005B5088">
      <w:pPr>
        <w:tabs>
          <w:tab w:val="left" w:pos="7200"/>
        </w:tabs>
        <w:rPr>
          <w:sz w:val="28"/>
          <w:szCs w:val="28"/>
        </w:rPr>
      </w:pPr>
      <w:r>
        <w:rPr>
          <w:noProof/>
        </w:rPr>
        <w:drawing>
          <wp:anchor distT="0" distB="0" distL="114300" distR="114300" simplePos="0" relativeHeight="251644416" behindDoc="0" locked="0" layoutInCell="1" allowOverlap="1">
            <wp:simplePos x="0" y="0"/>
            <wp:positionH relativeFrom="column">
              <wp:posOffset>-392430</wp:posOffset>
            </wp:positionH>
            <wp:positionV relativeFrom="paragraph">
              <wp:posOffset>211455</wp:posOffset>
            </wp:positionV>
            <wp:extent cx="7042785" cy="3498215"/>
            <wp:effectExtent l="0" t="0" r="0" b="0"/>
            <wp:wrapNone/>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42785" cy="3498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BCB" w:rsidRDefault="00E46BCB" w:rsidP="005B5088">
      <w:pPr>
        <w:tabs>
          <w:tab w:val="left" w:pos="7200"/>
        </w:tabs>
        <w:rPr>
          <w:sz w:val="28"/>
          <w:szCs w:val="28"/>
        </w:rPr>
      </w:pPr>
    </w:p>
    <w:p w:rsidR="00E46BCB" w:rsidRDefault="00E46BCB" w:rsidP="005B5088">
      <w:pPr>
        <w:tabs>
          <w:tab w:val="left" w:pos="7200"/>
        </w:tabs>
        <w:rPr>
          <w:sz w:val="28"/>
          <w:szCs w:val="28"/>
        </w:rPr>
      </w:pPr>
    </w:p>
    <w:p w:rsidR="00E46BCB" w:rsidRDefault="00E46BCB" w:rsidP="005B5088">
      <w:pPr>
        <w:tabs>
          <w:tab w:val="left" w:pos="7200"/>
        </w:tabs>
        <w:rPr>
          <w:sz w:val="28"/>
          <w:szCs w:val="28"/>
        </w:rPr>
      </w:pPr>
    </w:p>
    <w:p w:rsidR="00E46BCB" w:rsidRDefault="00E46BCB" w:rsidP="005B5088">
      <w:pPr>
        <w:tabs>
          <w:tab w:val="left" w:pos="7200"/>
        </w:tabs>
        <w:rPr>
          <w:sz w:val="28"/>
          <w:szCs w:val="28"/>
        </w:rPr>
      </w:pPr>
    </w:p>
    <w:p w:rsidR="00E46BCB" w:rsidRDefault="00E46BCB" w:rsidP="005B5088">
      <w:pPr>
        <w:tabs>
          <w:tab w:val="left" w:pos="7200"/>
        </w:tabs>
        <w:rPr>
          <w:sz w:val="28"/>
          <w:szCs w:val="28"/>
        </w:rPr>
      </w:pPr>
    </w:p>
    <w:p w:rsidR="00E46BCB" w:rsidRDefault="00E46BCB" w:rsidP="005B5088">
      <w:pPr>
        <w:tabs>
          <w:tab w:val="left" w:pos="7200"/>
        </w:tabs>
        <w:rPr>
          <w:sz w:val="28"/>
          <w:szCs w:val="28"/>
        </w:rPr>
      </w:pPr>
    </w:p>
    <w:p w:rsidR="007B6EC8" w:rsidRDefault="007B6EC8"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E46BCB" w:rsidRPr="00F435D7" w:rsidRDefault="00E46BCB" w:rsidP="005B5088">
      <w:pPr>
        <w:tabs>
          <w:tab w:val="left" w:pos="7200"/>
        </w:tabs>
        <w:rPr>
          <w:b/>
          <w:sz w:val="28"/>
          <w:szCs w:val="28"/>
        </w:rPr>
      </w:pPr>
      <w:r w:rsidRPr="00F435D7">
        <w:rPr>
          <w:b/>
          <w:sz w:val="28"/>
          <w:szCs w:val="28"/>
        </w:rPr>
        <w:t>Gestione account utente</w:t>
      </w:r>
    </w:p>
    <w:p w:rsidR="00FF7BC4" w:rsidRDefault="0046632B" w:rsidP="0046632B">
      <w:pPr>
        <w:pStyle w:val="Titolo3"/>
      </w:pPr>
      <w:bookmarkStart w:id="33" w:name="_Toc964602"/>
      <w:r>
        <w:lastRenderedPageBreak/>
        <w:t>Gestione account utente</w:t>
      </w:r>
      <w:bookmarkEnd w:id="33"/>
    </w:p>
    <w:p w:rsidR="00FF7BC4" w:rsidRDefault="00572623" w:rsidP="005B5088">
      <w:pPr>
        <w:tabs>
          <w:tab w:val="left" w:pos="7200"/>
        </w:tabs>
        <w:rPr>
          <w:sz w:val="28"/>
          <w:szCs w:val="28"/>
        </w:rPr>
      </w:pPr>
      <w:r>
        <w:rPr>
          <w:noProof/>
        </w:rPr>
        <w:drawing>
          <wp:anchor distT="0" distB="0" distL="114300" distR="114300" simplePos="0" relativeHeight="251643392" behindDoc="0" locked="0" layoutInCell="1" allowOverlap="1">
            <wp:simplePos x="0" y="0"/>
            <wp:positionH relativeFrom="column">
              <wp:posOffset>-586740</wp:posOffset>
            </wp:positionH>
            <wp:positionV relativeFrom="paragraph">
              <wp:posOffset>102870</wp:posOffset>
            </wp:positionV>
            <wp:extent cx="6890385" cy="3799205"/>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90385" cy="3799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BCB" w:rsidRDefault="00E46BCB"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E46BCB" w:rsidRPr="00F435D7" w:rsidRDefault="00E46BCB" w:rsidP="008178E5">
      <w:pPr>
        <w:pStyle w:val="Titolo3"/>
      </w:pPr>
      <w:bookmarkStart w:id="34" w:name="_Toc964603"/>
      <w:r w:rsidRPr="00F435D7">
        <w:t>Gestione elenco dei film</w:t>
      </w:r>
      <w:bookmarkEnd w:id="34"/>
    </w:p>
    <w:p w:rsidR="00E46BCB" w:rsidRDefault="00572623" w:rsidP="005B5088">
      <w:pPr>
        <w:tabs>
          <w:tab w:val="left" w:pos="7200"/>
        </w:tabs>
        <w:rPr>
          <w:sz w:val="28"/>
          <w:szCs w:val="28"/>
        </w:rPr>
      </w:pPr>
      <w:r>
        <w:rPr>
          <w:noProof/>
        </w:rPr>
        <w:drawing>
          <wp:anchor distT="0" distB="0" distL="114300" distR="114300" simplePos="0" relativeHeight="251642368" behindDoc="0" locked="0" layoutInCell="1" allowOverlap="1">
            <wp:simplePos x="0" y="0"/>
            <wp:positionH relativeFrom="column">
              <wp:posOffset>-88900</wp:posOffset>
            </wp:positionH>
            <wp:positionV relativeFrom="paragraph">
              <wp:posOffset>52705</wp:posOffset>
            </wp:positionV>
            <wp:extent cx="6663690" cy="3155315"/>
            <wp:effectExtent l="0" t="0" r="0" b="0"/>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3690" cy="3155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C50E4D" w:rsidRDefault="00C50E4D" w:rsidP="005B5088">
      <w:pPr>
        <w:tabs>
          <w:tab w:val="left" w:pos="7200"/>
        </w:tabs>
        <w:rPr>
          <w:sz w:val="28"/>
          <w:szCs w:val="28"/>
        </w:rPr>
      </w:pPr>
    </w:p>
    <w:p w:rsidR="00E46BCB" w:rsidRPr="00F435D7" w:rsidRDefault="00E46BCB" w:rsidP="005B5088">
      <w:pPr>
        <w:tabs>
          <w:tab w:val="left" w:pos="7200"/>
        </w:tabs>
        <w:rPr>
          <w:b/>
          <w:sz w:val="28"/>
          <w:szCs w:val="28"/>
        </w:rPr>
      </w:pPr>
      <w:r w:rsidRPr="00F435D7">
        <w:rPr>
          <w:b/>
          <w:sz w:val="28"/>
          <w:szCs w:val="28"/>
        </w:rPr>
        <w:t>Gestione ricerca</w:t>
      </w:r>
    </w:p>
    <w:p w:rsidR="00E46BCB" w:rsidRPr="00F435D7" w:rsidRDefault="00E46BCB" w:rsidP="005B5088">
      <w:pPr>
        <w:tabs>
          <w:tab w:val="left" w:pos="7200"/>
        </w:tabs>
        <w:rPr>
          <w:b/>
          <w:sz w:val="28"/>
          <w:szCs w:val="28"/>
        </w:rPr>
      </w:pPr>
    </w:p>
    <w:p w:rsidR="003C7D32" w:rsidRDefault="003C7D32" w:rsidP="005B5088">
      <w:pPr>
        <w:tabs>
          <w:tab w:val="left" w:pos="7200"/>
        </w:tabs>
        <w:rPr>
          <w:sz w:val="28"/>
          <w:szCs w:val="28"/>
        </w:rPr>
      </w:pPr>
    </w:p>
    <w:p w:rsidR="008178E5" w:rsidRDefault="008178E5" w:rsidP="008178E5">
      <w:pPr>
        <w:pStyle w:val="Titolo3"/>
      </w:pPr>
      <w:bookmarkStart w:id="35" w:name="_Toc964604"/>
      <w:r>
        <w:t>Gestione ricerca</w:t>
      </w:r>
      <w:bookmarkEnd w:id="35"/>
    </w:p>
    <w:p w:rsidR="008178E5" w:rsidRDefault="008178E5" w:rsidP="005B5088">
      <w:pPr>
        <w:tabs>
          <w:tab w:val="left" w:pos="7200"/>
        </w:tabs>
        <w:rPr>
          <w:sz w:val="28"/>
          <w:szCs w:val="28"/>
        </w:rPr>
      </w:pPr>
    </w:p>
    <w:p w:rsidR="003C7D32" w:rsidRDefault="00572623" w:rsidP="005B5088">
      <w:pPr>
        <w:tabs>
          <w:tab w:val="left" w:pos="7200"/>
        </w:tabs>
        <w:rPr>
          <w:sz w:val="28"/>
          <w:szCs w:val="28"/>
        </w:rPr>
      </w:pPr>
      <w:r>
        <w:rPr>
          <w:noProof/>
        </w:rPr>
        <w:drawing>
          <wp:anchor distT="0" distB="0" distL="114300" distR="114300" simplePos="0" relativeHeight="251678208" behindDoc="0" locked="0" layoutInCell="1" allowOverlap="1">
            <wp:simplePos x="0" y="0"/>
            <wp:positionH relativeFrom="column">
              <wp:posOffset>3175</wp:posOffset>
            </wp:positionH>
            <wp:positionV relativeFrom="paragraph">
              <wp:posOffset>3810</wp:posOffset>
            </wp:positionV>
            <wp:extent cx="4095115" cy="4246245"/>
            <wp:effectExtent l="0" t="0" r="0" b="0"/>
            <wp:wrapNone/>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5115" cy="4246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8178E5">
      <w:pPr>
        <w:pStyle w:val="Titolo3"/>
      </w:pPr>
      <w:bookmarkStart w:id="36" w:name="_Toc964605"/>
      <w:r w:rsidRPr="00F435D7">
        <w:t xml:space="preserve">Gestione </w:t>
      </w:r>
      <w:r>
        <w:t>inserimento recensione</w:t>
      </w:r>
      <w:bookmarkEnd w:id="36"/>
    </w:p>
    <w:p w:rsidR="002F1650" w:rsidRPr="002F1650" w:rsidRDefault="00572623" w:rsidP="002F1650">
      <w:pPr>
        <w:tabs>
          <w:tab w:val="left" w:pos="7200"/>
        </w:tabs>
        <w:rPr>
          <w:b/>
          <w:sz w:val="28"/>
          <w:szCs w:val="28"/>
          <w:u w:val="single"/>
        </w:rPr>
      </w:pPr>
      <w:r>
        <w:rPr>
          <w:noProof/>
        </w:rPr>
        <w:drawing>
          <wp:anchor distT="0" distB="0" distL="114300" distR="114300" simplePos="0" relativeHeight="251679232" behindDoc="0" locked="0" layoutInCell="1" allowOverlap="1">
            <wp:simplePos x="0" y="0"/>
            <wp:positionH relativeFrom="column">
              <wp:posOffset>968375</wp:posOffset>
            </wp:positionH>
            <wp:positionV relativeFrom="paragraph">
              <wp:posOffset>109220</wp:posOffset>
            </wp:positionV>
            <wp:extent cx="3455035" cy="4533265"/>
            <wp:effectExtent l="0" t="0" r="0" b="0"/>
            <wp:wrapNone/>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5035" cy="4533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7B6EC8" w:rsidRPr="00F435D7" w:rsidRDefault="00E46BCB" w:rsidP="008178E5">
      <w:pPr>
        <w:pStyle w:val="Titolo3"/>
      </w:pPr>
      <w:bookmarkStart w:id="37" w:name="_Toc964606"/>
      <w:r w:rsidRPr="00F435D7">
        <w:lastRenderedPageBreak/>
        <w:t>Gestione statistiche di sistema</w:t>
      </w:r>
      <w:bookmarkEnd w:id="37"/>
    </w:p>
    <w:p w:rsidR="00DA338B" w:rsidRDefault="00DA338B" w:rsidP="005B5088">
      <w:pPr>
        <w:tabs>
          <w:tab w:val="left" w:pos="7200"/>
        </w:tabs>
        <w:rPr>
          <w:sz w:val="28"/>
          <w:szCs w:val="28"/>
        </w:rPr>
      </w:pPr>
    </w:p>
    <w:p w:rsidR="00DA338B" w:rsidRDefault="008178E5" w:rsidP="005B5088">
      <w:pPr>
        <w:tabs>
          <w:tab w:val="left" w:pos="7200"/>
        </w:tabs>
        <w:rPr>
          <w:sz w:val="28"/>
          <w:szCs w:val="28"/>
        </w:rPr>
      </w:pPr>
      <w:r>
        <w:rPr>
          <w:noProof/>
        </w:rPr>
        <w:drawing>
          <wp:anchor distT="0" distB="0" distL="114300" distR="114300" simplePos="0" relativeHeight="251692544" behindDoc="0" locked="0" layoutInCell="1" allowOverlap="1">
            <wp:simplePos x="0" y="0"/>
            <wp:positionH relativeFrom="column">
              <wp:posOffset>2924</wp:posOffset>
            </wp:positionH>
            <wp:positionV relativeFrom="paragraph">
              <wp:posOffset>-4814</wp:posOffset>
            </wp:positionV>
            <wp:extent cx="5911850" cy="4125595"/>
            <wp:effectExtent l="0" t="0" r="0" b="825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1850" cy="4125595"/>
                    </a:xfrm>
                    <a:prstGeom prst="rect">
                      <a:avLst/>
                    </a:prstGeom>
                    <a:noFill/>
                    <a:ln>
                      <a:noFill/>
                    </a:ln>
                  </pic:spPr>
                </pic:pic>
              </a:graphicData>
            </a:graphic>
          </wp:anchor>
        </w:drawing>
      </w: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3551C5" w:rsidRDefault="003551C5" w:rsidP="005B5088">
      <w:pPr>
        <w:tabs>
          <w:tab w:val="left" w:pos="7200"/>
        </w:tabs>
        <w:rPr>
          <w:sz w:val="28"/>
          <w:szCs w:val="28"/>
        </w:rPr>
      </w:pPr>
    </w:p>
    <w:p w:rsidR="003551C5" w:rsidRDefault="003551C5" w:rsidP="005B5088">
      <w:pPr>
        <w:tabs>
          <w:tab w:val="left" w:pos="7200"/>
        </w:tabs>
        <w:rPr>
          <w:sz w:val="28"/>
          <w:szCs w:val="28"/>
        </w:rPr>
      </w:pPr>
    </w:p>
    <w:p w:rsidR="003551C5" w:rsidRDefault="003551C5" w:rsidP="005B5088">
      <w:pPr>
        <w:tabs>
          <w:tab w:val="left" w:pos="7200"/>
        </w:tabs>
        <w:rPr>
          <w:sz w:val="28"/>
          <w:szCs w:val="28"/>
        </w:rPr>
      </w:pPr>
    </w:p>
    <w:p w:rsidR="008178E5" w:rsidRDefault="008178E5" w:rsidP="005B5088">
      <w:pPr>
        <w:tabs>
          <w:tab w:val="left" w:pos="7200"/>
        </w:tabs>
        <w:rPr>
          <w:sz w:val="28"/>
          <w:szCs w:val="28"/>
        </w:rPr>
      </w:pPr>
    </w:p>
    <w:p w:rsidR="0027346F" w:rsidRDefault="0027346F" w:rsidP="005B5088">
      <w:pPr>
        <w:tabs>
          <w:tab w:val="left" w:pos="7200"/>
        </w:tabs>
        <w:rPr>
          <w:sz w:val="28"/>
          <w:szCs w:val="28"/>
        </w:rPr>
      </w:pPr>
    </w:p>
    <w:p w:rsidR="00EF54B1" w:rsidRDefault="00EF54B1" w:rsidP="005B5088">
      <w:pPr>
        <w:tabs>
          <w:tab w:val="left" w:pos="7200"/>
        </w:tabs>
        <w:rPr>
          <w:sz w:val="28"/>
          <w:szCs w:val="28"/>
        </w:rPr>
      </w:pPr>
    </w:p>
    <w:p w:rsidR="001D1C8E" w:rsidRDefault="001D1C8E" w:rsidP="00EF54B1">
      <w:pPr>
        <w:pStyle w:val="Titolo1"/>
        <w:numPr>
          <w:ilvl w:val="0"/>
          <w:numId w:val="21"/>
        </w:numPr>
        <w:rPr>
          <w:rFonts w:ascii="Times New Roman" w:hAnsi="Times New Roman"/>
        </w:rPr>
      </w:pPr>
      <w:bookmarkStart w:id="38" w:name="_Toc964607"/>
      <w:proofErr w:type="spellStart"/>
      <w:r>
        <w:rPr>
          <w:rFonts w:ascii="Times New Roman" w:hAnsi="Times New Roman"/>
        </w:rPr>
        <w:lastRenderedPageBreak/>
        <w:t>Sequence</w:t>
      </w:r>
      <w:proofErr w:type="spellEnd"/>
      <w:r>
        <w:rPr>
          <w:rFonts w:ascii="Times New Roman" w:hAnsi="Times New Roman"/>
        </w:rPr>
        <w:t xml:space="preserve"> </w:t>
      </w:r>
      <w:proofErr w:type="spellStart"/>
      <w:r w:rsidRPr="00F435D7">
        <w:rPr>
          <w:rFonts w:ascii="Times New Roman" w:hAnsi="Times New Roman"/>
        </w:rPr>
        <w:t>diagram</w:t>
      </w:r>
      <w:bookmarkEnd w:id="38"/>
      <w:proofErr w:type="spellEnd"/>
    </w:p>
    <w:p w:rsidR="00FB70D8" w:rsidRDefault="00FB70D8" w:rsidP="005B5088">
      <w:pPr>
        <w:tabs>
          <w:tab w:val="left" w:pos="7200"/>
        </w:tabs>
        <w:rPr>
          <w:b/>
          <w:sz w:val="28"/>
          <w:szCs w:val="28"/>
        </w:rPr>
      </w:pPr>
    </w:p>
    <w:p w:rsidR="001D1C8E" w:rsidRPr="00F435D7" w:rsidRDefault="00DF51E6" w:rsidP="00FB70D8">
      <w:pPr>
        <w:pStyle w:val="Titolo3"/>
        <w:numPr>
          <w:ilvl w:val="1"/>
          <w:numId w:val="21"/>
        </w:numPr>
      </w:pPr>
      <w:bookmarkStart w:id="39" w:name="_Toc964608"/>
      <w:r w:rsidRPr="00F435D7">
        <w:t>Registrazione</w:t>
      </w:r>
      <w:bookmarkEnd w:id="39"/>
      <w:r w:rsidRPr="00F435D7">
        <w:t xml:space="preserve"> </w:t>
      </w:r>
    </w:p>
    <w:p w:rsidR="00DF51E6" w:rsidRDefault="00DF51E6" w:rsidP="005B5088">
      <w:pPr>
        <w:tabs>
          <w:tab w:val="left" w:pos="7200"/>
        </w:tabs>
        <w:rPr>
          <w:sz w:val="28"/>
          <w:szCs w:val="28"/>
        </w:rPr>
      </w:pPr>
    </w:p>
    <w:p w:rsidR="00DF51E6" w:rsidRDefault="00572623" w:rsidP="005B5088">
      <w:pPr>
        <w:tabs>
          <w:tab w:val="left" w:pos="7200"/>
        </w:tabs>
        <w:rPr>
          <w:sz w:val="28"/>
          <w:szCs w:val="28"/>
        </w:rPr>
      </w:pPr>
      <w:r w:rsidRPr="00DF51E6">
        <w:rPr>
          <w:noProof/>
          <w:u w:val="single"/>
        </w:rPr>
        <w:drawing>
          <wp:anchor distT="0" distB="0" distL="114300" distR="114300" simplePos="0" relativeHeight="251645440" behindDoc="0" locked="0" layoutInCell="1" allowOverlap="1">
            <wp:simplePos x="0" y="0"/>
            <wp:positionH relativeFrom="column">
              <wp:posOffset>-489585</wp:posOffset>
            </wp:positionH>
            <wp:positionV relativeFrom="paragraph">
              <wp:posOffset>234315</wp:posOffset>
            </wp:positionV>
            <wp:extent cx="7232650" cy="3052445"/>
            <wp:effectExtent l="0" t="0" r="0" b="0"/>
            <wp:wrapNone/>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referRelativeResize="0">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32650" cy="3052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51E6" w:rsidRDefault="00DF51E6" w:rsidP="005B5088">
      <w:pPr>
        <w:tabs>
          <w:tab w:val="left" w:pos="7200"/>
        </w:tabs>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F435D7" w:rsidRDefault="00572623" w:rsidP="00473789">
      <w:pPr>
        <w:pStyle w:val="Titolo3"/>
        <w:numPr>
          <w:ilvl w:val="1"/>
          <w:numId w:val="21"/>
        </w:numPr>
      </w:pPr>
      <w:bookmarkStart w:id="40" w:name="_Toc964609"/>
      <w:r w:rsidRPr="00F435D7">
        <w:rPr>
          <w:noProof/>
        </w:rPr>
        <w:drawing>
          <wp:anchor distT="0" distB="0" distL="114300" distR="114300" simplePos="0" relativeHeight="251646464" behindDoc="0" locked="0" layoutInCell="1" allowOverlap="1">
            <wp:simplePos x="0" y="0"/>
            <wp:positionH relativeFrom="column">
              <wp:posOffset>-64770</wp:posOffset>
            </wp:positionH>
            <wp:positionV relativeFrom="paragraph">
              <wp:posOffset>592455</wp:posOffset>
            </wp:positionV>
            <wp:extent cx="6114415" cy="2265680"/>
            <wp:effectExtent l="0" t="0" r="0" b="0"/>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4415" cy="2265680"/>
                    </a:xfrm>
                    <a:prstGeom prst="rect">
                      <a:avLst/>
                    </a:prstGeom>
                    <a:noFill/>
                    <a:ln>
                      <a:noFill/>
                    </a:ln>
                  </pic:spPr>
                </pic:pic>
              </a:graphicData>
            </a:graphic>
            <wp14:sizeRelH relativeFrom="page">
              <wp14:pctWidth>0</wp14:pctWidth>
            </wp14:sizeRelH>
            <wp14:sizeRelV relativeFrom="page">
              <wp14:pctHeight>0</wp14:pctHeight>
            </wp14:sizeRelV>
          </wp:anchor>
        </w:drawing>
      </w:r>
      <w:r w:rsidR="00DF51E6" w:rsidRPr="00F435D7">
        <w:t>Login</w:t>
      </w:r>
      <w:bookmarkEnd w:id="40"/>
    </w:p>
    <w:p w:rsidR="00DF51E6" w:rsidRPr="00812B71" w:rsidRDefault="00DF51E6" w:rsidP="00DF51E6">
      <w:pPr>
        <w:rPr>
          <w:sz w:val="28"/>
          <w:szCs w:val="28"/>
          <w:u w:val="single"/>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Default="00DF51E6" w:rsidP="00DF51E6">
      <w:pPr>
        <w:tabs>
          <w:tab w:val="left" w:pos="1096"/>
        </w:tabs>
        <w:rPr>
          <w:sz w:val="28"/>
          <w:szCs w:val="28"/>
          <w:u w:val="single"/>
        </w:rPr>
      </w:pPr>
    </w:p>
    <w:p w:rsidR="00DF51E6" w:rsidRPr="00F435D7" w:rsidRDefault="00572623" w:rsidP="00473789">
      <w:pPr>
        <w:pStyle w:val="Titolo3"/>
        <w:numPr>
          <w:ilvl w:val="1"/>
          <w:numId w:val="21"/>
        </w:numPr>
      </w:pPr>
      <w:bookmarkStart w:id="41" w:name="_Toc964610"/>
      <w:r w:rsidRPr="00F435D7">
        <w:rPr>
          <w:noProof/>
        </w:rPr>
        <w:lastRenderedPageBreak/>
        <w:drawing>
          <wp:anchor distT="0" distB="0" distL="114300" distR="114300" simplePos="0" relativeHeight="251647488" behindDoc="0" locked="0" layoutInCell="1" allowOverlap="1">
            <wp:simplePos x="0" y="0"/>
            <wp:positionH relativeFrom="column">
              <wp:posOffset>3175</wp:posOffset>
            </wp:positionH>
            <wp:positionV relativeFrom="paragraph">
              <wp:posOffset>640715</wp:posOffset>
            </wp:positionV>
            <wp:extent cx="5684520" cy="2517775"/>
            <wp:effectExtent l="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4520" cy="25177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F51E6" w:rsidRPr="00F435D7">
        <w:t>Logout</w:t>
      </w:r>
      <w:bookmarkEnd w:id="41"/>
      <w:proofErr w:type="spellEnd"/>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F435D7" w:rsidRDefault="00F435D7" w:rsidP="00DF51E6">
      <w:pPr>
        <w:rPr>
          <w:sz w:val="28"/>
          <w:szCs w:val="28"/>
          <w:u w:val="single"/>
        </w:rPr>
      </w:pPr>
    </w:p>
    <w:p w:rsidR="00DF51E6" w:rsidRDefault="00DF51E6" w:rsidP="00473789">
      <w:pPr>
        <w:pStyle w:val="Titolo3"/>
        <w:numPr>
          <w:ilvl w:val="1"/>
          <w:numId w:val="21"/>
        </w:numPr>
      </w:pPr>
      <w:bookmarkStart w:id="42" w:name="_Toc964611"/>
      <w:r w:rsidRPr="00F435D7">
        <w:t>Recupera Password</w:t>
      </w:r>
      <w:bookmarkEnd w:id="42"/>
    </w:p>
    <w:p w:rsidR="00473789" w:rsidRDefault="00473789" w:rsidP="00473789">
      <w:r w:rsidRPr="00F435D7">
        <w:rPr>
          <w:b/>
          <w:noProof/>
        </w:rPr>
        <w:drawing>
          <wp:anchor distT="0" distB="0" distL="114300" distR="114300" simplePos="0" relativeHeight="251648512" behindDoc="0" locked="0" layoutInCell="1" allowOverlap="1">
            <wp:simplePos x="0" y="0"/>
            <wp:positionH relativeFrom="column">
              <wp:posOffset>-522605</wp:posOffset>
            </wp:positionH>
            <wp:positionV relativeFrom="paragraph">
              <wp:posOffset>224051</wp:posOffset>
            </wp:positionV>
            <wp:extent cx="7128510" cy="2900680"/>
            <wp:effectExtent l="0" t="0" r="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referRelativeResize="0">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28510" cy="2900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3789" w:rsidRDefault="00473789" w:rsidP="00473789"/>
    <w:p w:rsidR="00473789" w:rsidRPr="00473789" w:rsidRDefault="00473789" w:rsidP="00473789"/>
    <w:p w:rsidR="00DF51E6" w:rsidRPr="00DF51E6" w:rsidRDefault="00DF51E6" w:rsidP="00DF51E6">
      <w:pPr>
        <w:rPr>
          <w:sz w:val="28"/>
          <w:szCs w:val="28"/>
        </w:rPr>
      </w:pPr>
    </w:p>
    <w:p w:rsidR="00DF51E6" w:rsidRDefault="00DF51E6" w:rsidP="00DF51E6">
      <w:pPr>
        <w:ind w:firstLine="709"/>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F435D7" w:rsidRDefault="00DF51E6" w:rsidP="00DF51E6">
      <w:pPr>
        <w:tabs>
          <w:tab w:val="left" w:pos="2955"/>
        </w:tabs>
        <w:rPr>
          <w:b/>
          <w:sz w:val="28"/>
          <w:szCs w:val="28"/>
        </w:rPr>
      </w:pPr>
    </w:p>
    <w:p w:rsidR="00DF51E6" w:rsidRPr="00F435D7" w:rsidRDefault="00DF51E6" w:rsidP="00473789">
      <w:pPr>
        <w:pStyle w:val="Titolo3"/>
        <w:numPr>
          <w:ilvl w:val="1"/>
          <w:numId w:val="21"/>
        </w:numPr>
      </w:pPr>
      <w:bookmarkStart w:id="43" w:name="_Toc964612"/>
      <w:r w:rsidRPr="00F435D7">
        <w:lastRenderedPageBreak/>
        <w:t>Visualizza Informazioni Personali</w:t>
      </w:r>
      <w:bookmarkEnd w:id="43"/>
    </w:p>
    <w:p w:rsidR="00DF51E6" w:rsidRDefault="00DF51E6" w:rsidP="00DF51E6">
      <w:pPr>
        <w:tabs>
          <w:tab w:val="left" w:pos="2955"/>
        </w:tabs>
        <w:rPr>
          <w:sz w:val="28"/>
          <w:szCs w:val="28"/>
          <w:u w:val="single"/>
        </w:rPr>
      </w:pPr>
    </w:p>
    <w:p w:rsidR="00DF51E6" w:rsidRDefault="00572623" w:rsidP="00DF51E6">
      <w:pPr>
        <w:tabs>
          <w:tab w:val="left" w:pos="2955"/>
        </w:tabs>
        <w:rPr>
          <w:sz w:val="28"/>
          <w:szCs w:val="28"/>
          <w:u w:val="single"/>
        </w:rPr>
      </w:pPr>
      <w:r>
        <w:rPr>
          <w:noProof/>
        </w:rPr>
        <w:drawing>
          <wp:anchor distT="0" distB="0" distL="114300" distR="114300" simplePos="0" relativeHeight="251649536" behindDoc="0" locked="0" layoutInCell="1" allowOverlap="1">
            <wp:simplePos x="0" y="0"/>
            <wp:positionH relativeFrom="column">
              <wp:posOffset>-348615</wp:posOffset>
            </wp:positionH>
            <wp:positionV relativeFrom="paragraph">
              <wp:posOffset>336550</wp:posOffset>
            </wp:positionV>
            <wp:extent cx="6818630" cy="1954530"/>
            <wp:effectExtent l="0" t="0" r="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referRelativeResize="0">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18630" cy="1954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Default="00DF51E6" w:rsidP="00DF51E6">
      <w:pPr>
        <w:rPr>
          <w:sz w:val="28"/>
          <w:szCs w:val="28"/>
        </w:rPr>
      </w:pPr>
    </w:p>
    <w:p w:rsidR="00E76766" w:rsidRPr="00DF51E6" w:rsidRDefault="00E76766" w:rsidP="00DF51E6">
      <w:pPr>
        <w:rPr>
          <w:sz w:val="28"/>
          <w:szCs w:val="28"/>
        </w:rPr>
      </w:pPr>
    </w:p>
    <w:p w:rsidR="00DF51E6" w:rsidRPr="00F435D7" w:rsidRDefault="00DF51E6" w:rsidP="00E76766">
      <w:pPr>
        <w:pStyle w:val="Titolo3"/>
        <w:numPr>
          <w:ilvl w:val="1"/>
          <w:numId w:val="21"/>
        </w:numPr>
      </w:pPr>
      <w:bookmarkStart w:id="44" w:name="_Toc964613"/>
      <w:r w:rsidRPr="00F435D7">
        <w:t>Modifica Informazioni Personali</w:t>
      </w:r>
      <w:bookmarkEnd w:id="44"/>
    </w:p>
    <w:p w:rsidR="00DF51E6" w:rsidRDefault="00DF51E6" w:rsidP="00DF51E6">
      <w:pPr>
        <w:rPr>
          <w:sz w:val="28"/>
          <w:szCs w:val="28"/>
          <w:u w:val="single"/>
        </w:rPr>
      </w:pPr>
    </w:p>
    <w:p w:rsidR="00DF51E6" w:rsidRDefault="004358B0" w:rsidP="00DF51E6">
      <w:pPr>
        <w:rPr>
          <w:sz w:val="28"/>
          <w:szCs w:val="28"/>
          <w:u w:val="single"/>
        </w:rPr>
      </w:pPr>
      <w:r>
        <w:rPr>
          <w:noProof/>
        </w:rPr>
        <w:drawing>
          <wp:anchor distT="0" distB="0" distL="114300" distR="114300" simplePos="0" relativeHeight="251693568" behindDoc="0" locked="0" layoutInCell="1" allowOverlap="1">
            <wp:simplePos x="0" y="0"/>
            <wp:positionH relativeFrom="column">
              <wp:posOffset>-475746</wp:posOffset>
            </wp:positionH>
            <wp:positionV relativeFrom="paragraph">
              <wp:posOffset>285115</wp:posOffset>
            </wp:positionV>
            <wp:extent cx="7050522" cy="2721935"/>
            <wp:effectExtent l="0" t="0" r="0" b="2540"/>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50522" cy="2721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Default="00DF51E6" w:rsidP="00F46FA3">
      <w:pPr>
        <w:rPr>
          <w:sz w:val="28"/>
          <w:szCs w:val="28"/>
        </w:rPr>
      </w:pPr>
    </w:p>
    <w:p w:rsidR="00DF51E6" w:rsidRPr="00F435D7" w:rsidRDefault="00DF51E6" w:rsidP="008B0F72">
      <w:pPr>
        <w:pStyle w:val="Titolo3"/>
        <w:numPr>
          <w:ilvl w:val="1"/>
          <w:numId w:val="21"/>
        </w:numPr>
      </w:pPr>
      <w:bookmarkStart w:id="45" w:name="_Toc964614"/>
      <w:r w:rsidRPr="00F435D7">
        <w:lastRenderedPageBreak/>
        <w:t>Elimina Account</w:t>
      </w:r>
      <w:bookmarkEnd w:id="45"/>
    </w:p>
    <w:p w:rsidR="00DF51E6" w:rsidRDefault="00F46FA3" w:rsidP="00DF51E6">
      <w:pPr>
        <w:ind w:firstLine="709"/>
        <w:rPr>
          <w:sz w:val="28"/>
          <w:szCs w:val="28"/>
        </w:rPr>
      </w:pPr>
      <w:r>
        <w:rPr>
          <w:noProof/>
          <w:sz w:val="28"/>
          <w:szCs w:val="28"/>
        </w:rPr>
        <w:drawing>
          <wp:anchor distT="0" distB="0" distL="114300" distR="114300" simplePos="0" relativeHeight="251694592" behindDoc="0" locked="0" layoutInCell="1" allowOverlap="1" wp14:anchorId="4CC99125">
            <wp:simplePos x="0" y="0"/>
            <wp:positionH relativeFrom="column">
              <wp:posOffset>2540</wp:posOffset>
            </wp:positionH>
            <wp:positionV relativeFrom="paragraph">
              <wp:posOffset>319803</wp:posOffset>
            </wp:positionV>
            <wp:extent cx="6113780" cy="3242945"/>
            <wp:effectExtent l="0" t="0" r="1270" b="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780" cy="3242945"/>
                    </a:xfrm>
                    <a:prstGeom prst="rect">
                      <a:avLst/>
                    </a:prstGeom>
                    <a:noFill/>
                    <a:ln>
                      <a:noFill/>
                    </a:ln>
                  </pic:spPr>
                </pic:pic>
              </a:graphicData>
            </a:graphic>
          </wp:anchor>
        </w:drawing>
      </w: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Default="00DF51E6" w:rsidP="00DF51E6">
      <w:pPr>
        <w:tabs>
          <w:tab w:val="left" w:pos="1805"/>
        </w:tabs>
        <w:rPr>
          <w:sz w:val="28"/>
          <w:szCs w:val="28"/>
        </w:rPr>
      </w:pPr>
    </w:p>
    <w:p w:rsidR="00DF51E6" w:rsidRPr="00F46FA3" w:rsidRDefault="00F46FA3" w:rsidP="00F46FA3">
      <w:pPr>
        <w:pStyle w:val="Titolo3"/>
        <w:numPr>
          <w:ilvl w:val="1"/>
          <w:numId w:val="21"/>
        </w:numPr>
      </w:pPr>
      <w:bookmarkStart w:id="46" w:name="_Toc964615"/>
      <w:r>
        <w:t>Aggiungi film</w:t>
      </w:r>
      <w:bookmarkEnd w:id="46"/>
    </w:p>
    <w:p w:rsidR="00DF51E6" w:rsidRDefault="00572623" w:rsidP="00DF51E6">
      <w:pPr>
        <w:tabs>
          <w:tab w:val="left" w:pos="1805"/>
        </w:tabs>
        <w:rPr>
          <w:sz w:val="28"/>
          <w:szCs w:val="28"/>
          <w:u w:val="single"/>
        </w:rPr>
      </w:pPr>
      <w:r>
        <w:rPr>
          <w:noProof/>
        </w:rPr>
        <w:drawing>
          <wp:anchor distT="0" distB="0" distL="114300" distR="114300" simplePos="0" relativeHeight="251652608" behindDoc="0" locked="0" layoutInCell="1" allowOverlap="1">
            <wp:simplePos x="0" y="0"/>
            <wp:positionH relativeFrom="column">
              <wp:posOffset>-629285</wp:posOffset>
            </wp:positionH>
            <wp:positionV relativeFrom="paragraph">
              <wp:posOffset>345987</wp:posOffset>
            </wp:positionV>
            <wp:extent cx="7386320" cy="2473325"/>
            <wp:effectExtent l="0" t="0" r="0" b="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86320" cy="2473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F46FA3" w:rsidRDefault="00F46FA3" w:rsidP="00DF51E6">
      <w:pPr>
        <w:rPr>
          <w:sz w:val="28"/>
          <w:szCs w:val="28"/>
          <w:u w:val="single"/>
        </w:rPr>
      </w:pPr>
    </w:p>
    <w:p w:rsidR="00DF51E6" w:rsidRPr="00F435D7" w:rsidRDefault="00DF51E6" w:rsidP="00DF51E6">
      <w:pPr>
        <w:rPr>
          <w:b/>
          <w:sz w:val="28"/>
          <w:szCs w:val="28"/>
        </w:rPr>
      </w:pPr>
    </w:p>
    <w:p w:rsidR="00DF51E6" w:rsidRPr="00F435D7" w:rsidRDefault="00DF51E6" w:rsidP="00F46FA3">
      <w:pPr>
        <w:pStyle w:val="Titolo3"/>
        <w:numPr>
          <w:ilvl w:val="1"/>
          <w:numId w:val="21"/>
        </w:numPr>
      </w:pPr>
      <w:bookmarkStart w:id="47" w:name="_Toc964616"/>
      <w:r w:rsidRPr="00F435D7">
        <w:lastRenderedPageBreak/>
        <w:t>Modifica Film</w:t>
      </w:r>
      <w:bookmarkEnd w:id="47"/>
    </w:p>
    <w:p w:rsidR="006F0278" w:rsidRPr="006F0278" w:rsidRDefault="00F46FA3" w:rsidP="006F0278">
      <w:pPr>
        <w:rPr>
          <w:sz w:val="28"/>
          <w:szCs w:val="28"/>
        </w:rPr>
      </w:pPr>
      <w:r>
        <w:rPr>
          <w:noProof/>
        </w:rPr>
        <w:drawing>
          <wp:anchor distT="0" distB="0" distL="114300" distR="114300" simplePos="0" relativeHeight="251695616" behindDoc="0" locked="0" layoutInCell="1" allowOverlap="1">
            <wp:simplePos x="0" y="0"/>
            <wp:positionH relativeFrom="column">
              <wp:posOffset>-592293</wp:posOffset>
            </wp:positionH>
            <wp:positionV relativeFrom="paragraph">
              <wp:posOffset>245184</wp:posOffset>
            </wp:positionV>
            <wp:extent cx="7308099" cy="2732567"/>
            <wp:effectExtent l="0" t="0" r="7620" b="0"/>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08099" cy="273256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Default="006F0278" w:rsidP="006F0278">
      <w:pPr>
        <w:rPr>
          <w:sz w:val="28"/>
          <w:szCs w:val="28"/>
        </w:rPr>
      </w:pPr>
    </w:p>
    <w:p w:rsidR="006F0278" w:rsidRPr="00F435D7" w:rsidRDefault="006F0278" w:rsidP="005B2CB0">
      <w:pPr>
        <w:pStyle w:val="Titolo3"/>
        <w:numPr>
          <w:ilvl w:val="1"/>
          <w:numId w:val="21"/>
        </w:numPr>
      </w:pPr>
      <w:bookmarkStart w:id="48" w:name="_Toc964617"/>
      <w:r w:rsidRPr="00F435D7">
        <w:t>Rimuovi Film</w:t>
      </w:r>
      <w:bookmarkEnd w:id="48"/>
    </w:p>
    <w:p w:rsidR="006F0278" w:rsidRPr="006F0278" w:rsidRDefault="006F0278" w:rsidP="006F0278">
      <w:pPr>
        <w:rPr>
          <w:sz w:val="28"/>
          <w:szCs w:val="28"/>
        </w:rPr>
      </w:pPr>
    </w:p>
    <w:p w:rsidR="006F0278" w:rsidRPr="006F0278" w:rsidRDefault="00B51423" w:rsidP="006F0278">
      <w:pPr>
        <w:rPr>
          <w:sz w:val="28"/>
          <w:szCs w:val="28"/>
        </w:rPr>
      </w:pPr>
      <w:r>
        <w:rPr>
          <w:noProof/>
        </w:rPr>
        <w:drawing>
          <wp:anchor distT="0" distB="0" distL="114300" distR="114300" simplePos="0" relativeHeight="251696640" behindDoc="0" locked="0" layoutInCell="1" allowOverlap="1">
            <wp:simplePos x="0" y="0"/>
            <wp:positionH relativeFrom="column">
              <wp:posOffset>-11458</wp:posOffset>
            </wp:positionH>
            <wp:positionV relativeFrom="paragraph">
              <wp:posOffset>87261</wp:posOffset>
            </wp:positionV>
            <wp:extent cx="6113780" cy="2870835"/>
            <wp:effectExtent l="0" t="0" r="1270" b="5715"/>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3780" cy="2870835"/>
                    </a:xfrm>
                    <a:prstGeom prst="rect">
                      <a:avLst/>
                    </a:prstGeom>
                    <a:noFill/>
                    <a:ln>
                      <a:noFill/>
                    </a:ln>
                  </pic:spPr>
                </pic:pic>
              </a:graphicData>
            </a:graphic>
          </wp:anchor>
        </w:drawing>
      </w: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Default="006F0278" w:rsidP="00B51423">
      <w:pPr>
        <w:rPr>
          <w:sz w:val="28"/>
          <w:szCs w:val="28"/>
        </w:rPr>
      </w:pPr>
    </w:p>
    <w:p w:rsidR="006F0278" w:rsidRDefault="006F0278" w:rsidP="006F0278">
      <w:pPr>
        <w:tabs>
          <w:tab w:val="left" w:pos="1257"/>
        </w:tabs>
        <w:rPr>
          <w:sz w:val="28"/>
          <w:szCs w:val="28"/>
        </w:rPr>
      </w:pPr>
    </w:p>
    <w:p w:rsidR="006F0278" w:rsidRPr="00F435D7" w:rsidRDefault="006F0278" w:rsidP="00B51423">
      <w:pPr>
        <w:pStyle w:val="Titolo3"/>
        <w:numPr>
          <w:ilvl w:val="1"/>
          <w:numId w:val="21"/>
        </w:numPr>
      </w:pPr>
      <w:bookmarkStart w:id="49" w:name="_Toc964618"/>
      <w:r w:rsidRPr="00F435D7">
        <w:lastRenderedPageBreak/>
        <w:t>Ricerca Film</w:t>
      </w:r>
      <w:bookmarkEnd w:id="49"/>
    </w:p>
    <w:p w:rsidR="006F0278" w:rsidRDefault="00B51423" w:rsidP="006F0278">
      <w:pPr>
        <w:jc w:val="right"/>
        <w:rPr>
          <w:sz w:val="28"/>
          <w:szCs w:val="28"/>
        </w:rPr>
      </w:pPr>
      <w:r>
        <w:rPr>
          <w:noProof/>
        </w:rPr>
        <w:drawing>
          <wp:anchor distT="0" distB="0" distL="114300" distR="114300" simplePos="0" relativeHeight="251697664" behindDoc="0" locked="0" layoutInCell="1" allowOverlap="1">
            <wp:simplePos x="0" y="0"/>
            <wp:positionH relativeFrom="column">
              <wp:posOffset>-581527</wp:posOffset>
            </wp:positionH>
            <wp:positionV relativeFrom="paragraph">
              <wp:posOffset>386715</wp:posOffset>
            </wp:positionV>
            <wp:extent cx="7292948" cy="2397402"/>
            <wp:effectExtent l="0" t="0" r="3810" b="3175"/>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292948" cy="239740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0278" w:rsidRDefault="006F0278" w:rsidP="006F0278">
      <w:pPr>
        <w:jc w:val="right"/>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Default="006F0278" w:rsidP="00B51423">
      <w:pPr>
        <w:rPr>
          <w:sz w:val="28"/>
          <w:szCs w:val="28"/>
        </w:rPr>
      </w:pPr>
    </w:p>
    <w:p w:rsidR="006F0278" w:rsidRPr="00F435D7" w:rsidRDefault="006F0278" w:rsidP="006F0278">
      <w:pPr>
        <w:jc w:val="right"/>
        <w:rPr>
          <w:b/>
          <w:sz w:val="28"/>
          <w:szCs w:val="28"/>
        </w:rPr>
      </w:pPr>
    </w:p>
    <w:p w:rsidR="002A3A69" w:rsidRPr="00F435D7" w:rsidRDefault="002A3A69" w:rsidP="00E777F0">
      <w:pPr>
        <w:pStyle w:val="Titolo3"/>
        <w:numPr>
          <w:ilvl w:val="1"/>
          <w:numId w:val="21"/>
        </w:numPr>
      </w:pPr>
      <w:bookmarkStart w:id="50" w:name="_Toc964619"/>
      <w:r w:rsidRPr="00F435D7">
        <w:t>Ricerca Cinema</w:t>
      </w:r>
      <w:bookmarkEnd w:id="50"/>
    </w:p>
    <w:p w:rsidR="002A3A69" w:rsidRDefault="002A3A69" w:rsidP="002A3A69">
      <w:pPr>
        <w:rPr>
          <w:sz w:val="28"/>
          <w:szCs w:val="28"/>
          <w:u w:val="single"/>
        </w:rPr>
      </w:pPr>
    </w:p>
    <w:p w:rsidR="002A3A69" w:rsidRDefault="00572623" w:rsidP="002A3A69">
      <w:pPr>
        <w:rPr>
          <w:sz w:val="28"/>
          <w:szCs w:val="28"/>
          <w:u w:val="single"/>
        </w:rPr>
      </w:pPr>
      <w:r>
        <w:rPr>
          <w:noProof/>
        </w:rPr>
        <w:drawing>
          <wp:anchor distT="0" distB="0" distL="114300" distR="114300" simplePos="0" relativeHeight="251656704" behindDoc="0" locked="0" layoutInCell="1" allowOverlap="1">
            <wp:simplePos x="0" y="0"/>
            <wp:positionH relativeFrom="column">
              <wp:posOffset>-451485</wp:posOffset>
            </wp:positionH>
            <wp:positionV relativeFrom="paragraph">
              <wp:posOffset>200660</wp:posOffset>
            </wp:positionV>
            <wp:extent cx="6812280" cy="1686560"/>
            <wp:effectExtent l="0" t="0" r="0" b="0"/>
            <wp:wrapNone/>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referRelativeResize="0">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12280" cy="1686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Default="002A3A69" w:rsidP="002A3A69">
      <w:pPr>
        <w:rPr>
          <w:sz w:val="28"/>
          <w:szCs w:val="28"/>
          <w:u w:val="single"/>
        </w:rPr>
      </w:pPr>
    </w:p>
    <w:p w:rsidR="002A3A69" w:rsidRPr="00F435D7" w:rsidRDefault="002A3A69" w:rsidP="00E777F0">
      <w:pPr>
        <w:pStyle w:val="Titolo3"/>
        <w:numPr>
          <w:ilvl w:val="1"/>
          <w:numId w:val="21"/>
        </w:numPr>
      </w:pPr>
      <w:bookmarkStart w:id="51" w:name="_Toc964620"/>
      <w:r w:rsidRPr="00F435D7">
        <w:lastRenderedPageBreak/>
        <w:t>Inserire Recensione</w:t>
      </w:r>
      <w:bookmarkEnd w:id="51"/>
    </w:p>
    <w:p w:rsidR="002A3A69" w:rsidRPr="002A3A69" w:rsidRDefault="00E777F0" w:rsidP="002A3A69">
      <w:pPr>
        <w:rPr>
          <w:sz w:val="28"/>
          <w:szCs w:val="28"/>
        </w:rPr>
      </w:pPr>
      <w:r>
        <w:rPr>
          <w:noProof/>
        </w:rPr>
        <w:drawing>
          <wp:anchor distT="0" distB="0" distL="114300" distR="114300" simplePos="0" relativeHeight="251698688" behindDoc="0" locked="0" layoutInCell="1" allowOverlap="1">
            <wp:simplePos x="0" y="0"/>
            <wp:positionH relativeFrom="column">
              <wp:posOffset>-486175</wp:posOffset>
            </wp:positionH>
            <wp:positionV relativeFrom="paragraph">
              <wp:posOffset>240324</wp:posOffset>
            </wp:positionV>
            <wp:extent cx="7147607" cy="2573079"/>
            <wp:effectExtent l="0" t="0" r="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94101" cy="258981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Default="002A3A69" w:rsidP="002A3A69">
      <w:pPr>
        <w:rPr>
          <w:sz w:val="28"/>
          <w:szCs w:val="28"/>
        </w:rPr>
      </w:pPr>
    </w:p>
    <w:p w:rsidR="00E777F0" w:rsidRDefault="00E777F0" w:rsidP="002A3A69">
      <w:pPr>
        <w:rPr>
          <w:sz w:val="28"/>
          <w:szCs w:val="28"/>
        </w:rPr>
      </w:pPr>
    </w:p>
    <w:p w:rsidR="00E777F0" w:rsidRDefault="00E777F0" w:rsidP="002A3A69">
      <w:pPr>
        <w:rPr>
          <w:sz w:val="28"/>
          <w:szCs w:val="28"/>
        </w:rPr>
      </w:pPr>
    </w:p>
    <w:p w:rsidR="00E777F0" w:rsidRDefault="00E777F0" w:rsidP="00E777F0">
      <w:pPr>
        <w:pStyle w:val="Titolo3"/>
        <w:numPr>
          <w:ilvl w:val="1"/>
          <w:numId w:val="21"/>
        </w:numPr>
      </w:pPr>
      <w:bookmarkStart w:id="52" w:name="_Toc964621"/>
      <w:r>
        <w:t>Visualizza statistiche</w:t>
      </w:r>
      <w:bookmarkEnd w:id="52"/>
    </w:p>
    <w:p w:rsidR="00E777F0" w:rsidRDefault="00E777F0" w:rsidP="002A3A69">
      <w:pPr>
        <w:rPr>
          <w:sz w:val="28"/>
          <w:szCs w:val="28"/>
        </w:rPr>
      </w:pPr>
      <w:r>
        <w:rPr>
          <w:noProof/>
          <w:sz w:val="28"/>
          <w:szCs w:val="28"/>
        </w:rPr>
        <w:drawing>
          <wp:anchor distT="0" distB="0" distL="114300" distR="114300" simplePos="0" relativeHeight="251699712" behindDoc="0" locked="0" layoutInCell="1" allowOverlap="1">
            <wp:simplePos x="0" y="0"/>
            <wp:positionH relativeFrom="column">
              <wp:posOffset>-273523</wp:posOffset>
            </wp:positionH>
            <wp:positionV relativeFrom="paragraph">
              <wp:posOffset>332015</wp:posOffset>
            </wp:positionV>
            <wp:extent cx="6824686" cy="2860159"/>
            <wp:effectExtent l="0" t="0" r="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36003" cy="286490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3A69" w:rsidRPr="002A3A69" w:rsidRDefault="002A3A69" w:rsidP="002A3A69">
      <w:pPr>
        <w:rPr>
          <w:sz w:val="28"/>
          <w:szCs w:val="28"/>
        </w:rPr>
      </w:pPr>
    </w:p>
    <w:p w:rsidR="002A3A69" w:rsidRPr="002A3A69" w:rsidRDefault="002A3A69" w:rsidP="002A3A69">
      <w:pPr>
        <w:rPr>
          <w:sz w:val="28"/>
          <w:szCs w:val="28"/>
        </w:rPr>
      </w:pPr>
    </w:p>
    <w:p w:rsidR="002A3A69" w:rsidRPr="00F435D7" w:rsidRDefault="002A3A69" w:rsidP="002A3A69">
      <w:pPr>
        <w:rPr>
          <w:b/>
          <w:sz w:val="28"/>
          <w:szCs w:val="28"/>
        </w:rPr>
      </w:pPr>
    </w:p>
    <w:p w:rsidR="00A80EFF" w:rsidRPr="00A80EFF" w:rsidRDefault="00A80EFF" w:rsidP="00A80EFF">
      <w:pPr>
        <w:rPr>
          <w:sz w:val="28"/>
          <w:szCs w:val="28"/>
        </w:rPr>
      </w:pPr>
    </w:p>
    <w:p w:rsidR="00A80EFF" w:rsidRPr="00A80EFF" w:rsidRDefault="00A80EFF" w:rsidP="00A80EFF">
      <w:pPr>
        <w:rPr>
          <w:sz w:val="28"/>
          <w:szCs w:val="28"/>
        </w:rPr>
      </w:pPr>
    </w:p>
    <w:p w:rsidR="00A80EFF" w:rsidRPr="00A80EFF" w:rsidRDefault="00A80EFF" w:rsidP="00A80EFF">
      <w:pPr>
        <w:rPr>
          <w:sz w:val="28"/>
          <w:szCs w:val="28"/>
        </w:rPr>
      </w:pPr>
    </w:p>
    <w:p w:rsidR="00A80EFF" w:rsidRPr="00A80EFF" w:rsidRDefault="00A80EFF" w:rsidP="00A80EFF">
      <w:pPr>
        <w:rPr>
          <w:sz w:val="28"/>
          <w:szCs w:val="28"/>
        </w:rPr>
      </w:pPr>
    </w:p>
    <w:p w:rsidR="00B95043" w:rsidRDefault="00B95043" w:rsidP="00B95043">
      <w:pPr>
        <w:tabs>
          <w:tab w:val="left" w:pos="1215"/>
        </w:tabs>
        <w:rPr>
          <w:sz w:val="28"/>
          <w:szCs w:val="28"/>
        </w:rPr>
      </w:pPr>
    </w:p>
    <w:p w:rsidR="0039750D" w:rsidRDefault="0039750D" w:rsidP="00B95043">
      <w:pPr>
        <w:tabs>
          <w:tab w:val="left" w:pos="1215"/>
        </w:tabs>
        <w:rPr>
          <w:sz w:val="28"/>
          <w:szCs w:val="28"/>
        </w:rPr>
      </w:pPr>
    </w:p>
    <w:p w:rsidR="00E777F0" w:rsidRDefault="00E777F0" w:rsidP="00B95043">
      <w:pPr>
        <w:tabs>
          <w:tab w:val="left" w:pos="1215"/>
        </w:tabs>
        <w:rPr>
          <w:sz w:val="28"/>
          <w:szCs w:val="28"/>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7F5F45" w:rsidRPr="007E63EC" w:rsidRDefault="007F5F45" w:rsidP="007F5F45">
      <w:pPr>
        <w:pStyle w:val="Titolo1"/>
        <w:numPr>
          <w:ilvl w:val="0"/>
          <w:numId w:val="21"/>
        </w:numPr>
        <w:rPr>
          <w:rFonts w:cstheme="majorHAnsi"/>
        </w:rPr>
      </w:pPr>
      <w:r>
        <w:rPr>
          <w:rFonts w:cstheme="majorHAnsi"/>
        </w:rPr>
        <w:lastRenderedPageBreak/>
        <w:t xml:space="preserve">Activity </w:t>
      </w:r>
      <w:proofErr w:type="spellStart"/>
      <w:r>
        <w:rPr>
          <w:rFonts w:cstheme="majorHAnsi"/>
        </w:rPr>
        <w:t>diagram</w:t>
      </w:r>
      <w:proofErr w:type="spellEnd"/>
    </w:p>
    <w:p w:rsidR="00E777F0" w:rsidRDefault="00D63131" w:rsidP="00B95043">
      <w:pPr>
        <w:tabs>
          <w:tab w:val="left" w:pos="1215"/>
        </w:tabs>
        <w:rPr>
          <w:b/>
          <w:sz w:val="32"/>
          <w:szCs w:val="32"/>
        </w:rPr>
      </w:pPr>
      <w:r>
        <w:rPr>
          <w:b/>
          <w:noProof/>
          <w:sz w:val="32"/>
          <w:szCs w:val="32"/>
        </w:rPr>
        <w:drawing>
          <wp:anchor distT="0" distB="0" distL="114300" distR="114300" simplePos="0" relativeHeight="251700736" behindDoc="0" locked="0" layoutInCell="1" allowOverlap="1">
            <wp:simplePos x="0" y="0"/>
            <wp:positionH relativeFrom="column">
              <wp:posOffset>-517983</wp:posOffset>
            </wp:positionH>
            <wp:positionV relativeFrom="paragraph">
              <wp:posOffset>284361</wp:posOffset>
            </wp:positionV>
            <wp:extent cx="7162337" cy="2977116"/>
            <wp:effectExtent l="0" t="0" r="635" b="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162337" cy="297711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bookmarkStart w:id="53" w:name="_GoBack"/>
      <w:bookmarkEnd w:id="53"/>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7F5F45" w:rsidRPr="007E63EC" w:rsidRDefault="007F5F45" w:rsidP="007F5F45">
      <w:pPr>
        <w:pStyle w:val="Titolo1"/>
        <w:numPr>
          <w:ilvl w:val="0"/>
          <w:numId w:val="21"/>
        </w:numPr>
        <w:rPr>
          <w:rFonts w:cstheme="majorHAnsi"/>
        </w:rPr>
      </w:pPr>
      <w:proofErr w:type="spellStart"/>
      <w:r>
        <w:rPr>
          <w:rFonts w:cstheme="majorHAnsi"/>
        </w:rPr>
        <w:lastRenderedPageBreak/>
        <w:t>Mockup</w:t>
      </w:r>
      <w:proofErr w:type="spellEnd"/>
    </w:p>
    <w:p w:rsidR="00E777F0" w:rsidRDefault="00E777F0" w:rsidP="00B95043">
      <w:pPr>
        <w:tabs>
          <w:tab w:val="left" w:pos="1215"/>
        </w:tabs>
        <w:rPr>
          <w:b/>
          <w:sz w:val="32"/>
          <w:szCs w:val="32"/>
        </w:rPr>
      </w:pPr>
    </w:p>
    <w:p w:rsidR="00B95043" w:rsidRDefault="00E777F0" w:rsidP="00B95043">
      <w:pPr>
        <w:tabs>
          <w:tab w:val="left" w:pos="1215"/>
        </w:tabs>
        <w:rPr>
          <w:sz w:val="28"/>
          <w:szCs w:val="28"/>
        </w:rPr>
      </w:pPr>
      <w:r>
        <w:rPr>
          <w:b/>
          <w:sz w:val="32"/>
          <w:szCs w:val="32"/>
        </w:rPr>
        <w:t xml:space="preserve"> </w:t>
      </w:r>
    </w:p>
    <w:p w:rsidR="00B95043" w:rsidRDefault="00B95043" w:rsidP="00B95043">
      <w:pPr>
        <w:tabs>
          <w:tab w:val="left" w:pos="1215"/>
        </w:tabs>
        <w:rPr>
          <w:b/>
          <w:sz w:val="28"/>
          <w:szCs w:val="28"/>
        </w:rPr>
      </w:pPr>
      <w:r w:rsidRPr="00106853">
        <w:rPr>
          <w:b/>
          <w:sz w:val="28"/>
          <w:szCs w:val="28"/>
        </w:rPr>
        <w:t>LOGIN</w:t>
      </w:r>
    </w:p>
    <w:p w:rsidR="00106853" w:rsidRDefault="00106853" w:rsidP="00B95043">
      <w:pPr>
        <w:tabs>
          <w:tab w:val="left" w:pos="1215"/>
        </w:tabs>
        <w:rPr>
          <w:b/>
          <w:sz w:val="28"/>
          <w:szCs w:val="28"/>
        </w:rPr>
      </w:pPr>
    </w:p>
    <w:p w:rsidR="00106853" w:rsidRPr="00106853" w:rsidRDefault="00106853" w:rsidP="00B95043">
      <w:pPr>
        <w:tabs>
          <w:tab w:val="left" w:pos="1215"/>
        </w:tabs>
        <w:rPr>
          <w:b/>
          <w:sz w:val="28"/>
          <w:szCs w:val="28"/>
        </w:rPr>
      </w:pPr>
    </w:p>
    <w:p w:rsidR="00B95043" w:rsidRDefault="00572623" w:rsidP="00B95043">
      <w:pPr>
        <w:tabs>
          <w:tab w:val="left" w:pos="1215"/>
        </w:tabs>
        <w:rPr>
          <w:sz w:val="28"/>
          <w:szCs w:val="28"/>
        </w:rPr>
      </w:pPr>
      <w:r>
        <w:rPr>
          <w:noProof/>
        </w:rPr>
        <w:drawing>
          <wp:anchor distT="0" distB="0" distL="114300" distR="114300" simplePos="0" relativeHeight="251660800" behindDoc="0" locked="0" layoutInCell="1" allowOverlap="1">
            <wp:simplePos x="0" y="0"/>
            <wp:positionH relativeFrom="column">
              <wp:posOffset>3810</wp:posOffset>
            </wp:positionH>
            <wp:positionV relativeFrom="paragraph">
              <wp:posOffset>1270</wp:posOffset>
            </wp:positionV>
            <wp:extent cx="6115050" cy="5219700"/>
            <wp:effectExtent l="0" t="0" r="0" b="0"/>
            <wp:wrapNone/>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5219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750D" w:rsidRPr="0039750D" w:rsidRDefault="0039750D" w:rsidP="0039750D">
      <w:pPr>
        <w:rPr>
          <w:sz w:val="28"/>
          <w:szCs w:val="28"/>
        </w:rPr>
      </w:pPr>
    </w:p>
    <w:p w:rsidR="0039750D" w:rsidRPr="0039750D" w:rsidRDefault="0039750D" w:rsidP="0039750D">
      <w:pPr>
        <w:rPr>
          <w:sz w:val="28"/>
          <w:szCs w:val="28"/>
        </w:rPr>
      </w:pPr>
    </w:p>
    <w:p w:rsidR="0039750D" w:rsidRPr="0039750D" w:rsidRDefault="0039750D" w:rsidP="0039750D">
      <w:pPr>
        <w:rPr>
          <w:sz w:val="28"/>
          <w:szCs w:val="28"/>
        </w:rPr>
      </w:pPr>
    </w:p>
    <w:p w:rsidR="0039750D" w:rsidRPr="0039750D" w:rsidRDefault="0039750D" w:rsidP="0039750D">
      <w:pPr>
        <w:rPr>
          <w:sz w:val="28"/>
          <w:szCs w:val="28"/>
        </w:rPr>
      </w:pPr>
    </w:p>
    <w:p w:rsidR="0039750D" w:rsidRPr="0039750D" w:rsidRDefault="0039750D" w:rsidP="0039750D">
      <w:pPr>
        <w:rPr>
          <w:sz w:val="28"/>
          <w:szCs w:val="28"/>
        </w:rPr>
      </w:pPr>
    </w:p>
    <w:p w:rsidR="0039750D" w:rsidRPr="0039750D" w:rsidRDefault="0039750D" w:rsidP="0039750D">
      <w:pPr>
        <w:rPr>
          <w:sz w:val="28"/>
          <w:szCs w:val="28"/>
        </w:rPr>
      </w:pPr>
    </w:p>
    <w:p w:rsidR="0039750D" w:rsidRPr="0039750D" w:rsidRDefault="0039750D" w:rsidP="0039750D">
      <w:pPr>
        <w:rPr>
          <w:sz w:val="28"/>
          <w:szCs w:val="28"/>
        </w:rPr>
      </w:pPr>
    </w:p>
    <w:p w:rsidR="0039750D" w:rsidRPr="0039750D" w:rsidRDefault="0039750D" w:rsidP="0039750D">
      <w:pPr>
        <w:rPr>
          <w:sz w:val="28"/>
          <w:szCs w:val="28"/>
        </w:rPr>
      </w:pPr>
    </w:p>
    <w:p w:rsidR="0039750D" w:rsidRPr="0039750D" w:rsidRDefault="0039750D" w:rsidP="0039750D">
      <w:pPr>
        <w:rPr>
          <w:sz w:val="28"/>
          <w:szCs w:val="28"/>
        </w:rPr>
      </w:pPr>
    </w:p>
    <w:p w:rsidR="0039750D" w:rsidRPr="0039750D" w:rsidRDefault="0039750D" w:rsidP="0039750D">
      <w:pPr>
        <w:rPr>
          <w:sz w:val="28"/>
          <w:szCs w:val="28"/>
        </w:rPr>
      </w:pPr>
    </w:p>
    <w:p w:rsidR="0039750D" w:rsidRPr="0039750D" w:rsidRDefault="0039750D" w:rsidP="0039750D">
      <w:pPr>
        <w:rPr>
          <w:sz w:val="28"/>
          <w:szCs w:val="28"/>
        </w:rPr>
      </w:pPr>
    </w:p>
    <w:p w:rsidR="0039750D" w:rsidRPr="0039750D" w:rsidRDefault="0039750D" w:rsidP="0039750D">
      <w:pPr>
        <w:rPr>
          <w:sz w:val="28"/>
          <w:szCs w:val="28"/>
        </w:rPr>
      </w:pPr>
    </w:p>
    <w:p w:rsidR="0039750D" w:rsidRPr="0039750D" w:rsidRDefault="0039750D" w:rsidP="0039750D">
      <w:pPr>
        <w:rPr>
          <w:sz w:val="28"/>
          <w:szCs w:val="28"/>
        </w:rPr>
      </w:pPr>
    </w:p>
    <w:p w:rsidR="0039750D" w:rsidRPr="0039750D" w:rsidRDefault="0039750D" w:rsidP="0039750D">
      <w:pPr>
        <w:rPr>
          <w:sz w:val="28"/>
          <w:szCs w:val="28"/>
        </w:rPr>
      </w:pPr>
    </w:p>
    <w:p w:rsidR="0039750D" w:rsidRPr="0039750D" w:rsidRDefault="0039750D" w:rsidP="0039750D">
      <w:pPr>
        <w:rPr>
          <w:sz w:val="28"/>
          <w:szCs w:val="28"/>
        </w:rPr>
      </w:pPr>
    </w:p>
    <w:p w:rsidR="0039750D" w:rsidRPr="0039750D" w:rsidRDefault="0039750D" w:rsidP="0039750D">
      <w:pPr>
        <w:rPr>
          <w:sz w:val="28"/>
          <w:szCs w:val="28"/>
        </w:rPr>
      </w:pPr>
    </w:p>
    <w:p w:rsidR="0039750D" w:rsidRPr="0039750D" w:rsidRDefault="0039750D" w:rsidP="0039750D">
      <w:pPr>
        <w:rPr>
          <w:sz w:val="28"/>
          <w:szCs w:val="28"/>
        </w:rPr>
      </w:pPr>
    </w:p>
    <w:p w:rsidR="0039750D" w:rsidRPr="0039750D" w:rsidRDefault="0039750D" w:rsidP="0039750D">
      <w:pPr>
        <w:rPr>
          <w:sz w:val="28"/>
          <w:szCs w:val="28"/>
        </w:rPr>
      </w:pPr>
    </w:p>
    <w:p w:rsidR="0039750D" w:rsidRPr="0039750D" w:rsidRDefault="0039750D" w:rsidP="0039750D">
      <w:pPr>
        <w:rPr>
          <w:sz w:val="28"/>
          <w:szCs w:val="28"/>
        </w:rPr>
      </w:pPr>
    </w:p>
    <w:p w:rsidR="0039750D" w:rsidRPr="0039750D" w:rsidRDefault="0039750D" w:rsidP="0039750D">
      <w:pPr>
        <w:rPr>
          <w:sz w:val="28"/>
          <w:szCs w:val="28"/>
        </w:rPr>
      </w:pPr>
    </w:p>
    <w:p w:rsidR="0039750D" w:rsidRPr="0039750D" w:rsidRDefault="0039750D" w:rsidP="0039750D">
      <w:pPr>
        <w:rPr>
          <w:sz w:val="28"/>
          <w:szCs w:val="28"/>
        </w:rPr>
      </w:pPr>
    </w:p>
    <w:p w:rsidR="0039750D" w:rsidRPr="0039750D" w:rsidRDefault="0039750D" w:rsidP="0039750D">
      <w:pPr>
        <w:rPr>
          <w:sz w:val="28"/>
          <w:szCs w:val="28"/>
        </w:rPr>
      </w:pPr>
    </w:p>
    <w:p w:rsidR="0039750D" w:rsidRPr="0039750D" w:rsidRDefault="0039750D" w:rsidP="0039750D">
      <w:pPr>
        <w:rPr>
          <w:sz w:val="28"/>
          <w:szCs w:val="28"/>
        </w:rPr>
      </w:pPr>
    </w:p>
    <w:p w:rsidR="0039750D" w:rsidRP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Pr="00106853" w:rsidRDefault="0039750D" w:rsidP="0039750D">
      <w:pPr>
        <w:rPr>
          <w:b/>
          <w:sz w:val="28"/>
          <w:szCs w:val="28"/>
        </w:rPr>
      </w:pPr>
      <w:r w:rsidRPr="00106853">
        <w:rPr>
          <w:b/>
          <w:sz w:val="28"/>
          <w:szCs w:val="28"/>
        </w:rPr>
        <w:t>RECUPERA PASSWORD</w:t>
      </w:r>
    </w:p>
    <w:p w:rsidR="0039750D" w:rsidRDefault="0039750D" w:rsidP="0039750D">
      <w:pPr>
        <w:rPr>
          <w:sz w:val="28"/>
          <w:szCs w:val="28"/>
        </w:rPr>
      </w:pPr>
    </w:p>
    <w:p w:rsidR="0039750D" w:rsidRDefault="0039750D" w:rsidP="0039750D">
      <w:pPr>
        <w:rPr>
          <w:sz w:val="28"/>
          <w:szCs w:val="28"/>
        </w:rPr>
      </w:pPr>
    </w:p>
    <w:p w:rsidR="0039750D" w:rsidRDefault="00572623" w:rsidP="0039750D">
      <w:pPr>
        <w:rPr>
          <w:sz w:val="28"/>
          <w:szCs w:val="28"/>
        </w:rPr>
      </w:pPr>
      <w:r>
        <w:rPr>
          <w:noProof/>
        </w:rPr>
        <w:drawing>
          <wp:anchor distT="0" distB="0" distL="114300" distR="114300" simplePos="0" relativeHeight="251661824" behindDoc="0" locked="0" layoutInCell="1" allowOverlap="1">
            <wp:simplePos x="0" y="0"/>
            <wp:positionH relativeFrom="column">
              <wp:posOffset>3810</wp:posOffset>
            </wp:positionH>
            <wp:positionV relativeFrom="paragraph">
              <wp:posOffset>85090</wp:posOffset>
            </wp:positionV>
            <wp:extent cx="6115050" cy="4635500"/>
            <wp:effectExtent l="0" t="0" r="0" b="0"/>
            <wp:wrapNone/>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4635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Pr="0039750D" w:rsidRDefault="0039750D" w:rsidP="0039750D">
      <w:pPr>
        <w:rPr>
          <w:sz w:val="28"/>
          <w:szCs w:val="28"/>
        </w:rPr>
      </w:pPr>
    </w:p>
    <w:p w:rsidR="0039750D" w:rsidRDefault="0039750D"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Pr="00106853" w:rsidRDefault="00A43E43" w:rsidP="0039750D">
      <w:pPr>
        <w:rPr>
          <w:b/>
          <w:sz w:val="28"/>
          <w:szCs w:val="28"/>
        </w:rPr>
      </w:pPr>
      <w:r w:rsidRPr="00106853">
        <w:rPr>
          <w:b/>
          <w:sz w:val="28"/>
          <w:szCs w:val="28"/>
        </w:rPr>
        <w:t>LOGOUT</w:t>
      </w: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39750D" w:rsidRDefault="0039750D" w:rsidP="0039750D">
      <w:pPr>
        <w:rPr>
          <w:sz w:val="28"/>
          <w:szCs w:val="28"/>
        </w:rPr>
      </w:pPr>
    </w:p>
    <w:p w:rsidR="0039750D" w:rsidRDefault="00572623" w:rsidP="0039750D">
      <w:pPr>
        <w:rPr>
          <w:sz w:val="28"/>
          <w:szCs w:val="28"/>
        </w:rPr>
      </w:pPr>
      <w:r>
        <w:rPr>
          <w:noProof/>
        </w:rPr>
        <w:drawing>
          <wp:anchor distT="0" distB="0" distL="114300" distR="114300" simplePos="0" relativeHeight="251663872" behindDoc="0" locked="0" layoutInCell="1" allowOverlap="1">
            <wp:simplePos x="0" y="0"/>
            <wp:positionH relativeFrom="column">
              <wp:posOffset>70485</wp:posOffset>
            </wp:positionH>
            <wp:positionV relativeFrom="paragraph">
              <wp:posOffset>20320</wp:posOffset>
            </wp:positionV>
            <wp:extent cx="5524500" cy="4724400"/>
            <wp:effectExtent l="0" t="0" r="0" b="0"/>
            <wp:wrapNone/>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4500" cy="4724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Default="0039750D" w:rsidP="0039750D">
      <w:pPr>
        <w:rPr>
          <w:sz w:val="28"/>
          <w:szCs w:val="28"/>
        </w:rPr>
      </w:pPr>
    </w:p>
    <w:p w:rsidR="0039750D" w:rsidRPr="0039750D" w:rsidRDefault="0039750D" w:rsidP="0039750D">
      <w:pPr>
        <w:rPr>
          <w:sz w:val="28"/>
          <w:szCs w:val="28"/>
        </w:rPr>
      </w:pPr>
    </w:p>
    <w:p w:rsidR="0039750D" w:rsidRPr="0039750D" w:rsidRDefault="0039750D"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b/>
          <w:sz w:val="28"/>
          <w:szCs w:val="28"/>
        </w:rPr>
      </w:pPr>
      <w:r w:rsidRPr="00106853">
        <w:rPr>
          <w:b/>
          <w:sz w:val="28"/>
          <w:szCs w:val="28"/>
        </w:rPr>
        <w:t>REGISTRAZIONE</w:t>
      </w:r>
    </w:p>
    <w:p w:rsidR="00106853" w:rsidRPr="00106853" w:rsidRDefault="00106853" w:rsidP="0039750D">
      <w:pPr>
        <w:rPr>
          <w:b/>
          <w:sz w:val="28"/>
          <w:szCs w:val="28"/>
        </w:rPr>
      </w:pPr>
    </w:p>
    <w:p w:rsidR="00A43E43" w:rsidRDefault="00572623" w:rsidP="0039750D">
      <w:pPr>
        <w:rPr>
          <w:sz w:val="28"/>
          <w:szCs w:val="28"/>
        </w:rPr>
      </w:pPr>
      <w:r>
        <w:rPr>
          <w:noProof/>
        </w:rPr>
        <w:drawing>
          <wp:anchor distT="0" distB="0" distL="114300" distR="114300" simplePos="0" relativeHeight="251664896" behindDoc="0" locked="0" layoutInCell="1" allowOverlap="1">
            <wp:simplePos x="0" y="0"/>
            <wp:positionH relativeFrom="column">
              <wp:posOffset>-81915</wp:posOffset>
            </wp:positionH>
            <wp:positionV relativeFrom="paragraph">
              <wp:posOffset>163195</wp:posOffset>
            </wp:positionV>
            <wp:extent cx="6115050" cy="5181600"/>
            <wp:effectExtent l="0" t="0" r="0" b="0"/>
            <wp:wrapNone/>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518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Pr="00106853" w:rsidRDefault="00A43E43" w:rsidP="0039750D">
      <w:pPr>
        <w:rPr>
          <w:b/>
          <w:sz w:val="28"/>
          <w:szCs w:val="28"/>
        </w:rPr>
      </w:pPr>
    </w:p>
    <w:p w:rsidR="0039750D" w:rsidRDefault="0039750D" w:rsidP="0039750D">
      <w:pPr>
        <w:rPr>
          <w:b/>
          <w:sz w:val="28"/>
          <w:szCs w:val="28"/>
        </w:rPr>
      </w:pPr>
      <w:r w:rsidRPr="00106853">
        <w:rPr>
          <w:b/>
          <w:sz w:val="28"/>
          <w:szCs w:val="28"/>
        </w:rPr>
        <w:t>HOMEPAGE UTENTE</w:t>
      </w:r>
    </w:p>
    <w:p w:rsidR="00106853" w:rsidRPr="00106853" w:rsidRDefault="00106853" w:rsidP="0039750D">
      <w:pPr>
        <w:rPr>
          <w:b/>
          <w:sz w:val="28"/>
          <w:szCs w:val="28"/>
        </w:rPr>
      </w:pPr>
    </w:p>
    <w:p w:rsidR="0039750D" w:rsidRPr="0039750D" w:rsidRDefault="00572623" w:rsidP="0039750D">
      <w:pPr>
        <w:rPr>
          <w:sz w:val="28"/>
          <w:szCs w:val="28"/>
        </w:rPr>
      </w:pPr>
      <w:r>
        <w:rPr>
          <w:noProof/>
        </w:rPr>
        <w:drawing>
          <wp:anchor distT="0" distB="0" distL="114300" distR="114300" simplePos="0" relativeHeight="251662848" behindDoc="0" locked="0" layoutInCell="1" allowOverlap="1">
            <wp:simplePos x="0" y="0"/>
            <wp:positionH relativeFrom="column">
              <wp:posOffset>-186690</wp:posOffset>
            </wp:positionH>
            <wp:positionV relativeFrom="paragraph">
              <wp:posOffset>188595</wp:posOffset>
            </wp:positionV>
            <wp:extent cx="6115050" cy="5257800"/>
            <wp:effectExtent l="0" t="0" r="0" b="0"/>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050" cy="525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750D" w:rsidRDefault="0039750D"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A43E43" w:rsidRDefault="00A43E43" w:rsidP="0039750D">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Default="00F82409" w:rsidP="00F82409">
      <w:pPr>
        <w:rPr>
          <w:sz w:val="28"/>
          <w:szCs w:val="28"/>
        </w:rPr>
      </w:pPr>
    </w:p>
    <w:p w:rsidR="00F82409" w:rsidRDefault="00F82409" w:rsidP="00F82409">
      <w:pPr>
        <w:tabs>
          <w:tab w:val="left" w:pos="2805"/>
        </w:tabs>
        <w:rPr>
          <w:sz w:val="28"/>
          <w:szCs w:val="28"/>
        </w:rPr>
      </w:pPr>
      <w:r>
        <w:rPr>
          <w:sz w:val="28"/>
          <w:szCs w:val="28"/>
        </w:rPr>
        <w:tab/>
      </w:r>
    </w:p>
    <w:p w:rsidR="00F82409" w:rsidRDefault="00F82409" w:rsidP="00F82409">
      <w:pPr>
        <w:tabs>
          <w:tab w:val="left" w:pos="2805"/>
        </w:tabs>
        <w:rPr>
          <w:sz w:val="28"/>
          <w:szCs w:val="28"/>
        </w:rPr>
      </w:pPr>
    </w:p>
    <w:p w:rsidR="00F82409" w:rsidRDefault="00F82409" w:rsidP="00F82409">
      <w:pPr>
        <w:tabs>
          <w:tab w:val="left" w:pos="2805"/>
        </w:tabs>
        <w:rPr>
          <w:sz w:val="28"/>
          <w:szCs w:val="28"/>
        </w:rPr>
      </w:pPr>
    </w:p>
    <w:p w:rsidR="00F82409" w:rsidRDefault="00F82409" w:rsidP="00F82409">
      <w:pPr>
        <w:tabs>
          <w:tab w:val="left" w:pos="2805"/>
        </w:tabs>
        <w:rPr>
          <w:sz w:val="28"/>
          <w:szCs w:val="28"/>
        </w:rPr>
      </w:pPr>
    </w:p>
    <w:p w:rsidR="00F82409" w:rsidRDefault="00F82409" w:rsidP="00F82409">
      <w:pPr>
        <w:tabs>
          <w:tab w:val="left" w:pos="2805"/>
        </w:tabs>
        <w:rPr>
          <w:sz w:val="28"/>
          <w:szCs w:val="28"/>
        </w:rPr>
      </w:pPr>
    </w:p>
    <w:p w:rsidR="00F82409" w:rsidRDefault="00F82409" w:rsidP="00F82409">
      <w:pPr>
        <w:tabs>
          <w:tab w:val="left" w:pos="2805"/>
        </w:tabs>
        <w:rPr>
          <w:sz w:val="28"/>
          <w:szCs w:val="28"/>
        </w:rPr>
      </w:pPr>
    </w:p>
    <w:p w:rsidR="00F82409" w:rsidRDefault="00F82409" w:rsidP="00F82409">
      <w:pPr>
        <w:tabs>
          <w:tab w:val="left" w:pos="2805"/>
        </w:tabs>
        <w:rPr>
          <w:sz w:val="28"/>
          <w:szCs w:val="28"/>
        </w:rPr>
      </w:pPr>
    </w:p>
    <w:p w:rsidR="00F82409" w:rsidRDefault="00F82409" w:rsidP="00F82409">
      <w:pPr>
        <w:tabs>
          <w:tab w:val="left" w:pos="2805"/>
        </w:tabs>
        <w:rPr>
          <w:sz w:val="28"/>
          <w:szCs w:val="28"/>
        </w:rPr>
      </w:pPr>
    </w:p>
    <w:p w:rsidR="00106853" w:rsidRDefault="00106853" w:rsidP="00F82409">
      <w:pPr>
        <w:tabs>
          <w:tab w:val="left" w:pos="2805"/>
        </w:tabs>
        <w:rPr>
          <w:sz w:val="28"/>
          <w:szCs w:val="28"/>
        </w:rPr>
      </w:pPr>
    </w:p>
    <w:p w:rsidR="00F82409" w:rsidRDefault="00F82409" w:rsidP="00F82409">
      <w:pPr>
        <w:tabs>
          <w:tab w:val="left" w:pos="2805"/>
        </w:tabs>
        <w:rPr>
          <w:b/>
          <w:sz w:val="28"/>
          <w:szCs w:val="28"/>
        </w:rPr>
      </w:pPr>
      <w:r w:rsidRPr="00106853">
        <w:rPr>
          <w:b/>
          <w:sz w:val="28"/>
          <w:szCs w:val="28"/>
        </w:rPr>
        <w:t>MODIFICA INFORMAZIONI PERSONALI</w:t>
      </w:r>
    </w:p>
    <w:p w:rsidR="00106853" w:rsidRDefault="00106853" w:rsidP="00F82409">
      <w:pPr>
        <w:tabs>
          <w:tab w:val="left" w:pos="2805"/>
        </w:tabs>
        <w:rPr>
          <w:b/>
          <w:sz w:val="28"/>
          <w:szCs w:val="28"/>
        </w:rPr>
      </w:pPr>
    </w:p>
    <w:p w:rsidR="00106853" w:rsidRDefault="00106853" w:rsidP="00F82409">
      <w:pPr>
        <w:tabs>
          <w:tab w:val="left" w:pos="2805"/>
        </w:tabs>
        <w:rPr>
          <w:b/>
          <w:sz w:val="28"/>
          <w:szCs w:val="28"/>
        </w:rPr>
      </w:pPr>
    </w:p>
    <w:p w:rsidR="00106853" w:rsidRPr="00106853" w:rsidRDefault="00106853" w:rsidP="00F82409">
      <w:pPr>
        <w:tabs>
          <w:tab w:val="left" w:pos="2805"/>
        </w:tabs>
        <w:rPr>
          <w:b/>
          <w:sz w:val="28"/>
          <w:szCs w:val="28"/>
        </w:rPr>
      </w:pPr>
    </w:p>
    <w:p w:rsidR="0039750D" w:rsidRDefault="00572623" w:rsidP="0039750D">
      <w:pPr>
        <w:rPr>
          <w:sz w:val="28"/>
          <w:szCs w:val="28"/>
        </w:rPr>
      </w:pPr>
      <w:r>
        <w:rPr>
          <w:noProof/>
        </w:rPr>
        <w:drawing>
          <wp:anchor distT="0" distB="0" distL="114300" distR="114300" simplePos="0" relativeHeight="251665920" behindDoc="0" locked="0" layoutInCell="1" allowOverlap="1">
            <wp:simplePos x="0" y="0"/>
            <wp:positionH relativeFrom="column">
              <wp:posOffset>3810</wp:posOffset>
            </wp:positionH>
            <wp:positionV relativeFrom="paragraph">
              <wp:posOffset>-3810</wp:posOffset>
            </wp:positionV>
            <wp:extent cx="6115050" cy="5086350"/>
            <wp:effectExtent l="0" t="0" r="0" b="0"/>
            <wp:wrapNone/>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5086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Default="00F82409" w:rsidP="00F82409">
      <w:pPr>
        <w:rPr>
          <w:sz w:val="28"/>
          <w:szCs w:val="28"/>
        </w:rPr>
      </w:pPr>
    </w:p>
    <w:p w:rsidR="00F82409" w:rsidRDefault="00F82409" w:rsidP="00F82409">
      <w:pPr>
        <w:tabs>
          <w:tab w:val="left" w:pos="2025"/>
        </w:tabs>
        <w:rPr>
          <w:sz w:val="28"/>
          <w:szCs w:val="28"/>
        </w:rPr>
      </w:pPr>
      <w:r>
        <w:rPr>
          <w:sz w:val="28"/>
          <w:szCs w:val="28"/>
        </w:rPr>
        <w:tab/>
      </w:r>
    </w:p>
    <w:p w:rsidR="00F82409" w:rsidRDefault="00F82409" w:rsidP="00F82409">
      <w:pPr>
        <w:tabs>
          <w:tab w:val="left" w:pos="2025"/>
        </w:tabs>
        <w:rPr>
          <w:sz w:val="28"/>
          <w:szCs w:val="28"/>
        </w:rPr>
      </w:pPr>
    </w:p>
    <w:p w:rsidR="00F82409" w:rsidRDefault="00F82409" w:rsidP="00F82409">
      <w:pPr>
        <w:tabs>
          <w:tab w:val="left" w:pos="2025"/>
        </w:tabs>
        <w:rPr>
          <w:sz w:val="28"/>
          <w:szCs w:val="28"/>
        </w:rPr>
      </w:pPr>
    </w:p>
    <w:p w:rsidR="00F82409" w:rsidRDefault="00F82409" w:rsidP="00F82409">
      <w:pPr>
        <w:tabs>
          <w:tab w:val="left" w:pos="2025"/>
        </w:tabs>
        <w:rPr>
          <w:sz w:val="28"/>
          <w:szCs w:val="28"/>
        </w:rPr>
      </w:pPr>
    </w:p>
    <w:p w:rsidR="00F82409" w:rsidRDefault="00F82409" w:rsidP="00F82409">
      <w:pPr>
        <w:tabs>
          <w:tab w:val="left" w:pos="2025"/>
        </w:tabs>
        <w:rPr>
          <w:sz w:val="28"/>
          <w:szCs w:val="28"/>
        </w:rPr>
      </w:pPr>
    </w:p>
    <w:p w:rsidR="00F82409" w:rsidRDefault="00F82409" w:rsidP="00F82409">
      <w:pPr>
        <w:tabs>
          <w:tab w:val="left" w:pos="2025"/>
        </w:tabs>
        <w:rPr>
          <w:sz w:val="28"/>
          <w:szCs w:val="28"/>
        </w:rPr>
      </w:pPr>
    </w:p>
    <w:p w:rsidR="00F82409" w:rsidRDefault="00F82409" w:rsidP="00F82409">
      <w:pPr>
        <w:tabs>
          <w:tab w:val="left" w:pos="2025"/>
        </w:tabs>
        <w:rPr>
          <w:sz w:val="28"/>
          <w:szCs w:val="28"/>
        </w:rPr>
      </w:pPr>
    </w:p>
    <w:p w:rsidR="00F82409" w:rsidRDefault="00F82409" w:rsidP="00F82409">
      <w:pPr>
        <w:tabs>
          <w:tab w:val="left" w:pos="2025"/>
        </w:tabs>
        <w:rPr>
          <w:sz w:val="28"/>
          <w:szCs w:val="28"/>
        </w:rPr>
      </w:pPr>
    </w:p>
    <w:p w:rsidR="00F82409" w:rsidRDefault="00F82409" w:rsidP="00F82409">
      <w:pPr>
        <w:tabs>
          <w:tab w:val="left" w:pos="2025"/>
        </w:tabs>
        <w:rPr>
          <w:sz w:val="28"/>
          <w:szCs w:val="28"/>
        </w:rPr>
      </w:pPr>
    </w:p>
    <w:p w:rsidR="00F82409" w:rsidRDefault="00F82409" w:rsidP="00F82409">
      <w:pPr>
        <w:tabs>
          <w:tab w:val="left" w:pos="2025"/>
        </w:tabs>
        <w:rPr>
          <w:sz w:val="28"/>
          <w:szCs w:val="28"/>
        </w:rPr>
      </w:pPr>
    </w:p>
    <w:p w:rsidR="00F82409" w:rsidRDefault="00F82409" w:rsidP="00F82409">
      <w:pPr>
        <w:tabs>
          <w:tab w:val="left" w:pos="2025"/>
        </w:tabs>
        <w:rPr>
          <w:sz w:val="28"/>
          <w:szCs w:val="28"/>
        </w:rPr>
      </w:pPr>
    </w:p>
    <w:p w:rsidR="00F82409" w:rsidRDefault="00F82409" w:rsidP="00F82409">
      <w:pPr>
        <w:tabs>
          <w:tab w:val="left" w:pos="2025"/>
        </w:tabs>
        <w:rPr>
          <w:sz w:val="28"/>
          <w:szCs w:val="28"/>
        </w:rPr>
      </w:pPr>
    </w:p>
    <w:p w:rsidR="00F82409" w:rsidRDefault="00F82409" w:rsidP="00F82409">
      <w:pPr>
        <w:tabs>
          <w:tab w:val="left" w:pos="2025"/>
        </w:tabs>
        <w:rPr>
          <w:sz w:val="28"/>
          <w:szCs w:val="28"/>
        </w:rPr>
      </w:pPr>
    </w:p>
    <w:p w:rsidR="00F82409" w:rsidRDefault="00F82409" w:rsidP="00F82409">
      <w:pPr>
        <w:tabs>
          <w:tab w:val="left" w:pos="2025"/>
        </w:tabs>
        <w:rPr>
          <w:sz w:val="28"/>
          <w:szCs w:val="28"/>
        </w:rPr>
      </w:pPr>
    </w:p>
    <w:p w:rsidR="00F82409" w:rsidRDefault="00F82409" w:rsidP="00F82409">
      <w:pPr>
        <w:tabs>
          <w:tab w:val="left" w:pos="2025"/>
        </w:tabs>
        <w:rPr>
          <w:sz w:val="28"/>
          <w:szCs w:val="28"/>
        </w:rPr>
      </w:pPr>
    </w:p>
    <w:p w:rsidR="00F82409" w:rsidRDefault="00F82409" w:rsidP="00F82409">
      <w:pPr>
        <w:tabs>
          <w:tab w:val="left" w:pos="2025"/>
        </w:tabs>
        <w:rPr>
          <w:sz w:val="28"/>
          <w:szCs w:val="28"/>
        </w:rPr>
      </w:pPr>
    </w:p>
    <w:p w:rsidR="00F82409" w:rsidRPr="00106853" w:rsidRDefault="00572623" w:rsidP="00F82409">
      <w:pPr>
        <w:tabs>
          <w:tab w:val="left" w:pos="2025"/>
        </w:tabs>
        <w:rPr>
          <w:b/>
          <w:sz w:val="28"/>
          <w:szCs w:val="28"/>
        </w:rPr>
      </w:pPr>
      <w:r w:rsidRPr="00106853">
        <w:rPr>
          <w:b/>
          <w:noProof/>
        </w:rPr>
        <w:drawing>
          <wp:anchor distT="0" distB="0" distL="114300" distR="114300" simplePos="0" relativeHeight="251666944" behindDoc="0" locked="0" layoutInCell="1" allowOverlap="1">
            <wp:simplePos x="0" y="0"/>
            <wp:positionH relativeFrom="column">
              <wp:posOffset>-43815</wp:posOffset>
            </wp:positionH>
            <wp:positionV relativeFrom="paragraph">
              <wp:posOffset>724535</wp:posOffset>
            </wp:positionV>
            <wp:extent cx="6115050" cy="5257800"/>
            <wp:effectExtent l="0" t="0" r="0" b="0"/>
            <wp:wrapNone/>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5050" cy="525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2409" w:rsidRPr="00106853">
        <w:rPr>
          <w:b/>
          <w:sz w:val="28"/>
          <w:szCs w:val="28"/>
        </w:rPr>
        <w:t>VISUALIZZA INFORMAZIONI PERSONALI</w:t>
      </w: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Default="00F82409" w:rsidP="00F82409">
      <w:pPr>
        <w:rPr>
          <w:sz w:val="28"/>
          <w:szCs w:val="28"/>
        </w:rPr>
      </w:pPr>
    </w:p>
    <w:p w:rsidR="00F82409" w:rsidRDefault="00F82409" w:rsidP="00F82409">
      <w:pPr>
        <w:jc w:val="right"/>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Pr="00F82409" w:rsidRDefault="00F82409" w:rsidP="00F82409">
      <w:pPr>
        <w:rPr>
          <w:sz w:val="28"/>
          <w:szCs w:val="28"/>
        </w:rPr>
      </w:pPr>
    </w:p>
    <w:p w:rsidR="00F82409" w:rsidRDefault="00F82409" w:rsidP="00F82409">
      <w:pPr>
        <w:rPr>
          <w:sz w:val="28"/>
          <w:szCs w:val="28"/>
        </w:rPr>
      </w:pPr>
    </w:p>
    <w:p w:rsidR="00F82409" w:rsidRDefault="00F82409" w:rsidP="00F82409">
      <w:pPr>
        <w:rPr>
          <w:sz w:val="28"/>
          <w:szCs w:val="28"/>
        </w:rPr>
      </w:pPr>
    </w:p>
    <w:p w:rsidR="00F82409" w:rsidRDefault="00F82409" w:rsidP="00F82409">
      <w:pPr>
        <w:rPr>
          <w:sz w:val="28"/>
          <w:szCs w:val="28"/>
        </w:rPr>
      </w:pPr>
    </w:p>
    <w:p w:rsidR="00F82409" w:rsidRDefault="00F82409" w:rsidP="00F82409">
      <w:pPr>
        <w:rPr>
          <w:sz w:val="28"/>
          <w:szCs w:val="28"/>
        </w:rPr>
      </w:pPr>
    </w:p>
    <w:p w:rsidR="00F82409" w:rsidRDefault="00F82409" w:rsidP="00F82409">
      <w:pPr>
        <w:rPr>
          <w:sz w:val="28"/>
          <w:szCs w:val="28"/>
        </w:rPr>
      </w:pPr>
    </w:p>
    <w:p w:rsidR="00F82409" w:rsidRDefault="00F82409" w:rsidP="00F82409">
      <w:pPr>
        <w:rPr>
          <w:sz w:val="28"/>
          <w:szCs w:val="28"/>
        </w:rPr>
      </w:pPr>
    </w:p>
    <w:p w:rsidR="00F82409" w:rsidRDefault="00F82409" w:rsidP="00F82409">
      <w:pPr>
        <w:rPr>
          <w:sz w:val="28"/>
          <w:szCs w:val="28"/>
        </w:rPr>
      </w:pPr>
    </w:p>
    <w:p w:rsidR="00F82409" w:rsidRDefault="00F82409" w:rsidP="00F82409">
      <w:pPr>
        <w:rPr>
          <w:sz w:val="28"/>
          <w:szCs w:val="28"/>
        </w:rPr>
      </w:pPr>
    </w:p>
    <w:p w:rsidR="00F82409" w:rsidRDefault="00F82409" w:rsidP="00F82409">
      <w:pPr>
        <w:rPr>
          <w:sz w:val="28"/>
          <w:szCs w:val="28"/>
        </w:rPr>
      </w:pPr>
    </w:p>
    <w:p w:rsidR="00F82409" w:rsidRDefault="00F82409" w:rsidP="00F82409">
      <w:pPr>
        <w:rPr>
          <w:sz w:val="28"/>
          <w:szCs w:val="28"/>
        </w:rPr>
      </w:pPr>
    </w:p>
    <w:p w:rsidR="00F82409" w:rsidRDefault="00F82409" w:rsidP="00F82409">
      <w:pPr>
        <w:rPr>
          <w:sz w:val="28"/>
          <w:szCs w:val="28"/>
        </w:rPr>
      </w:pPr>
    </w:p>
    <w:p w:rsidR="00F82409" w:rsidRPr="00106853" w:rsidRDefault="00572623" w:rsidP="00F82409">
      <w:pPr>
        <w:rPr>
          <w:b/>
          <w:sz w:val="28"/>
          <w:szCs w:val="28"/>
        </w:rPr>
      </w:pPr>
      <w:r w:rsidRPr="00106853">
        <w:rPr>
          <w:b/>
          <w:noProof/>
        </w:rPr>
        <w:drawing>
          <wp:anchor distT="0" distB="0" distL="114300" distR="114300" simplePos="0" relativeHeight="251667968" behindDoc="0" locked="0" layoutInCell="1" allowOverlap="1">
            <wp:simplePos x="0" y="0"/>
            <wp:positionH relativeFrom="column">
              <wp:posOffset>3810</wp:posOffset>
            </wp:positionH>
            <wp:positionV relativeFrom="paragraph">
              <wp:posOffset>654050</wp:posOffset>
            </wp:positionV>
            <wp:extent cx="6115050" cy="5095875"/>
            <wp:effectExtent l="0" t="0" r="0" b="0"/>
            <wp:wrapNone/>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5050" cy="509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F82409" w:rsidRPr="00106853">
        <w:rPr>
          <w:b/>
          <w:sz w:val="28"/>
          <w:szCs w:val="28"/>
        </w:rPr>
        <w:t>ELIMINA ACCOUNT</w:t>
      </w: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Default="00025263" w:rsidP="00025263">
      <w:pPr>
        <w:rPr>
          <w:sz w:val="28"/>
          <w:szCs w:val="28"/>
        </w:rPr>
      </w:pPr>
    </w:p>
    <w:p w:rsidR="00025263" w:rsidRDefault="00025263" w:rsidP="00025263">
      <w:pPr>
        <w:rPr>
          <w:sz w:val="28"/>
          <w:szCs w:val="28"/>
        </w:rPr>
      </w:pPr>
    </w:p>
    <w:p w:rsidR="00025263" w:rsidRDefault="00025263" w:rsidP="00025263">
      <w:pPr>
        <w:rPr>
          <w:sz w:val="28"/>
          <w:szCs w:val="28"/>
        </w:rPr>
      </w:pPr>
    </w:p>
    <w:p w:rsidR="00025263" w:rsidRDefault="00025263" w:rsidP="00025263">
      <w:pPr>
        <w:rPr>
          <w:sz w:val="28"/>
          <w:szCs w:val="28"/>
        </w:rPr>
      </w:pPr>
    </w:p>
    <w:p w:rsidR="00025263" w:rsidRDefault="00025263" w:rsidP="00025263">
      <w:pPr>
        <w:rPr>
          <w:sz w:val="28"/>
          <w:szCs w:val="28"/>
        </w:rPr>
      </w:pPr>
    </w:p>
    <w:p w:rsidR="00025263" w:rsidRDefault="00025263" w:rsidP="00025263">
      <w:pPr>
        <w:rPr>
          <w:sz w:val="28"/>
          <w:szCs w:val="28"/>
        </w:rPr>
      </w:pPr>
    </w:p>
    <w:p w:rsidR="00025263" w:rsidRDefault="00025263" w:rsidP="00025263">
      <w:pPr>
        <w:rPr>
          <w:sz w:val="28"/>
          <w:szCs w:val="28"/>
        </w:rPr>
      </w:pPr>
    </w:p>
    <w:p w:rsidR="00025263" w:rsidRDefault="00025263" w:rsidP="00025263">
      <w:pPr>
        <w:rPr>
          <w:sz w:val="28"/>
          <w:szCs w:val="28"/>
        </w:rPr>
      </w:pPr>
    </w:p>
    <w:p w:rsidR="00025263" w:rsidRDefault="00025263" w:rsidP="00025263">
      <w:pPr>
        <w:rPr>
          <w:sz w:val="28"/>
          <w:szCs w:val="28"/>
        </w:rPr>
      </w:pPr>
    </w:p>
    <w:p w:rsidR="00025263" w:rsidRDefault="00025263" w:rsidP="00025263">
      <w:pPr>
        <w:rPr>
          <w:sz w:val="28"/>
          <w:szCs w:val="28"/>
        </w:rPr>
      </w:pPr>
    </w:p>
    <w:p w:rsidR="00025263" w:rsidRDefault="00025263" w:rsidP="00025263">
      <w:pPr>
        <w:rPr>
          <w:sz w:val="28"/>
          <w:szCs w:val="28"/>
        </w:rPr>
      </w:pPr>
    </w:p>
    <w:p w:rsidR="00025263" w:rsidRDefault="00025263" w:rsidP="00025263">
      <w:pPr>
        <w:rPr>
          <w:sz w:val="28"/>
          <w:szCs w:val="28"/>
        </w:rPr>
      </w:pPr>
    </w:p>
    <w:p w:rsidR="00025263" w:rsidRDefault="00025263" w:rsidP="00025263">
      <w:pPr>
        <w:rPr>
          <w:sz w:val="28"/>
          <w:szCs w:val="28"/>
        </w:rPr>
      </w:pPr>
    </w:p>
    <w:p w:rsidR="00025263" w:rsidRDefault="00025263" w:rsidP="00025263">
      <w:pPr>
        <w:rPr>
          <w:sz w:val="28"/>
          <w:szCs w:val="28"/>
        </w:rPr>
      </w:pPr>
    </w:p>
    <w:p w:rsidR="00025263" w:rsidRDefault="00025263" w:rsidP="00025263">
      <w:pPr>
        <w:rPr>
          <w:sz w:val="28"/>
          <w:szCs w:val="28"/>
        </w:rPr>
      </w:pPr>
    </w:p>
    <w:p w:rsidR="00025263" w:rsidRPr="00106853" w:rsidRDefault="00572623" w:rsidP="00025263">
      <w:pPr>
        <w:rPr>
          <w:b/>
          <w:sz w:val="28"/>
          <w:szCs w:val="28"/>
        </w:rPr>
      </w:pPr>
      <w:r w:rsidRPr="00106853">
        <w:rPr>
          <w:b/>
          <w:noProof/>
        </w:rPr>
        <w:drawing>
          <wp:anchor distT="0" distB="0" distL="114300" distR="114300" simplePos="0" relativeHeight="251668992" behindDoc="0" locked="0" layoutInCell="1" allowOverlap="1">
            <wp:simplePos x="0" y="0"/>
            <wp:positionH relativeFrom="column">
              <wp:posOffset>-139065</wp:posOffset>
            </wp:positionH>
            <wp:positionV relativeFrom="paragraph">
              <wp:posOffset>534035</wp:posOffset>
            </wp:positionV>
            <wp:extent cx="6115050" cy="5353050"/>
            <wp:effectExtent l="0" t="0" r="0" b="0"/>
            <wp:wrapNone/>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5050" cy="535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25263" w:rsidRPr="00106853">
        <w:rPr>
          <w:b/>
          <w:sz w:val="28"/>
          <w:szCs w:val="28"/>
        </w:rPr>
        <w:t>AGGIUNGI FILM</w:t>
      </w: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Pr="00025263" w:rsidRDefault="00025263" w:rsidP="00025263">
      <w:pPr>
        <w:rPr>
          <w:sz w:val="28"/>
          <w:szCs w:val="28"/>
        </w:rPr>
      </w:pPr>
    </w:p>
    <w:p w:rsidR="00025263" w:rsidRDefault="00025263" w:rsidP="00025263">
      <w:pPr>
        <w:rPr>
          <w:sz w:val="28"/>
          <w:szCs w:val="28"/>
        </w:rPr>
      </w:pPr>
    </w:p>
    <w:p w:rsidR="00025263" w:rsidRDefault="00025263" w:rsidP="00025263">
      <w:pPr>
        <w:rPr>
          <w:sz w:val="28"/>
          <w:szCs w:val="28"/>
        </w:rPr>
      </w:pPr>
    </w:p>
    <w:p w:rsidR="00025263" w:rsidRDefault="00025263" w:rsidP="00025263">
      <w:pPr>
        <w:jc w:val="right"/>
        <w:rPr>
          <w:sz w:val="28"/>
          <w:szCs w:val="28"/>
        </w:rPr>
      </w:pPr>
    </w:p>
    <w:p w:rsidR="00025263" w:rsidRDefault="00025263" w:rsidP="00025263">
      <w:pPr>
        <w:jc w:val="right"/>
        <w:rPr>
          <w:sz w:val="28"/>
          <w:szCs w:val="28"/>
        </w:rPr>
      </w:pPr>
    </w:p>
    <w:p w:rsidR="00025263" w:rsidRDefault="00025263" w:rsidP="00025263">
      <w:pPr>
        <w:jc w:val="right"/>
        <w:rPr>
          <w:sz w:val="28"/>
          <w:szCs w:val="28"/>
        </w:rPr>
      </w:pPr>
    </w:p>
    <w:p w:rsidR="00025263" w:rsidRDefault="00025263" w:rsidP="00025263">
      <w:pPr>
        <w:jc w:val="right"/>
        <w:rPr>
          <w:sz w:val="28"/>
          <w:szCs w:val="28"/>
        </w:rPr>
      </w:pPr>
    </w:p>
    <w:p w:rsidR="00025263" w:rsidRDefault="00025263" w:rsidP="00025263">
      <w:pPr>
        <w:jc w:val="right"/>
        <w:rPr>
          <w:sz w:val="28"/>
          <w:szCs w:val="28"/>
        </w:rPr>
      </w:pPr>
    </w:p>
    <w:p w:rsidR="00025263" w:rsidRDefault="00025263" w:rsidP="00025263">
      <w:pPr>
        <w:jc w:val="right"/>
        <w:rPr>
          <w:sz w:val="28"/>
          <w:szCs w:val="28"/>
        </w:rPr>
      </w:pPr>
    </w:p>
    <w:p w:rsidR="00025263" w:rsidRDefault="00025263" w:rsidP="00025263">
      <w:pPr>
        <w:jc w:val="right"/>
        <w:rPr>
          <w:sz w:val="28"/>
          <w:szCs w:val="28"/>
        </w:rPr>
      </w:pPr>
    </w:p>
    <w:p w:rsidR="00025263" w:rsidRDefault="00025263" w:rsidP="00025263">
      <w:pPr>
        <w:jc w:val="right"/>
        <w:rPr>
          <w:sz w:val="28"/>
          <w:szCs w:val="28"/>
        </w:rPr>
      </w:pPr>
    </w:p>
    <w:p w:rsidR="00025263" w:rsidRDefault="00025263" w:rsidP="00025263">
      <w:pPr>
        <w:jc w:val="right"/>
        <w:rPr>
          <w:sz w:val="28"/>
          <w:szCs w:val="28"/>
        </w:rPr>
      </w:pPr>
    </w:p>
    <w:p w:rsidR="00756B5E" w:rsidRDefault="00756B5E" w:rsidP="00756B5E">
      <w:pPr>
        <w:rPr>
          <w:sz w:val="28"/>
          <w:szCs w:val="28"/>
        </w:rPr>
      </w:pPr>
    </w:p>
    <w:p w:rsidR="00756B5E" w:rsidRDefault="00756B5E" w:rsidP="00756B5E">
      <w:pPr>
        <w:rPr>
          <w:sz w:val="28"/>
          <w:szCs w:val="28"/>
        </w:rPr>
      </w:pPr>
    </w:p>
    <w:p w:rsidR="00756B5E" w:rsidRDefault="00756B5E" w:rsidP="00756B5E">
      <w:pPr>
        <w:rPr>
          <w:sz w:val="28"/>
          <w:szCs w:val="28"/>
        </w:rPr>
      </w:pPr>
    </w:p>
    <w:p w:rsidR="00756B5E" w:rsidRDefault="00756B5E" w:rsidP="00756B5E">
      <w:pPr>
        <w:rPr>
          <w:sz w:val="28"/>
          <w:szCs w:val="28"/>
        </w:rPr>
      </w:pPr>
    </w:p>
    <w:p w:rsidR="00756B5E" w:rsidRDefault="00756B5E" w:rsidP="00756B5E">
      <w:pPr>
        <w:rPr>
          <w:sz w:val="28"/>
          <w:szCs w:val="28"/>
        </w:rPr>
      </w:pPr>
    </w:p>
    <w:p w:rsidR="00756B5E" w:rsidRDefault="00756B5E" w:rsidP="00756B5E">
      <w:pPr>
        <w:rPr>
          <w:sz w:val="28"/>
          <w:szCs w:val="28"/>
        </w:rPr>
      </w:pPr>
    </w:p>
    <w:p w:rsidR="00756B5E" w:rsidRDefault="00756B5E" w:rsidP="00756B5E">
      <w:pPr>
        <w:rPr>
          <w:sz w:val="28"/>
          <w:szCs w:val="28"/>
        </w:rPr>
      </w:pPr>
    </w:p>
    <w:p w:rsidR="00756B5E" w:rsidRDefault="00756B5E" w:rsidP="00756B5E">
      <w:pPr>
        <w:rPr>
          <w:sz w:val="28"/>
          <w:szCs w:val="28"/>
        </w:rPr>
      </w:pPr>
    </w:p>
    <w:p w:rsidR="00756B5E" w:rsidRDefault="00756B5E" w:rsidP="00756B5E">
      <w:pPr>
        <w:rPr>
          <w:sz w:val="28"/>
          <w:szCs w:val="28"/>
        </w:rPr>
      </w:pPr>
    </w:p>
    <w:p w:rsidR="00756B5E" w:rsidRDefault="00756B5E" w:rsidP="00756B5E">
      <w:pPr>
        <w:rPr>
          <w:sz w:val="28"/>
          <w:szCs w:val="28"/>
        </w:rPr>
      </w:pPr>
    </w:p>
    <w:p w:rsidR="00756B5E" w:rsidRDefault="00756B5E" w:rsidP="00756B5E">
      <w:pPr>
        <w:rPr>
          <w:sz w:val="28"/>
          <w:szCs w:val="28"/>
        </w:rPr>
      </w:pPr>
    </w:p>
    <w:p w:rsidR="00025263" w:rsidRPr="00106853" w:rsidRDefault="00025263" w:rsidP="00AA01FD">
      <w:pPr>
        <w:rPr>
          <w:b/>
          <w:sz w:val="28"/>
          <w:szCs w:val="28"/>
        </w:rPr>
      </w:pPr>
      <w:r w:rsidRPr="00106853">
        <w:rPr>
          <w:b/>
          <w:sz w:val="28"/>
          <w:szCs w:val="28"/>
        </w:rPr>
        <w:t xml:space="preserve">MODIFICA FILM </w:t>
      </w:r>
    </w:p>
    <w:p w:rsidR="00AA01FD" w:rsidRPr="00AA01FD" w:rsidRDefault="00572623" w:rsidP="00AA01FD">
      <w:pPr>
        <w:rPr>
          <w:sz w:val="28"/>
          <w:szCs w:val="28"/>
        </w:rPr>
      </w:pPr>
      <w:r>
        <w:rPr>
          <w:noProof/>
        </w:rPr>
        <w:drawing>
          <wp:anchor distT="0" distB="0" distL="114300" distR="114300" simplePos="0" relativeHeight="251670016" behindDoc="0" locked="0" layoutInCell="1" allowOverlap="1">
            <wp:simplePos x="0" y="0"/>
            <wp:positionH relativeFrom="column">
              <wp:posOffset>-110490</wp:posOffset>
            </wp:positionH>
            <wp:positionV relativeFrom="paragraph">
              <wp:posOffset>182245</wp:posOffset>
            </wp:positionV>
            <wp:extent cx="6115050" cy="5353050"/>
            <wp:effectExtent l="0" t="0" r="0" b="0"/>
            <wp:wrapNone/>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5050" cy="535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01FD" w:rsidRPr="00AA01FD" w:rsidRDefault="00AA01FD" w:rsidP="00AA01FD">
      <w:pPr>
        <w:rPr>
          <w:sz w:val="28"/>
          <w:szCs w:val="28"/>
        </w:rPr>
      </w:pPr>
    </w:p>
    <w:p w:rsidR="00AA01FD" w:rsidRPr="00AA01FD" w:rsidRDefault="00AA01FD" w:rsidP="00AA01FD">
      <w:pPr>
        <w:rPr>
          <w:sz w:val="28"/>
          <w:szCs w:val="28"/>
        </w:rPr>
      </w:pPr>
    </w:p>
    <w:p w:rsidR="00AA01FD" w:rsidRPr="00AA01FD" w:rsidRDefault="00AA01FD" w:rsidP="00AA01FD">
      <w:pPr>
        <w:rPr>
          <w:sz w:val="28"/>
          <w:szCs w:val="28"/>
        </w:rPr>
      </w:pPr>
    </w:p>
    <w:p w:rsidR="00AA01FD" w:rsidRDefault="00AA01FD" w:rsidP="00AA01FD">
      <w:pPr>
        <w:rPr>
          <w:sz w:val="28"/>
          <w:szCs w:val="28"/>
        </w:rPr>
      </w:pPr>
    </w:p>
    <w:p w:rsidR="00AA01FD" w:rsidRPr="00AA01FD" w:rsidRDefault="00AA01FD" w:rsidP="00AA01FD">
      <w:pPr>
        <w:rPr>
          <w:sz w:val="28"/>
          <w:szCs w:val="28"/>
        </w:rPr>
      </w:pPr>
    </w:p>
    <w:p w:rsidR="00AA01FD" w:rsidRPr="00AA01FD" w:rsidRDefault="00AA01FD" w:rsidP="00AA01FD">
      <w:pPr>
        <w:rPr>
          <w:sz w:val="28"/>
          <w:szCs w:val="28"/>
        </w:rPr>
      </w:pPr>
    </w:p>
    <w:p w:rsidR="00AA01FD" w:rsidRPr="00AA01FD" w:rsidRDefault="00AA01FD" w:rsidP="00AA01FD">
      <w:pPr>
        <w:rPr>
          <w:sz w:val="28"/>
          <w:szCs w:val="28"/>
        </w:rPr>
      </w:pPr>
    </w:p>
    <w:p w:rsidR="00AA01FD" w:rsidRPr="00AA01FD" w:rsidRDefault="00AA01FD" w:rsidP="00AA01FD">
      <w:pPr>
        <w:rPr>
          <w:sz w:val="28"/>
          <w:szCs w:val="28"/>
        </w:rPr>
      </w:pPr>
    </w:p>
    <w:p w:rsidR="00AA01FD" w:rsidRPr="00AA01FD" w:rsidRDefault="00AA01FD" w:rsidP="00AA01FD">
      <w:pPr>
        <w:rPr>
          <w:sz w:val="28"/>
          <w:szCs w:val="28"/>
        </w:rPr>
      </w:pPr>
    </w:p>
    <w:p w:rsidR="00AA01FD" w:rsidRPr="00AA01FD" w:rsidRDefault="00AA01FD" w:rsidP="00AA01FD">
      <w:pPr>
        <w:rPr>
          <w:sz w:val="28"/>
          <w:szCs w:val="28"/>
        </w:rPr>
      </w:pPr>
    </w:p>
    <w:p w:rsidR="00AA01FD" w:rsidRPr="00AA01FD" w:rsidRDefault="00AA01FD" w:rsidP="00AA01FD">
      <w:pPr>
        <w:rPr>
          <w:sz w:val="28"/>
          <w:szCs w:val="28"/>
        </w:rPr>
      </w:pPr>
    </w:p>
    <w:p w:rsidR="00AA01FD" w:rsidRPr="00AA01FD" w:rsidRDefault="00AA01FD" w:rsidP="00AA01FD">
      <w:pPr>
        <w:rPr>
          <w:sz w:val="28"/>
          <w:szCs w:val="28"/>
        </w:rPr>
      </w:pPr>
    </w:p>
    <w:p w:rsidR="00AA01FD" w:rsidRPr="00AA01FD" w:rsidRDefault="00AA01FD" w:rsidP="00AA01FD">
      <w:pPr>
        <w:rPr>
          <w:sz w:val="28"/>
          <w:szCs w:val="28"/>
        </w:rPr>
      </w:pPr>
    </w:p>
    <w:p w:rsidR="00AA01FD" w:rsidRPr="00AA01FD" w:rsidRDefault="00AA01FD" w:rsidP="00AA01FD">
      <w:pPr>
        <w:rPr>
          <w:sz w:val="28"/>
          <w:szCs w:val="28"/>
        </w:rPr>
      </w:pPr>
    </w:p>
    <w:p w:rsidR="00AA01FD" w:rsidRPr="00AA01FD" w:rsidRDefault="00AA01FD" w:rsidP="00AA01FD">
      <w:pPr>
        <w:rPr>
          <w:sz w:val="28"/>
          <w:szCs w:val="28"/>
        </w:rPr>
      </w:pPr>
    </w:p>
    <w:p w:rsidR="00AA01FD" w:rsidRPr="00AA01FD" w:rsidRDefault="00AA01FD" w:rsidP="00AA01FD">
      <w:pPr>
        <w:rPr>
          <w:sz w:val="28"/>
          <w:szCs w:val="28"/>
        </w:rPr>
      </w:pPr>
    </w:p>
    <w:p w:rsidR="00AA01FD" w:rsidRPr="00AA01FD" w:rsidRDefault="00AA01FD" w:rsidP="00AA01FD">
      <w:pPr>
        <w:rPr>
          <w:sz w:val="28"/>
          <w:szCs w:val="28"/>
        </w:rPr>
      </w:pPr>
    </w:p>
    <w:p w:rsidR="00AA01FD" w:rsidRPr="00AA01FD" w:rsidRDefault="00AA01FD" w:rsidP="00AA01FD">
      <w:pPr>
        <w:rPr>
          <w:sz w:val="28"/>
          <w:szCs w:val="28"/>
        </w:rPr>
      </w:pPr>
    </w:p>
    <w:p w:rsidR="00AA01FD" w:rsidRPr="00AA01FD" w:rsidRDefault="00AA01FD" w:rsidP="00AA01FD">
      <w:pPr>
        <w:rPr>
          <w:sz w:val="28"/>
          <w:szCs w:val="28"/>
        </w:rPr>
      </w:pPr>
    </w:p>
    <w:p w:rsidR="00AA01FD" w:rsidRPr="00AA01FD" w:rsidRDefault="00AA01FD" w:rsidP="00AA01FD">
      <w:pPr>
        <w:rPr>
          <w:sz w:val="28"/>
          <w:szCs w:val="28"/>
        </w:rPr>
      </w:pPr>
    </w:p>
    <w:p w:rsidR="00AA01FD" w:rsidRPr="00AA01FD" w:rsidRDefault="00AA01FD" w:rsidP="00AA01FD">
      <w:pPr>
        <w:rPr>
          <w:sz w:val="28"/>
          <w:szCs w:val="28"/>
        </w:rPr>
      </w:pPr>
    </w:p>
    <w:p w:rsidR="00AA01FD" w:rsidRPr="00AA01FD" w:rsidRDefault="00AA01FD" w:rsidP="00AA01FD">
      <w:pPr>
        <w:rPr>
          <w:sz w:val="28"/>
          <w:szCs w:val="28"/>
        </w:rPr>
      </w:pPr>
    </w:p>
    <w:p w:rsidR="00AA01FD" w:rsidRPr="00AA01FD" w:rsidRDefault="00AA01FD" w:rsidP="00AA01FD">
      <w:pPr>
        <w:rPr>
          <w:sz w:val="28"/>
          <w:szCs w:val="28"/>
        </w:rPr>
      </w:pPr>
    </w:p>
    <w:p w:rsidR="00AA01FD" w:rsidRPr="00AA01FD" w:rsidRDefault="00AA01FD" w:rsidP="00AA01FD">
      <w:pPr>
        <w:rPr>
          <w:sz w:val="28"/>
          <w:szCs w:val="28"/>
        </w:rPr>
      </w:pPr>
    </w:p>
    <w:p w:rsidR="00AA01FD" w:rsidRDefault="00AA01FD" w:rsidP="00AA01FD">
      <w:pPr>
        <w:rPr>
          <w:sz w:val="28"/>
          <w:szCs w:val="28"/>
        </w:rPr>
      </w:pPr>
    </w:p>
    <w:p w:rsidR="00AA01FD" w:rsidRDefault="00AA01FD" w:rsidP="00AA01FD">
      <w:pPr>
        <w:rPr>
          <w:sz w:val="28"/>
          <w:szCs w:val="28"/>
        </w:rPr>
      </w:pPr>
    </w:p>
    <w:p w:rsidR="00AA01FD" w:rsidRDefault="00AA01FD" w:rsidP="00AA01FD">
      <w:pPr>
        <w:ind w:firstLine="709"/>
        <w:rPr>
          <w:sz w:val="28"/>
          <w:szCs w:val="28"/>
        </w:rPr>
      </w:pPr>
    </w:p>
    <w:p w:rsidR="00AA01FD" w:rsidRDefault="00AA01FD" w:rsidP="00AA01FD">
      <w:pPr>
        <w:ind w:firstLine="709"/>
        <w:rPr>
          <w:sz w:val="28"/>
          <w:szCs w:val="28"/>
        </w:rPr>
      </w:pPr>
    </w:p>
    <w:p w:rsidR="00AA01FD" w:rsidRDefault="00AA01FD" w:rsidP="00AA01FD">
      <w:pPr>
        <w:ind w:firstLine="709"/>
        <w:rPr>
          <w:sz w:val="28"/>
          <w:szCs w:val="28"/>
        </w:rPr>
      </w:pPr>
    </w:p>
    <w:p w:rsidR="00AA01FD" w:rsidRDefault="00AA01FD" w:rsidP="00AA01FD">
      <w:pPr>
        <w:ind w:firstLine="709"/>
        <w:rPr>
          <w:sz w:val="28"/>
          <w:szCs w:val="28"/>
        </w:rPr>
      </w:pPr>
    </w:p>
    <w:p w:rsidR="00AA01FD" w:rsidRDefault="00AA01FD" w:rsidP="00AA01FD">
      <w:pPr>
        <w:ind w:firstLine="709"/>
        <w:rPr>
          <w:sz w:val="28"/>
          <w:szCs w:val="28"/>
        </w:rPr>
      </w:pPr>
    </w:p>
    <w:p w:rsidR="00AA01FD" w:rsidRDefault="00AA01FD" w:rsidP="00AA01FD">
      <w:pPr>
        <w:ind w:firstLine="709"/>
        <w:rPr>
          <w:sz w:val="28"/>
          <w:szCs w:val="28"/>
        </w:rPr>
      </w:pPr>
    </w:p>
    <w:p w:rsidR="00AA01FD" w:rsidRDefault="00AA01FD" w:rsidP="00AA01FD">
      <w:pPr>
        <w:ind w:firstLine="709"/>
        <w:rPr>
          <w:sz w:val="28"/>
          <w:szCs w:val="28"/>
        </w:rPr>
      </w:pPr>
    </w:p>
    <w:p w:rsidR="00AA01FD" w:rsidRDefault="00AA01FD" w:rsidP="00AA01FD">
      <w:pPr>
        <w:ind w:firstLine="709"/>
        <w:rPr>
          <w:sz w:val="28"/>
          <w:szCs w:val="28"/>
        </w:rPr>
      </w:pPr>
    </w:p>
    <w:p w:rsidR="00AA01FD" w:rsidRDefault="00AA01FD" w:rsidP="00AA01FD">
      <w:pPr>
        <w:ind w:firstLine="709"/>
        <w:rPr>
          <w:sz w:val="28"/>
          <w:szCs w:val="28"/>
        </w:rPr>
      </w:pPr>
    </w:p>
    <w:p w:rsidR="00AA01FD" w:rsidRDefault="00AA01FD" w:rsidP="00AA01FD">
      <w:pPr>
        <w:ind w:firstLine="709"/>
        <w:rPr>
          <w:sz w:val="28"/>
          <w:szCs w:val="28"/>
        </w:rPr>
      </w:pPr>
    </w:p>
    <w:p w:rsidR="00AA01FD" w:rsidRDefault="00AA01FD" w:rsidP="00AA01FD">
      <w:pPr>
        <w:ind w:firstLine="709"/>
        <w:rPr>
          <w:sz w:val="28"/>
          <w:szCs w:val="28"/>
        </w:rPr>
      </w:pPr>
    </w:p>
    <w:p w:rsidR="00AA01FD" w:rsidRDefault="00AA01FD" w:rsidP="00AA01FD">
      <w:pPr>
        <w:ind w:firstLine="709"/>
        <w:rPr>
          <w:sz w:val="28"/>
          <w:szCs w:val="28"/>
        </w:rPr>
      </w:pPr>
    </w:p>
    <w:p w:rsidR="00AA01FD" w:rsidRDefault="00AA01FD" w:rsidP="00AA01FD">
      <w:pPr>
        <w:ind w:firstLine="709"/>
        <w:rPr>
          <w:sz w:val="28"/>
          <w:szCs w:val="28"/>
        </w:rPr>
      </w:pPr>
    </w:p>
    <w:p w:rsidR="00AA01FD" w:rsidRPr="00106853" w:rsidRDefault="00572623" w:rsidP="00AA01FD">
      <w:pPr>
        <w:ind w:firstLine="709"/>
        <w:rPr>
          <w:b/>
          <w:sz w:val="28"/>
          <w:szCs w:val="28"/>
        </w:rPr>
      </w:pPr>
      <w:r w:rsidRPr="00106853">
        <w:rPr>
          <w:b/>
          <w:noProof/>
        </w:rPr>
        <w:drawing>
          <wp:anchor distT="0" distB="0" distL="114300" distR="114300" simplePos="0" relativeHeight="251671040" behindDoc="0" locked="0" layoutInCell="1" allowOverlap="1">
            <wp:simplePos x="0" y="0"/>
            <wp:positionH relativeFrom="column">
              <wp:posOffset>-53340</wp:posOffset>
            </wp:positionH>
            <wp:positionV relativeFrom="paragraph">
              <wp:posOffset>457835</wp:posOffset>
            </wp:positionV>
            <wp:extent cx="6115050" cy="5343525"/>
            <wp:effectExtent l="0" t="0" r="0" b="0"/>
            <wp:wrapNone/>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5050" cy="534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AA01FD" w:rsidRPr="00106853">
        <w:rPr>
          <w:b/>
          <w:sz w:val="28"/>
          <w:szCs w:val="28"/>
        </w:rPr>
        <w:t>ELIMINA FILM</w:t>
      </w: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572623" w:rsidP="00AA01FD">
      <w:pPr>
        <w:ind w:firstLine="709"/>
        <w:rPr>
          <w:b/>
          <w:sz w:val="28"/>
          <w:szCs w:val="28"/>
        </w:rPr>
      </w:pPr>
      <w:r w:rsidRPr="00106853">
        <w:rPr>
          <w:b/>
          <w:noProof/>
        </w:rPr>
        <w:drawing>
          <wp:anchor distT="0" distB="0" distL="114300" distR="114300" simplePos="0" relativeHeight="251672064" behindDoc="0" locked="0" layoutInCell="1" allowOverlap="1">
            <wp:simplePos x="0" y="0"/>
            <wp:positionH relativeFrom="column">
              <wp:posOffset>3810</wp:posOffset>
            </wp:positionH>
            <wp:positionV relativeFrom="paragraph">
              <wp:posOffset>410210</wp:posOffset>
            </wp:positionV>
            <wp:extent cx="6115050" cy="5219700"/>
            <wp:effectExtent l="0" t="0" r="0" b="0"/>
            <wp:wrapNone/>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5050" cy="521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E360BB" w:rsidRPr="00106853">
        <w:rPr>
          <w:b/>
          <w:sz w:val="28"/>
          <w:szCs w:val="28"/>
        </w:rPr>
        <w:t>RICERCA CINEMA</w:t>
      </w:r>
    </w:p>
    <w:p w:rsidR="00106853" w:rsidRDefault="00106853" w:rsidP="00AA01FD">
      <w:pPr>
        <w:ind w:firstLine="709"/>
        <w:rPr>
          <w:b/>
          <w:sz w:val="28"/>
          <w:szCs w:val="28"/>
        </w:rPr>
      </w:pPr>
    </w:p>
    <w:p w:rsidR="00106853" w:rsidRPr="00106853" w:rsidRDefault="00106853" w:rsidP="00AA01FD">
      <w:pPr>
        <w:ind w:firstLine="709"/>
        <w:rPr>
          <w:b/>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sz w:val="28"/>
          <w:szCs w:val="28"/>
        </w:rPr>
      </w:pPr>
    </w:p>
    <w:p w:rsidR="00E360BB" w:rsidRDefault="00E360BB" w:rsidP="00AA01FD">
      <w:pPr>
        <w:ind w:firstLine="709"/>
        <w:rPr>
          <w:b/>
          <w:sz w:val="28"/>
          <w:szCs w:val="28"/>
        </w:rPr>
      </w:pPr>
      <w:r w:rsidRPr="00106853">
        <w:rPr>
          <w:b/>
          <w:sz w:val="28"/>
          <w:szCs w:val="28"/>
        </w:rPr>
        <w:t>RICERCA FILM</w:t>
      </w:r>
    </w:p>
    <w:p w:rsidR="00106853" w:rsidRDefault="00106853" w:rsidP="00AA01FD">
      <w:pPr>
        <w:ind w:firstLine="709"/>
        <w:rPr>
          <w:b/>
          <w:sz w:val="28"/>
          <w:szCs w:val="28"/>
        </w:rPr>
      </w:pPr>
    </w:p>
    <w:p w:rsidR="00106853" w:rsidRPr="00106853" w:rsidRDefault="00106853" w:rsidP="00AA01FD">
      <w:pPr>
        <w:ind w:firstLine="709"/>
        <w:rPr>
          <w:b/>
          <w:sz w:val="28"/>
          <w:szCs w:val="28"/>
        </w:rPr>
      </w:pPr>
    </w:p>
    <w:p w:rsidR="00626619" w:rsidRDefault="00572623" w:rsidP="00AA01FD">
      <w:pPr>
        <w:ind w:firstLine="709"/>
        <w:rPr>
          <w:sz w:val="28"/>
          <w:szCs w:val="28"/>
        </w:rPr>
      </w:pPr>
      <w:r>
        <w:rPr>
          <w:noProof/>
        </w:rPr>
        <w:drawing>
          <wp:anchor distT="0" distB="0" distL="114300" distR="114300" simplePos="0" relativeHeight="251673088" behindDoc="0" locked="0" layoutInCell="1" allowOverlap="1">
            <wp:simplePos x="0" y="0"/>
            <wp:positionH relativeFrom="column">
              <wp:posOffset>32385</wp:posOffset>
            </wp:positionH>
            <wp:positionV relativeFrom="paragraph">
              <wp:posOffset>67310</wp:posOffset>
            </wp:positionV>
            <wp:extent cx="6115050" cy="5210175"/>
            <wp:effectExtent l="0" t="0" r="0" b="0"/>
            <wp:wrapNone/>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5050" cy="5210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60BB" w:rsidRDefault="00E360BB" w:rsidP="00AA01FD">
      <w:pPr>
        <w:ind w:firstLine="709"/>
        <w:rPr>
          <w:sz w:val="28"/>
          <w:szCs w:val="28"/>
        </w:rPr>
      </w:pPr>
    </w:p>
    <w:p w:rsidR="00626619" w:rsidRPr="00626619" w:rsidRDefault="00626619" w:rsidP="00626619">
      <w:pPr>
        <w:rPr>
          <w:sz w:val="28"/>
          <w:szCs w:val="28"/>
        </w:rPr>
      </w:pPr>
    </w:p>
    <w:p w:rsidR="00626619" w:rsidRPr="00626619" w:rsidRDefault="00626619" w:rsidP="00626619">
      <w:pPr>
        <w:rPr>
          <w:sz w:val="28"/>
          <w:szCs w:val="28"/>
        </w:rPr>
      </w:pPr>
    </w:p>
    <w:p w:rsidR="00626619" w:rsidRPr="00626619" w:rsidRDefault="00626619" w:rsidP="00626619">
      <w:pPr>
        <w:rPr>
          <w:sz w:val="28"/>
          <w:szCs w:val="28"/>
        </w:rPr>
      </w:pPr>
    </w:p>
    <w:p w:rsidR="00626619" w:rsidRPr="00626619" w:rsidRDefault="00626619" w:rsidP="00626619">
      <w:pPr>
        <w:rPr>
          <w:sz w:val="28"/>
          <w:szCs w:val="28"/>
        </w:rPr>
      </w:pPr>
    </w:p>
    <w:p w:rsidR="00626619" w:rsidRPr="00626619" w:rsidRDefault="00626619" w:rsidP="00626619">
      <w:pPr>
        <w:rPr>
          <w:sz w:val="28"/>
          <w:szCs w:val="28"/>
        </w:rPr>
      </w:pPr>
    </w:p>
    <w:p w:rsidR="00626619" w:rsidRPr="00626619" w:rsidRDefault="00626619" w:rsidP="00626619">
      <w:pPr>
        <w:rPr>
          <w:sz w:val="28"/>
          <w:szCs w:val="28"/>
        </w:rPr>
      </w:pPr>
    </w:p>
    <w:p w:rsidR="00626619" w:rsidRPr="00626619" w:rsidRDefault="00626619" w:rsidP="00626619">
      <w:pPr>
        <w:rPr>
          <w:sz w:val="28"/>
          <w:szCs w:val="28"/>
        </w:rPr>
      </w:pPr>
    </w:p>
    <w:p w:rsidR="00626619" w:rsidRPr="00626619" w:rsidRDefault="00626619" w:rsidP="00626619">
      <w:pPr>
        <w:rPr>
          <w:sz w:val="28"/>
          <w:szCs w:val="28"/>
        </w:rPr>
      </w:pPr>
    </w:p>
    <w:p w:rsidR="00626619" w:rsidRPr="00626619" w:rsidRDefault="00626619" w:rsidP="00626619">
      <w:pPr>
        <w:rPr>
          <w:sz w:val="28"/>
          <w:szCs w:val="28"/>
        </w:rPr>
      </w:pPr>
    </w:p>
    <w:p w:rsidR="00626619" w:rsidRPr="00626619" w:rsidRDefault="00626619" w:rsidP="00626619">
      <w:pPr>
        <w:rPr>
          <w:sz w:val="28"/>
          <w:szCs w:val="28"/>
        </w:rPr>
      </w:pPr>
    </w:p>
    <w:p w:rsidR="00626619" w:rsidRPr="00626619" w:rsidRDefault="00626619" w:rsidP="00626619">
      <w:pPr>
        <w:rPr>
          <w:sz w:val="28"/>
          <w:szCs w:val="28"/>
        </w:rPr>
      </w:pPr>
    </w:p>
    <w:p w:rsidR="00626619" w:rsidRPr="00626619" w:rsidRDefault="00626619" w:rsidP="00626619">
      <w:pPr>
        <w:rPr>
          <w:sz w:val="28"/>
          <w:szCs w:val="28"/>
        </w:rPr>
      </w:pPr>
    </w:p>
    <w:p w:rsidR="00626619" w:rsidRPr="00626619" w:rsidRDefault="00626619" w:rsidP="00626619">
      <w:pPr>
        <w:rPr>
          <w:sz w:val="28"/>
          <w:szCs w:val="28"/>
        </w:rPr>
      </w:pPr>
    </w:p>
    <w:p w:rsidR="00626619" w:rsidRPr="00626619" w:rsidRDefault="00626619" w:rsidP="00626619">
      <w:pPr>
        <w:rPr>
          <w:sz w:val="28"/>
          <w:szCs w:val="28"/>
        </w:rPr>
      </w:pPr>
    </w:p>
    <w:p w:rsidR="00626619" w:rsidRPr="00626619" w:rsidRDefault="00626619" w:rsidP="00626619">
      <w:pPr>
        <w:rPr>
          <w:sz w:val="28"/>
          <w:szCs w:val="28"/>
        </w:rPr>
      </w:pPr>
    </w:p>
    <w:p w:rsidR="00626619" w:rsidRPr="00626619" w:rsidRDefault="00626619" w:rsidP="00626619">
      <w:pPr>
        <w:rPr>
          <w:sz w:val="28"/>
          <w:szCs w:val="28"/>
        </w:rPr>
      </w:pPr>
    </w:p>
    <w:p w:rsidR="00626619" w:rsidRPr="00626619" w:rsidRDefault="00626619" w:rsidP="00626619">
      <w:pPr>
        <w:rPr>
          <w:sz w:val="28"/>
          <w:szCs w:val="28"/>
        </w:rPr>
      </w:pPr>
    </w:p>
    <w:p w:rsidR="00626619" w:rsidRPr="00626619" w:rsidRDefault="00626619" w:rsidP="00626619">
      <w:pPr>
        <w:rPr>
          <w:sz w:val="28"/>
          <w:szCs w:val="28"/>
        </w:rPr>
      </w:pPr>
    </w:p>
    <w:p w:rsidR="00626619" w:rsidRPr="00626619" w:rsidRDefault="00626619" w:rsidP="00626619">
      <w:pPr>
        <w:rPr>
          <w:sz w:val="28"/>
          <w:szCs w:val="28"/>
        </w:rPr>
      </w:pPr>
    </w:p>
    <w:p w:rsidR="00626619" w:rsidRPr="00626619" w:rsidRDefault="00626619" w:rsidP="00626619">
      <w:pPr>
        <w:rPr>
          <w:sz w:val="28"/>
          <w:szCs w:val="28"/>
        </w:rPr>
      </w:pPr>
    </w:p>
    <w:p w:rsidR="00626619" w:rsidRPr="00626619" w:rsidRDefault="00626619" w:rsidP="00626619">
      <w:pPr>
        <w:rPr>
          <w:sz w:val="28"/>
          <w:szCs w:val="28"/>
        </w:rPr>
      </w:pPr>
    </w:p>
    <w:p w:rsidR="00626619" w:rsidRPr="00626619" w:rsidRDefault="00626619" w:rsidP="00626619">
      <w:pPr>
        <w:rPr>
          <w:sz w:val="28"/>
          <w:szCs w:val="28"/>
        </w:rPr>
      </w:pPr>
    </w:p>
    <w:p w:rsidR="00626619" w:rsidRPr="00626619" w:rsidRDefault="00626619" w:rsidP="00626619">
      <w:pPr>
        <w:rPr>
          <w:sz w:val="28"/>
          <w:szCs w:val="28"/>
        </w:rPr>
      </w:pPr>
    </w:p>
    <w:p w:rsidR="00626619" w:rsidRPr="00626619" w:rsidRDefault="00626619" w:rsidP="00626619">
      <w:pPr>
        <w:rPr>
          <w:sz w:val="28"/>
          <w:szCs w:val="28"/>
        </w:rPr>
      </w:pPr>
    </w:p>
    <w:p w:rsidR="00626619" w:rsidRDefault="00626619" w:rsidP="00626619">
      <w:pPr>
        <w:rPr>
          <w:sz w:val="28"/>
          <w:szCs w:val="28"/>
        </w:rPr>
      </w:pPr>
    </w:p>
    <w:p w:rsidR="00626619" w:rsidRDefault="00626619" w:rsidP="00626619">
      <w:pPr>
        <w:rPr>
          <w:sz w:val="28"/>
          <w:szCs w:val="28"/>
        </w:rPr>
      </w:pPr>
    </w:p>
    <w:p w:rsidR="00626619" w:rsidRDefault="00626619" w:rsidP="00626619">
      <w:pPr>
        <w:tabs>
          <w:tab w:val="left" w:pos="900"/>
        </w:tabs>
        <w:rPr>
          <w:sz w:val="28"/>
          <w:szCs w:val="28"/>
        </w:rPr>
      </w:pPr>
      <w:r>
        <w:rPr>
          <w:sz w:val="28"/>
          <w:szCs w:val="28"/>
        </w:rPr>
        <w:tab/>
      </w:r>
    </w:p>
    <w:p w:rsidR="00626619" w:rsidRDefault="00626619" w:rsidP="00626619">
      <w:pPr>
        <w:tabs>
          <w:tab w:val="left" w:pos="900"/>
        </w:tabs>
        <w:rPr>
          <w:sz w:val="28"/>
          <w:szCs w:val="28"/>
        </w:rPr>
      </w:pPr>
    </w:p>
    <w:p w:rsidR="00626619" w:rsidRDefault="00626619" w:rsidP="00626619">
      <w:pPr>
        <w:tabs>
          <w:tab w:val="left" w:pos="900"/>
        </w:tabs>
        <w:rPr>
          <w:sz w:val="28"/>
          <w:szCs w:val="28"/>
        </w:rPr>
      </w:pPr>
    </w:p>
    <w:p w:rsidR="00626619" w:rsidRDefault="00626619" w:rsidP="00626619">
      <w:pPr>
        <w:tabs>
          <w:tab w:val="left" w:pos="900"/>
        </w:tabs>
        <w:rPr>
          <w:sz w:val="28"/>
          <w:szCs w:val="28"/>
        </w:rPr>
      </w:pPr>
    </w:p>
    <w:p w:rsidR="00626619" w:rsidRDefault="00626619" w:rsidP="00626619">
      <w:pPr>
        <w:tabs>
          <w:tab w:val="left" w:pos="900"/>
        </w:tabs>
        <w:rPr>
          <w:sz w:val="28"/>
          <w:szCs w:val="28"/>
        </w:rPr>
      </w:pPr>
    </w:p>
    <w:p w:rsidR="00626619" w:rsidRDefault="00626619" w:rsidP="00626619">
      <w:pPr>
        <w:tabs>
          <w:tab w:val="left" w:pos="900"/>
        </w:tabs>
        <w:rPr>
          <w:sz w:val="28"/>
          <w:szCs w:val="28"/>
        </w:rPr>
      </w:pPr>
    </w:p>
    <w:p w:rsidR="00626619" w:rsidRDefault="00626619" w:rsidP="00626619">
      <w:pPr>
        <w:tabs>
          <w:tab w:val="left" w:pos="900"/>
        </w:tabs>
        <w:rPr>
          <w:sz w:val="28"/>
          <w:szCs w:val="28"/>
        </w:rPr>
      </w:pPr>
    </w:p>
    <w:p w:rsidR="00626619" w:rsidRDefault="00626619" w:rsidP="00626619">
      <w:pPr>
        <w:tabs>
          <w:tab w:val="left" w:pos="900"/>
        </w:tabs>
        <w:rPr>
          <w:sz w:val="28"/>
          <w:szCs w:val="28"/>
        </w:rPr>
      </w:pPr>
    </w:p>
    <w:p w:rsidR="00626619" w:rsidRDefault="00626619" w:rsidP="00626619">
      <w:pPr>
        <w:tabs>
          <w:tab w:val="left" w:pos="900"/>
        </w:tabs>
        <w:rPr>
          <w:sz w:val="28"/>
          <w:szCs w:val="28"/>
        </w:rPr>
      </w:pPr>
    </w:p>
    <w:p w:rsidR="00626619" w:rsidRDefault="00626619" w:rsidP="00626619">
      <w:pPr>
        <w:tabs>
          <w:tab w:val="left" w:pos="900"/>
        </w:tabs>
        <w:rPr>
          <w:sz w:val="28"/>
          <w:szCs w:val="28"/>
        </w:rPr>
      </w:pPr>
    </w:p>
    <w:p w:rsidR="00626619" w:rsidRDefault="00626619" w:rsidP="00626619">
      <w:pPr>
        <w:tabs>
          <w:tab w:val="left" w:pos="900"/>
        </w:tabs>
        <w:rPr>
          <w:sz w:val="28"/>
          <w:szCs w:val="28"/>
        </w:rPr>
      </w:pPr>
    </w:p>
    <w:p w:rsidR="00626619" w:rsidRDefault="00626619" w:rsidP="00626619">
      <w:pPr>
        <w:tabs>
          <w:tab w:val="left" w:pos="900"/>
        </w:tabs>
        <w:rPr>
          <w:sz w:val="28"/>
          <w:szCs w:val="28"/>
        </w:rPr>
      </w:pPr>
    </w:p>
    <w:p w:rsidR="00626619" w:rsidRPr="00106853" w:rsidRDefault="00626619" w:rsidP="00626619">
      <w:pPr>
        <w:tabs>
          <w:tab w:val="left" w:pos="900"/>
        </w:tabs>
        <w:rPr>
          <w:b/>
          <w:sz w:val="28"/>
          <w:szCs w:val="28"/>
        </w:rPr>
      </w:pPr>
      <w:r w:rsidRPr="00106853">
        <w:rPr>
          <w:b/>
          <w:sz w:val="28"/>
          <w:szCs w:val="28"/>
        </w:rPr>
        <w:t>INSERIRE RECENSIONE</w:t>
      </w:r>
    </w:p>
    <w:p w:rsidR="00626619" w:rsidRDefault="00626619" w:rsidP="00626619">
      <w:pPr>
        <w:tabs>
          <w:tab w:val="left" w:pos="900"/>
        </w:tabs>
        <w:rPr>
          <w:sz w:val="28"/>
          <w:szCs w:val="28"/>
        </w:rPr>
      </w:pPr>
    </w:p>
    <w:p w:rsidR="00626619" w:rsidRDefault="00572623" w:rsidP="00626619">
      <w:pPr>
        <w:tabs>
          <w:tab w:val="left" w:pos="900"/>
        </w:tabs>
        <w:rPr>
          <w:sz w:val="28"/>
          <w:szCs w:val="28"/>
        </w:rPr>
      </w:pPr>
      <w:r>
        <w:rPr>
          <w:noProof/>
        </w:rPr>
        <w:drawing>
          <wp:anchor distT="0" distB="0" distL="114300" distR="114300" simplePos="0" relativeHeight="251674112" behindDoc="0" locked="0" layoutInCell="1" allowOverlap="1">
            <wp:simplePos x="0" y="0"/>
            <wp:positionH relativeFrom="column">
              <wp:posOffset>3810</wp:posOffset>
            </wp:positionH>
            <wp:positionV relativeFrom="paragraph">
              <wp:posOffset>-8255</wp:posOffset>
            </wp:positionV>
            <wp:extent cx="6115050" cy="5534025"/>
            <wp:effectExtent l="0" t="0" r="0" b="0"/>
            <wp:wrapNone/>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5050" cy="5534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5323" w:rsidRPr="006C5323" w:rsidRDefault="006C5323" w:rsidP="006C5323">
      <w:pPr>
        <w:rPr>
          <w:sz w:val="28"/>
          <w:szCs w:val="28"/>
        </w:rPr>
      </w:pPr>
    </w:p>
    <w:p w:rsidR="006C5323" w:rsidRPr="006C5323" w:rsidRDefault="006C5323" w:rsidP="006C5323">
      <w:pPr>
        <w:rPr>
          <w:sz w:val="28"/>
          <w:szCs w:val="28"/>
        </w:rPr>
      </w:pPr>
    </w:p>
    <w:p w:rsidR="006C5323" w:rsidRPr="006C5323" w:rsidRDefault="006C5323" w:rsidP="006C5323">
      <w:pPr>
        <w:rPr>
          <w:sz w:val="28"/>
          <w:szCs w:val="28"/>
        </w:rPr>
      </w:pPr>
    </w:p>
    <w:p w:rsidR="006C5323" w:rsidRPr="006C5323" w:rsidRDefault="006C5323" w:rsidP="006C5323">
      <w:pPr>
        <w:rPr>
          <w:sz w:val="28"/>
          <w:szCs w:val="28"/>
        </w:rPr>
      </w:pPr>
    </w:p>
    <w:p w:rsidR="006C5323" w:rsidRPr="006C5323" w:rsidRDefault="006C5323" w:rsidP="006C5323">
      <w:pPr>
        <w:rPr>
          <w:sz w:val="28"/>
          <w:szCs w:val="28"/>
        </w:rPr>
      </w:pPr>
    </w:p>
    <w:p w:rsidR="006C5323" w:rsidRPr="006C5323" w:rsidRDefault="006C5323" w:rsidP="006C5323">
      <w:pPr>
        <w:rPr>
          <w:sz w:val="28"/>
          <w:szCs w:val="28"/>
        </w:rPr>
      </w:pPr>
    </w:p>
    <w:p w:rsidR="006C5323" w:rsidRPr="006C5323" w:rsidRDefault="006C5323" w:rsidP="006C5323">
      <w:pPr>
        <w:rPr>
          <w:sz w:val="28"/>
          <w:szCs w:val="28"/>
        </w:rPr>
      </w:pPr>
    </w:p>
    <w:p w:rsidR="006C5323" w:rsidRPr="006C5323" w:rsidRDefault="006C5323" w:rsidP="006C5323">
      <w:pPr>
        <w:rPr>
          <w:sz w:val="28"/>
          <w:szCs w:val="28"/>
        </w:rPr>
      </w:pPr>
    </w:p>
    <w:p w:rsidR="006C5323" w:rsidRPr="006C5323" w:rsidRDefault="006C5323" w:rsidP="006C5323">
      <w:pPr>
        <w:rPr>
          <w:sz w:val="28"/>
          <w:szCs w:val="28"/>
        </w:rPr>
      </w:pPr>
    </w:p>
    <w:p w:rsidR="006C5323" w:rsidRPr="006C5323" w:rsidRDefault="006C5323" w:rsidP="006C5323">
      <w:pPr>
        <w:rPr>
          <w:sz w:val="28"/>
          <w:szCs w:val="28"/>
        </w:rPr>
      </w:pPr>
    </w:p>
    <w:p w:rsidR="006C5323" w:rsidRPr="006C5323" w:rsidRDefault="006C5323" w:rsidP="006C5323">
      <w:pPr>
        <w:rPr>
          <w:sz w:val="28"/>
          <w:szCs w:val="28"/>
        </w:rPr>
      </w:pPr>
    </w:p>
    <w:p w:rsidR="006C5323" w:rsidRPr="006C5323" w:rsidRDefault="006C5323" w:rsidP="006C5323">
      <w:pPr>
        <w:rPr>
          <w:sz w:val="28"/>
          <w:szCs w:val="28"/>
        </w:rPr>
      </w:pPr>
    </w:p>
    <w:p w:rsidR="006C5323" w:rsidRPr="006C5323" w:rsidRDefault="006C5323" w:rsidP="006C5323">
      <w:pPr>
        <w:rPr>
          <w:sz w:val="28"/>
          <w:szCs w:val="28"/>
        </w:rPr>
      </w:pPr>
    </w:p>
    <w:p w:rsidR="006C5323" w:rsidRPr="006C5323" w:rsidRDefault="006C5323" w:rsidP="006C5323">
      <w:pPr>
        <w:rPr>
          <w:sz w:val="28"/>
          <w:szCs w:val="28"/>
        </w:rPr>
      </w:pPr>
    </w:p>
    <w:p w:rsidR="006C5323" w:rsidRPr="006C5323" w:rsidRDefault="006C5323" w:rsidP="006C5323">
      <w:pPr>
        <w:rPr>
          <w:sz w:val="28"/>
          <w:szCs w:val="28"/>
        </w:rPr>
      </w:pPr>
    </w:p>
    <w:p w:rsidR="006C5323" w:rsidRPr="006C5323" w:rsidRDefault="006C5323" w:rsidP="006C5323">
      <w:pPr>
        <w:rPr>
          <w:sz w:val="28"/>
          <w:szCs w:val="28"/>
        </w:rPr>
      </w:pPr>
    </w:p>
    <w:p w:rsidR="006C5323" w:rsidRPr="006C5323" w:rsidRDefault="006C5323" w:rsidP="006C5323">
      <w:pPr>
        <w:rPr>
          <w:sz w:val="28"/>
          <w:szCs w:val="28"/>
        </w:rPr>
      </w:pPr>
    </w:p>
    <w:p w:rsidR="006C5323" w:rsidRPr="006C5323" w:rsidRDefault="006C5323" w:rsidP="006C5323">
      <w:pPr>
        <w:rPr>
          <w:sz w:val="28"/>
          <w:szCs w:val="28"/>
        </w:rPr>
      </w:pPr>
    </w:p>
    <w:p w:rsidR="006C5323" w:rsidRPr="006C5323" w:rsidRDefault="006C5323" w:rsidP="006C5323">
      <w:pPr>
        <w:rPr>
          <w:sz w:val="28"/>
          <w:szCs w:val="28"/>
        </w:rPr>
      </w:pPr>
    </w:p>
    <w:p w:rsidR="006C5323" w:rsidRPr="006C5323" w:rsidRDefault="006C5323" w:rsidP="006C5323">
      <w:pPr>
        <w:rPr>
          <w:sz w:val="28"/>
          <w:szCs w:val="28"/>
        </w:rPr>
      </w:pPr>
    </w:p>
    <w:p w:rsidR="006C5323" w:rsidRPr="006C5323" w:rsidRDefault="006C5323" w:rsidP="006C5323">
      <w:pPr>
        <w:rPr>
          <w:sz w:val="28"/>
          <w:szCs w:val="28"/>
        </w:rPr>
      </w:pPr>
    </w:p>
    <w:p w:rsidR="006C5323" w:rsidRPr="006C5323" w:rsidRDefault="006C5323" w:rsidP="006C5323">
      <w:pPr>
        <w:rPr>
          <w:sz w:val="28"/>
          <w:szCs w:val="28"/>
        </w:rPr>
      </w:pPr>
    </w:p>
    <w:p w:rsidR="006C5323" w:rsidRPr="006C5323" w:rsidRDefault="006C5323" w:rsidP="006C5323">
      <w:pPr>
        <w:rPr>
          <w:sz w:val="28"/>
          <w:szCs w:val="28"/>
        </w:rPr>
      </w:pPr>
    </w:p>
    <w:p w:rsidR="006C5323" w:rsidRPr="006C5323" w:rsidRDefault="006C5323" w:rsidP="006C5323">
      <w:pPr>
        <w:rPr>
          <w:sz w:val="28"/>
          <w:szCs w:val="28"/>
        </w:rPr>
      </w:pPr>
    </w:p>
    <w:p w:rsidR="006C5323" w:rsidRPr="006C5323" w:rsidRDefault="006C5323" w:rsidP="006C5323">
      <w:pPr>
        <w:rPr>
          <w:sz w:val="28"/>
          <w:szCs w:val="28"/>
        </w:rPr>
      </w:pPr>
    </w:p>
    <w:p w:rsidR="006C5323" w:rsidRDefault="006C5323" w:rsidP="006C5323">
      <w:pPr>
        <w:rPr>
          <w:sz w:val="28"/>
          <w:szCs w:val="28"/>
        </w:rPr>
      </w:pPr>
    </w:p>
    <w:p w:rsidR="006C5323" w:rsidRDefault="006C5323" w:rsidP="006C5323">
      <w:pPr>
        <w:tabs>
          <w:tab w:val="left" w:pos="1575"/>
        </w:tabs>
        <w:rPr>
          <w:sz w:val="28"/>
          <w:szCs w:val="28"/>
        </w:rPr>
      </w:pPr>
      <w:r>
        <w:rPr>
          <w:sz w:val="28"/>
          <w:szCs w:val="28"/>
        </w:rPr>
        <w:tab/>
      </w:r>
    </w:p>
    <w:p w:rsidR="006C5323" w:rsidRDefault="006C5323" w:rsidP="006C5323">
      <w:pPr>
        <w:tabs>
          <w:tab w:val="left" w:pos="1575"/>
        </w:tabs>
        <w:rPr>
          <w:sz w:val="28"/>
          <w:szCs w:val="28"/>
        </w:rPr>
      </w:pPr>
    </w:p>
    <w:p w:rsidR="006C5323" w:rsidRDefault="006C5323" w:rsidP="006C5323">
      <w:pPr>
        <w:tabs>
          <w:tab w:val="left" w:pos="1575"/>
        </w:tabs>
        <w:rPr>
          <w:sz w:val="28"/>
          <w:szCs w:val="28"/>
        </w:rPr>
      </w:pPr>
    </w:p>
    <w:p w:rsidR="006C5323" w:rsidRDefault="006C5323" w:rsidP="006C5323">
      <w:pPr>
        <w:tabs>
          <w:tab w:val="left" w:pos="1575"/>
        </w:tabs>
        <w:rPr>
          <w:sz w:val="28"/>
          <w:szCs w:val="28"/>
        </w:rPr>
      </w:pPr>
    </w:p>
    <w:p w:rsidR="006C5323" w:rsidRDefault="006C5323" w:rsidP="006C5323">
      <w:pPr>
        <w:tabs>
          <w:tab w:val="left" w:pos="1575"/>
        </w:tabs>
        <w:rPr>
          <w:sz w:val="28"/>
          <w:szCs w:val="28"/>
        </w:rPr>
      </w:pPr>
    </w:p>
    <w:p w:rsidR="006C5323" w:rsidRDefault="006C5323" w:rsidP="006C5323">
      <w:pPr>
        <w:tabs>
          <w:tab w:val="left" w:pos="1575"/>
        </w:tabs>
        <w:rPr>
          <w:sz w:val="28"/>
          <w:szCs w:val="28"/>
        </w:rPr>
      </w:pPr>
    </w:p>
    <w:p w:rsidR="006C5323" w:rsidRDefault="006C5323" w:rsidP="006C5323">
      <w:pPr>
        <w:tabs>
          <w:tab w:val="left" w:pos="1575"/>
        </w:tabs>
        <w:rPr>
          <w:sz w:val="28"/>
          <w:szCs w:val="28"/>
        </w:rPr>
      </w:pPr>
    </w:p>
    <w:p w:rsidR="006C5323" w:rsidRDefault="006C5323" w:rsidP="006C5323">
      <w:pPr>
        <w:tabs>
          <w:tab w:val="left" w:pos="1575"/>
        </w:tabs>
        <w:rPr>
          <w:sz w:val="28"/>
          <w:szCs w:val="28"/>
        </w:rPr>
      </w:pPr>
    </w:p>
    <w:p w:rsidR="006C5323" w:rsidRDefault="006C5323" w:rsidP="006C5323">
      <w:pPr>
        <w:tabs>
          <w:tab w:val="left" w:pos="1575"/>
        </w:tabs>
        <w:rPr>
          <w:sz w:val="28"/>
          <w:szCs w:val="28"/>
        </w:rPr>
      </w:pPr>
    </w:p>
    <w:p w:rsidR="006C5323" w:rsidRDefault="006C5323" w:rsidP="006C5323">
      <w:pPr>
        <w:tabs>
          <w:tab w:val="left" w:pos="1575"/>
        </w:tabs>
        <w:rPr>
          <w:sz w:val="28"/>
          <w:szCs w:val="28"/>
        </w:rPr>
      </w:pPr>
    </w:p>
    <w:p w:rsidR="006C5323" w:rsidRDefault="006C5323" w:rsidP="006C5323">
      <w:pPr>
        <w:tabs>
          <w:tab w:val="left" w:pos="1575"/>
        </w:tabs>
        <w:rPr>
          <w:sz w:val="28"/>
          <w:szCs w:val="28"/>
        </w:rPr>
      </w:pPr>
    </w:p>
    <w:p w:rsidR="006C5323" w:rsidRDefault="006C5323" w:rsidP="006C5323">
      <w:pPr>
        <w:tabs>
          <w:tab w:val="left" w:pos="1575"/>
        </w:tabs>
        <w:rPr>
          <w:sz w:val="28"/>
          <w:szCs w:val="28"/>
        </w:rPr>
      </w:pPr>
    </w:p>
    <w:p w:rsidR="006C5323" w:rsidRPr="00106853" w:rsidRDefault="006C5323" w:rsidP="006C5323">
      <w:pPr>
        <w:tabs>
          <w:tab w:val="left" w:pos="1575"/>
        </w:tabs>
        <w:rPr>
          <w:b/>
          <w:sz w:val="28"/>
          <w:szCs w:val="28"/>
        </w:rPr>
      </w:pPr>
      <w:r w:rsidRPr="00106853">
        <w:rPr>
          <w:b/>
          <w:sz w:val="28"/>
          <w:szCs w:val="28"/>
        </w:rPr>
        <w:t>VISUALIZZA STATISTICHE</w:t>
      </w:r>
    </w:p>
    <w:p w:rsidR="006C5323" w:rsidRPr="006C5323" w:rsidRDefault="00572623" w:rsidP="006C5323">
      <w:pPr>
        <w:tabs>
          <w:tab w:val="left" w:pos="1575"/>
        </w:tabs>
        <w:rPr>
          <w:sz w:val="28"/>
          <w:szCs w:val="28"/>
        </w:rPr>
      </w:pPr>
      <w:r>
        <w:rPr>
          <w:noProof/>
        </w:rPr>
        <w:drawing>
          <wp:anchor distT="0" distB="0" distL="114300" distR="114300" simplePos="0" relativeHeight="251675136" behindDoc="0" locked="0" layoutInCell="1" allowOverlap="1">
            <wp:simplePos x="0" y="0"/>
            <wp:positionH relativeFrom="column">
              <wp:posOffset>-177165</wp:posOffset>
            </wp:positionH>
            <wp:positionV relativeFrom="paragraph">
              <wp:posOffset>510540</wp:posOffset>
            </wp:positionV>
            <wp:extent cx="6115050" cy="5257800"/>
            <wp:effectExtent l="0" t="0" r="0" b="0"/>
            <wp:wrapNone/>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5050" cy="52578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6C5323" w:rsidRPr="006C5323" w:rsidSect="00B51734">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0089" w:rsidRDefault="00780089">
      <w:r>
        <w:separator/>
      </w:r>
    </w:p>
    <w:p w:rsidR="00780089" w:rsidRDefault="00780089"/>
    <w:p w:rsidR="00780089" w:rsidRDefault="00780089" w:rsidP="009F16D2"/>
  </w:endnote>
  <w:endnote w:type="continuationSeparator" w:id="0">
    <w:p w:rsidR="00780089" w:rsidRDefault="00780089">
      <w:r>
        <w:continuationSeparator/>
      </w:r>
    </w:p>
    <w:p w:rsidR="00780089" w:rsidRDefault="00780089"/>
    <w:p w:rsidR="00780089" w:rsidRDefault="00780089" w:rsidP="009F16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0FD5" w:rsidRDefault="00F50FD5">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9777730</wp:posOffset>
                  </wp:positionV>
                </mc:Fallback>
              </mc:AlternateContent>
              <wp:extent cx="5943600" cy="320040"/>
              <wp:effectExtent l="0" t="0" r="0" b="3810"/>
              <wp:wrapSquare wrapText="bothSides"/>
              <wp:docPr id="1" name="Gruppo 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 name="Rettangolo 2"/>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Casella di testo 5"/>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EndPr/>
                            <w:sdtContent>
                              <w:p w:rsidR="00F50FD5" w:rsidRDefault="00F50FD5">
                                <w:pPr>
                                  <w:jc w:val="right"/>
                                  <w:rPr>
                                    <w:color w:val="7F7F7F" w:themeColor="text1" w:themeTint="80"/>
                                  </w:rPr>
                                </w:pPr>
                                <w:r>
                                  <w:rPr>
                                    <w:color w:val="7F7F7F" w:themeColor="text1" w:themeTint="80"/>
                                  </w:rPr>
                                  <w:t xml:space="preserve">     </w:t>
                                </w:r>
                              </w:p>
                            </w:sdtContent>
                          </w:sdt>
                          <w:p w:rsidR="00F50FD5" w:rsidRDefault="00F50FD5">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po 1"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JdF0jltAwAAkQoAAA4AAAAAAAAAAAAAAAAALgIAAGRycy9lMm9Eb2MueG1sUEsBAi0AFAAGAAgA&#10;AAAhAP0EdPzcAAAABAEAAA8AAAAAAAAAAAAAAAAAxwUAAGRycy9kb3ducmV2LnhtbFBLBQYAAAAA&#10;BAAEAPMAAADQBgAAAAA=&#10;">
              <v:rect id="Rettangolo 2"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Casella di testo 5"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4exAAAANoAAAAPAAAAZHJzL2Rvd25yZXYueG1sRI9Ba8JA&#10;FITvBf/D8oTe6saUiq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PWJ/h7EAAAA2gAAAA8A&#10;AAAAAAAAAAAAAAAABwIAAGRycy9kb3ducmV2LnhtbFBLBQYAAAAAAwADALcAAAD4Ag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EndPr/>
                      <w:sdtContent>
                        <w:p w:rsidR="00F50FD5" w:rsidRDefault="00F50FD5">
                          <w:pPr>
                            <w:jc w:val="right"/>
                            <w:rPr>
                              <w:color w:val="7F7F7F" w:themeColor="text1" w:themeTint="80"/>
                            </w:rPr>
                          </w:pPr>
                          <w:r>
                            <w:rPr>
                              <w:color w:val="7F7F7F" w:themeColor="text1" w:themeTint="80"/>
                            </w:rPr>
                            <w:t xml:space="preserve">     </w:t>
                          </w:r>
                        </w:p>
                      </w:sdtContent>
                    </w:sdt>
                    <w:p w:rsidR="00F50FD5" w:rsidRDefault="00F50FD5">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9777730</wp:posOffset>
                  </wp:positionV>
                </mc:Fallback>
              </mc:AlternateContent>
              <wp:extent cx="457200" cy="320040"/>
              <wp:effectExtent l="0" t="0" r="0" b="3810"/>
              <wp:wrapSquare wrapText="bothSides"/>
              <wp:docPr id="6" name="Rettangolo 6"/>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0FD5" w:rsidRDefault="00F50FD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tangolo 6"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GbUPwp8CAACeBQAADgAAAAAAAAAAAAAAAAAuAgAAZHJzL2Uy&#10;b0RvYy54bWxQSwECLQAUAAYACAAAACEACT23cNoAAAADAQAADwAAAAAAAAAAAAAAAAD5BAAAZHJz&#10;L2Rvd25yZXYueG1sUEsFBgAAAAAEAAQA8wAAAAAGAAAAAA==&#10;" fillcolor="black [3213]" stroked="f" strokeweight="3pt">
              <v:textbox>
                <w:txbxContent>
                  <w:p w:rsidR="00F50FD5" w:rsidRDefault="00F50FD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0FD5" w:rsidRDefault="00F50F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0FD5" w:rsidRDefault="00F50F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0FD5" w:rsidRDefault="00F50FD5"/>
  <w:p w:rsidR="00F50FD5" w:rsidRDefault="00F50FD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0FD5" w:rsidRDefault="00F50FD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0FD5" w:rsidRDefault="00F50FD5">
    <w:r>
      <w:rPr>
        <w:noProof/>
        <w:color w:val="808080" w:themeColor="background1" w:themeShade="80"/>
      </w:rPr>
      <mc:AlternateContent>
        <mc:Choice Requires="wpg">
          <w:drawing>
            <wp:anchor distT="0" distB="0" distL="0" distR="0" simplePos="0" relativeHeight="251663360"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9777730</wp:posOffset>
                  </wp:positionV>
                </mc:Fallback>
              </mc:AlternateContent>
              <wp:extent cx="5943600" cy="320040"/>
              <wp:effectExtent l="0" t="0" r="0" b="3810"/>
              <wp:wrapSquare wrapText="bothSides"/>
              <wp:docPr id="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8" name="Rettangolo 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Casella di testo 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61914716"/>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EndPr/>
                            <w:sdtContent>
                              <w:p w:rsidR="00F50FD5" w:rsidRDefault="00F50FD5">
                                <w:pPr>
                                  <w:jc w:val="right"/>
                                  <w:rPr>
                                    <w:color w:val="7F7F7F" w:themeColor="text1" w:themeTint="80"/>
                                  </w:rPr>
                                </w:pPr>
                                <w:r>
                                  <w:rPr>
                                    <w:color w:val="7F7F7F" w:themeColor="text1" w:themeTint="80"/>
                                  </w:rPr>
                                  <w:t xml:space="preserve">     </w:t>
                                </w:r>
                              </w:p>
                            </w:sdtContent>
                          </w:sdt>
                          <w:p w:rsidR="00F50FD5" w:rsidRDefault="00F50FD5">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po 7" o:spid="_x0000_s1030"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">
              <v:rect id="Rettangolo 8"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" fillcolor="black [3213]" stroked="f" strokeweight="1pt"/>
              <v:shapetype id="_x0000_t202" coordsize="21600,21600" o:spt="202" path="m,l,21600r21600,l21600,xe">
                <v:stroke joinstyle="miter"/>
                <v:path gradientshapeok="t" o:connecttype="rect"/>
              </v:shapetype>
              <v:shape id="Casella di testo 9"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" filled="f" stroked="f" strokeweight=".5pt">
                <v:textbox inset=",,,0">
                  <w:txbxContent>
                    <w:sdt>
                      <w:sdtPr>
                        <w:rPr>
                          <w:color w:val="7F7F7F" w:themeColor="text1" w:themeTint="80"/>
                        </w:rPr>
                        <w:alias w:val="Data"/>
                        <w:tag w:val=""/>
                        <w:id w:val="61914716"/>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EndPr/>
                      <w:sdtContent>
                        <w:p w:rsidR="00F50FD5" w:rsidRDefault="00F50FD5">
                          <w:pPr>
                            <w:jc w:val="right"/>
                            <w:rPr>
                              <w:color w:val="7F7F7F" w:themeColor="text1" w:themeTint="80"/>
                            </w:rPr>
                          </w:pPr>
                          <w:r>
                            <w:rPr>
                              <w:color w:val="7F7F7F" w:themeColor="text1" w:themeTint="80"/>
                            </w:rPr>
                            <w:t xml:space="preserve">     </w:t>
                          </w:r>
                        </w:p>
                      </w:sdtContent>
                    </w:sdt>
                    <w:p w:rsidR="00F50FD5" w:rsidRDefault="00F50FD5">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9777730</wp:posOffset>
                  </wp:positionV>
                </mc:Fallback>
              </mc:AlternateContent>
              <wp:extent cx="457200" cy="320040"/>
              <wp:effectExtent l="0" t="0" r="0" b="3810"/>
              <wp:wrapSquare wrapText="bothSides"/>
              <wp:docPr id="13" name="Rettangolo 13"/>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0FD5" w:rsidRDefault="00F50FD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tangolo 13" o:spid="_x0000_s1033"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L5fd8ygAgAAoAUAAA4AAAAAAAAAAAAAAAAALgIAAGRycy9l&#10;Mm9Eb2MueG1sUEsBAi0AFAAGAAgAAAAhAAk9t3DaAAAAAwEAAA8AAAAAAAAAAAAAAAAA+gQAAGRy&#10;cy9kb3ducmV2LnhtbFBLBQYAAAAABAAEAPMAAAABBgAAAAA=&#10;" fillcolor="black [3213]" stroked="f" strokeweight="3pt">
              <v:textbox>
                <w:txbxContent>
                  <w:p w:rsidR="00F50FD5" w:rsidRDefault="00F50FD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0089" w:rsidRDefault="00780089">
      <w:r>
        <w:separator/>
      </w:r>
    </w:p>
    <w:p w:rsidR="00780089" w:rsidRDefault="00780089"/>
    <w:p w:rsidR="00780089" w:rsidRDefault="00780089" w:rsidP="009F16D2"/>
  </w:footnote>
  <w:footnote w:type="continuationSeparator" w:id="0">
    <w:p w:rsidR="00780089" w:rsidRDefault="00780089">
      <w:r>
        <w:continuationSeparator/>
      </w:r>
    </w:p>
    <w:p w:rsidR="00780089" w:rsidRDefault="00780089"/>
    <w:p w:rsidR="00780089" w:rsidRDefault="00780089" w:rsidP="009F16D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0FD5" w:rsidRPr="00F57427" w:rsidRDefault="00F50FD5" w:rsidP="00F57427">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0FD5" w:rsidRDefault="00F50F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0FD5" w:rsidRDefault="00F50FD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0FD5" w:rsidRDefault="00F50FD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0FD5" w:rsidRDefault="00F50F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13374A11"/>
    <w:multiLevelType w:val="hybridMultilevel"/>
    <w:tmpl w:val="14D0C4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1F8433D7"/>
    <w:multiLevelType w:val="multilevel"/>
    <w:tmpl w:val="AC2CB298"/>
    <w:lvl w:ilvl="0">
      <w:start w:val="1"/>
      <w:numFmt w:val="decimal"/>
      <w:lvlText w:val="%1."/>
      <w:lvlJc w:val="left"/>
      <w:pPr>
        <w:ind w:left="360" w:hanging="360"/>
      </w:pPr>
    </w:lvl>
    <w:lvl w:ilvl="1">
      <w:start w:val="1"/>
      <w:numFmt w:val="decimal"/>
      <w:lvlText w:val="%1.%2."/>
      <w:lvlJc w:val="left"/>
      <w:pPr>
        <w:ind w:left="574" w:hanging="432"/>
      </w:pPr>
      <w:rPr>
        <w:sz w:val="32"/>
        <w:szCs w:val="32"/>
      </w:rPr>
    </w:lvl>
    <w:lvl w:ilvl="2">
      <w:start w:val="1"/>
      <w:numFmt w:val="decimal"/>
      <w:lvlText w:val="%1.%2.%3."/>
      <w:lvlJc w:val="left"/>
      <w:pPr>
        <w:ind w:left="2205" w:hanging="504"/>
      </w:pPr>
      <w:rPr>
        <w:sz w:val="32"/>
        <w:szCs w:val="3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36025E"/>
    <w:multiLevelType w:val="hybridMultilevel"/>
    <w:tmpl w:val="D11EF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901A63"/>
    <w:multiLevelType w:val="multilevel"/>
    <w:tmpl w:val="220EB3EA"/>
    <w:lvl w:ilvl="0">
      <w:start w:val="2"/>
      <w:numFmt w:val="decimal"/>
      <w:lvlText w:val="%1.0"/>
      <w:lvlJc w:val="left"/>
      <w:pPr>
        <w:ind w:left="720" w:hanging="720"/>
      </w:pPr>
      <w:rPr>
        <w:rFonts w:ascii="Times New Roman" w:hAnsi="Times New Roman" w:hint="default"/>
        <w:i w:val="0"/>
      </w:rPr>
    </w:lvl>
    <w:lvl w:ilvl="1">
      <w:start w:val="1"/>
      <w:numFmt w:val="decimal"/>
      <w:lvlText w:val="%1.%2"/>
      <w:lvlJc w:val="left"/>
      <w:pPr>
        <w:ind w:left="1429" w:hanging="720"/>
      </w:pPr>
      <w:rPr>
        <w:rFonts w:ascii="Times New Roman" w:hAnsi="Times New Roman" w:hint="default"/>
        <w:i w:val="0"/>
      </w:rPr>
    </w:lvl>
    <w:lvl w:ilvl="2">
      <w:start w:val="1"/>
      <w:numFmt w:val="decimal"/>
      <w:lvlText w:val="%1.%2.%3"/>
      <w:lvlJc w:val="left"/>
      <w:pPr>
        <w:ind w:left="2138" w:hanging="720"/>
      </w:pPr>
      <w:rPr>
        <w:rFonts w:ascii="Times New Roman" w:hAnsi="Times New Roman" w:hint="default"/>
        <w:i w:val="0"/>
      </w:rPr>
    </w:lvl>
    <w:lvl w:ilvl="3">
      <w:start w:val="1"/>
      <w:numFmt w:val="decimal"/>
      <w:lvlText w:val="%1.%2.%3.%4"/>
      <w:lvlJc w:val="left"/>
      <w:pPr>
        <w:ind w:left="3207" w:hanging="1080"/>
      </w:pPr>
      <w:rPr>
        <w:rFonts w:ascii="Times New Roman" w:hAnsi="Times New Roman" w:hint="default"/>
        <w:i w:val="0"/>
      </w:rPr>
    </w:lvl>
    <w:lvl w:ilvl="4">
      <w:start w:val="1"/>
      <w:numFmt w:val="decimal"/>
      <w:lvlText w:val="%1.%2.%3.%4.%5"/>
      <w:lvlJc w:val="left"/>
      <w:pPr>
        <w:ind w:left="4276" w:hanging="1440"/>
      </w:pPr>
      <w:rPr>
        <w:rFonts w:ascii="Times New Roman" w:hAnsi="Times New Roman" w:hint="default"/>
        <w:i w:val="0"/>
      </w:rPr>
    </w:lvl>
    <w:lvl w:ilvl="5">
      <w:start w:val="1"/>
      <w:numFmt w:val="decimal"/>
      <w:lvlText w:val="%1.%2.%3.%4.%5.%6"/>
      <w:lvlJc w:val="left"/>
      <w:pPr>
        <w:ind w:left="4985" w:hanging="1440"/>
      </w:pPr>
      <w:rPr>
        <w:rFonts w:ascii="Times New Roman" w:hAnsi="Times New Roman" w:hint="default"/>
        <w:i w:val="0"/>
      </w:rPr>
    </w:lvl>
    <w:lvl w:ilvl="6">
      <w:start w:val="1"/>
      <w:numFmt w:val="decimal"/>
      <w:lvlText w:val="%1.%2.%3.%4.%5.%6.%7"/>
      <w:lvlJc w:val="left"/>
      <w:pPr>
        <w:ind w:left="6054" w:hanging="1800"/>
      </w:pPr>
      <w:rPr>
        <w:rFonts w:ascii="Times New Roman" w:hAnsi="Times New Roman" w:hint="default"/>
        <w:i w:val="0"/>
      </w:rPr>
    </w:lvl>
    <w:lvl w:ilvl="7">
      <w:start w:val="1"/>
      <w:numFmt w:val="decimal"/>
      <w:lvlText w:val="%1.%2.%3.%4.%5.%6.%7.%8"/>
      <w:lvlJc w:val="left"/>
      <w:pPr>
        <w:ind w:left="6763" w:hanging="1800"/>
      </w:pPr>
      <w:rPr>
        <w:rFonts w:ascii="Times New Roman" w:hAnsi="Times New Roman" w:hint="default"/>
        <w:i w:val="0"/>
      </w:rPr>
    </w:lvl>
    <w:lvl w:ilvl="8">
      <w:start w:val="1"/>
      <w:numFmt w:val="decimal"/>
      <w:lvlText w:val="%1.%2.%3.%4.%5.%6.%7.%8.%9"/>
      <w:lvlJc w:val="left"/>
      <w:pPr>
        <w:ind w:left="7832" w:hanging="2160"/>
      </w:pPr>
      <w:rPr>
        <w:rFonts w:ascii="Times New Roman" w:hAnsi="Times New Roman" w:hint="default"/>
        <w:i w:val="0"/>
      </w:rPr>
    </w:lvl>
  </w:abstractNum>
  <w:abstractNum w:abstractNumId="9" w15:restartNumberingAfterBreak="0">
    <w:nsid w:val="2FD83A43"/>
    <w:multiLevelType w:val="multilevel"/>
    <w:tmpl w:val="B7C0BF0C"/>
    <w:lvl w:ilvl="0">
      <w:start w:val="1"/>
      <w:numFmt w:val="decimal"/>
      <w:lvlText w:val="%1.0"/>
      <w:lvlJc w:val="left"/>
      <w:pPr>
        <w:ind w:left="840" w:hanging="480"/>
      </w:pPr>
      <w:rPr>
        <w:rFonts w:hint="default"/>
      </w:rPr>
    </w:lvl>
    <w:lvl w:ilvl="1">
      <w:start w:val="1"/>
      <w:numFmt w:val="decimal"/>
      <w:lvlText w:val="%1.%2"/>
      <w:lvlJc w:val="left"/>
      <w:pPr>
        <w:ind w:left="1549" w:hanging="480"/>
      </w:pPr>
      <w:rPr>
        <w:rFonts w:hint="default"/>
      </w:rPr>
    </w:lvl>
    <w:lvl w:ilvl="2">
      <w:start w:val="1"/>
      <w:numFmt w:val="decimal"/>
      <w:lvlText w:val="%1.%2.%3"/>
      <w:lvlJc w:val="left"/>
      <w:pPr>
        <w:ind w:left="2498" w:hanging="720"/>
      </w:pPr>
      <w:rPr>
        <w:rFonts w:hint="default"/>
      </w:rPr>
    </w:lvl>
    <w:lvl w:ilvl="3">
      <w:start w:val="1"/>
      <w:numFmt w:val="decimal"/>
      <w:lvlText w:val="%1.%2.%3.%4"/>
      <w:lvlJc w:val="left"/>
      <w:pPr>
        <w:ind w:left="3567" w:hanging="1080"/>
      </w:pPr>
      <w:rPr>
        <w:rFonts w:hint="default"/>
      </w:rPr>
    </w:lvl>
    <w:lvl w:ilvl="4">
      <w:start w:val="1"/>
      <w:numFmt w:val="decimal"/>
      <w:lvlText w:val="%1.%2.%3.%4.%5"/>
      <w:lvlJc w:val="left"/>
      <w:pPr>
        <w:ind w:left="4276" w:hanging="1080"/>
      </w:pPr>
      <w:rPr>
        <w:rFonts w:hint="default"/>
      </w:rPr>
    </w:lvl>
    <w:lvl w:ilvl="5">
      <w:start w:val="1"/>
      <w:numFmt w:val="decimal"/>
      <w:lvlText w:val="%1.%2.%3.%4.%5.%6"/>
      <w:lvlJc w:val="left"/>
      <w:pPr>
        <w:ind w:left="5345" w:hanging="1440"/>
      </w:pPr>
      <w:rPr>
        <w:rFonts w:hint="default"/>
      </w:rPr>
    </w:lvl>
    <w:lvl w:ilvl="6">
      <w:start w:val="1"/>
      <w:numFmt w:val="decimal"/>
      <w:lvlText w:val="%1.%2.%3.%4.%5.%6.%7"/>
      <w:lvlJc w:val="left"/>
      <w:pPr>
        <w:ind w:left="6054" w:hanging="1440"/>
      </w:pPr>
      <w:rPr>
        <w:rFonts w:hint="default"/>
      </w:rPr>
    </w:lvl>
    <w:lvl w:ilvl="7">
      <w:start w:val="1"/>
      <w:numFmt w:val="decimal"/>
      <w:lvlText w:val="%1.%2.%3.%4.%5.%6.%7.%8"/>
      <w:lvlJc w:val="left"/>
      <w:pPr>
        <w:ind w:left="7123" w:hanging="1800"/>
      </w:pPr>
      <w:rPr>
        <w:rFonts w:hint="default"/>
      </w:rPr>
    </w:lvl>
    <w:lvl w:ilvl="8">
      <w:start w:val="1"/>
      <w:numFmt w:val="decimal"/>
      <w:lvlText w:val="%1.%2.%3.%4.%5.%6.%7.%8.%9"/>
      <w:lvlJc w:val="left"/>
      <w:pPr>
        <w:ind w:left="8192" w:hanging="2160"/>
      </w:pPr>
      <w:rPr>
        <w:rFonts w:hint="default"/>
      </w:rPr>
    </w:lvl>
  </w:abstractNum>
  <w:abstractNum w:abstractNumId="10" w15:restartNumberingAfterBreak="0">
    <w:nsid w:val="31E56468"/>
    <w:multiLevelType w:val="hybridMultilevel"/>
    <w:tmpl w:val="5BA43A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3514C37"/>
    <w:multiLevelType w:val="hybridMultilevel"/>
    <w:tmpl w:val="635418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741F73"/>
    <w:multiLevelType w:val="multilevel"/>
    <w:tmpl w:val="85C8B1A0"/>
    <w:lvl w:ilvl="0">
      <w:start w:val="8"/>
      <w:numFmt w:val="decimal"/>
      <w:lvlText w:val="%1.0"/>
      <w:lvlJc w:val="left"/>
      <w:pPr>
        <w:ind w:left="720" w:hanging="7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643211C5"/>
    <w:multiLevelType w:val="hybridMultilevel"/>
    <w:tmpl w:val="CE0E6D4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D7612A4"/>
    <w:multiLevelType w:val="hybridMultilevel"/>
    <w:tmpl w:val="8F761A9C"/>
    <w:lvl w:ilvl="0" w:tplc="CD5E3EA8">
      <w:numFmt w:val="bullet"/>
      <w:lvlText w:val="•"/>
      <w:lvlJc w:val="left"/>
      <w:pPr>
        <w:ind w:left="720" w:hanging="360"/>
      </w:pPr>
      <w:rPr>
        <w:rFonts w:ascii="Times New Roman" w:eastAsia="Lucida Sans Unicode"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EF3225A"/>
    <w:multiLevelType w:val="hybridMultilevel"/>
    <w:tmpl w:val="51769A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CB80523"/>
    <w:multiLevelType w:val="hybridMultilevel"/>
    <w:tmpl w:val="D29434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E653E8B"/>
    <w:multiLevelType w:val="hybridMultilevel"/>
    <w:tmpl w:val="466C24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1"/>
  </w:num>
  <w:num w:numId="4">
    <w:abstractNumId w:val="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6"/>
  </w:num>
  <w:num w:numId="8">
    <w:abstractNumId w:val="10"/>
  </w:num>
  <w:num w:numId="9">
    <w:abstractNumId w:val="4"/>
  </w:num>
  <w:num w:numId="10">
    <w:abstractNumId w:val="6"/>
  </w:num>
  <w:num w:numId="11">
    <w:abstractNumId w:val="17"/>
  </w:num>
  <w:num w:numId="12">
    <w:abstractNumId w:val="6"/>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3"/>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num>
  <w:num w:numId="20">
    <w:abstractNumId w:val="6"/>
    <w:lvlOverride w:ilvl="0">
      <w:startOverride w:val="1"/>
    </w:lvlOverride>
  </w:num>
  <w:num w:numId="21">
    <w:abstractNumId w:val="8"/>
  </w:num>
  <w:num w:numId="22">
    <w:abstractNumId w:val="12"/>
  </w:num>
  <w:num w:numId="23">
    <w:abstractNumId w:val="9"/>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158A"/>
    <w:rsid w:val="00007D18"/>
    <w:rsid w:val="000173B0"/>
    <w:rsid w:val="00021E78"/>
    <w:rsid w:val="000226C6"/>
    <w:rsid w:val="00025263"/>
    <w:rsid w:val="00031EAA"/>
    <w:rsid w:val="0003647E"/>
    <w:rsid w:val="0004631F"/>
    <w:rsid w:val="00060D87"/>
    <w:rsid w:val="00060FE8"/>
    <w:rsid w:val="0006191D"/>
    <w:rsid w:val="000626D0"/>
    <w:rsid w:val="0007186C"/>
    <w:rsid w:val="00072BDC"/>
    <w:rsid w:val="00072C9A"/>
    <w:rsid w:val="00077D9E"/>
    <w:rsid w:val="00081C5D"/>
    <w:rsid w:val="00083AE9"/>
    <w:rsid w:val="00091920"/>
    <w:rsid w:val="00092478"/>
    <w:rsid w:val="00093D9B"/>
    <w:rsid w:val="000948E3"/>
    <w:rsid w:val="0009790D"/>
    <w:rsid w:val="000A5632"/>
    <w:rsid w:val="000B7E44"/>
    <w:rsid w:val="000C014A"/>
    <w:rsid w:val="000C0F83"/>
    <w:rsid w:val="000C1DF7"/>
    <w:rsid w:val="000C2CAD"/>
    <w:rsid w:val="000C350A"/>
    <w:rsid w:val="000C4730"/>
    <w:rsid w:val="000D08F1"/>
    <w:rsid w:val="000D1608"/>
    <w:rsid w:val="000D2800"/>
    <w:rsid w:val="000D57F0"/>
    <w:rsid w:val="000F2CE5"/>
    <w:rsid w:val="00104B9D"/>
    <w:rsid w:val="001064D5"/>
    <w:rsid w:val="00106853"/>
    <w:rsid w:val="0011254A"/>
    <w:rsid w:val="001223D0"/>
    <w:rsid w:val="001261C5"/>
    <w:rsid w:val="00134C2B"/>
    <w:rsid w:val="0014105A"/>
    <w:rsid w:val="001548D7"/>
    <w:rsid w:val="00167B26"/>
    <w:rsid w:val="00172401"/>
    <w:rsid w:val="001765AE"/>
    <w:rsid w:val="00177318"/>
    <w:rsid w:val="00180767"/>
    <w:rsid w:val="00181CE4"/>
    <w:rsid w:val="0019180C"/>
    <w:rsid w:val="00192270"/>
    <w:rsid w:val="00192323"/>
    <w:rsid w:val="001A1ED0"/>
    <w:rsid w:val="001A3D28"/>
    <w:rsid w:val="001A606F"/>
    <w:rsid w:val="001A736E"/>
    <w:rsid w:val="001B500F"/>
    <w:rsid w:val="001B5326"/>
    <w:rsid w:val="001B6CE4"/>
    <w:rsid w:val="001C0D00"/>
    <w:rsid w:val="001C227A"/>
    <w:rsid w:val="001C29D3"/>
    <w:rsid w:val="001D18E0"/>
    <w:rsid w:val="001D1C8E"/>
    <w:rsid w:val="001D5323"/>
    <w:rsid w:val="001E0BF9"/>
    <w:rsid w:val="001E56C4"/>
    <w:rsid w:val="001E6A3A"/>
    <w:rsid w:val="001E76EC"/>
    <w:rsid w:val="001F2646"/>
    <w:rsid w:val="001F6D1C"/>
    <w:rsid w:val="00202F89"/>
    <w:rsid w:val="0020314D"/>
    <w:rsid w:val="00216735"/>
    <w:rsid w:val="00216CBF"/>
    <w:rsid w:val="0022248B"/>
    <w:rsid w:val="00225272"/>
    <w:rsid w:val="00225B37"/>
    <w:rsid w:val="00231AB0"/>
    <w:rsid w:val="00231EAC"/>
    <w:rsid w:val="00235311"/>
    <w:rsid w:val="00251FEB"/>
    <w:rsid w:val="002543A7"/>
    <w:rsid w:val="00264357"/>
    <w:rsid w:val="002643DC"/>
    <w:rsid w:val="002701ED"/>
    <w:rsid w:val="002713D8"/>
    <w:rsid w:val="0027346F"/>
    <w:rsid w:val="00274BE2"/>
    <w:rsid w:val="002829D9"/>
    <w:rsid w:val="00295A57"/>
    <w:rsid w:val="002962EE"/>
    <w:rsid w:val="002A37F9"/>
    <w:rsid w:val="002A39CC"/>
    <w:rsid w:val="002A3A69"/>
    <w:rsid w:val="002B2B51"/>
    <w:rsid w:val="002C6C97"/>
    <w:rsid w:val="002C7556"/>
    <w:rsid w:val="002E6C3A"/>
    <w:rsid w:val="002F1650"/>
    <w:rsid w:val="002F3135"/>
    <w:rsid w:val="00301358"/>
    <w:rsid w:val="003023D0"/>
    <w:rsid w:val="003051FB"/>
    <w:rsid w:val="00305B21"/>
    <w:rsid w:val="003136CD"/>
    <w:rsid w:val="00321FF3"/>
    <w:rsid w:val="003227DA"/>
    <w:rsid w:val="00323116"/>
    <w:rsid w:val="003247D9"/>
    <w:rsid w:val="0032571E"/>
    <w:rsid w:val="003343C8"/>
    <w:rsid w:val="00334DF2"/>
    <w:rsid w:val="00336C8E"/>
    <w:rsid w:val="00340112"/>
    <w:rsid w:val="003508EF"/>
    <w:rsid w:val="00353E13"/>
    <w:rsid w:val="003551C5"/>
    <w:rsid w:val="00356587"/>
    <w:rsid w:val="00356A7D"/>
    <w:rsid w:val="00360DB6"/>
    <w:rsid w:val="00361F2F"/>
    <w:rsid w:val="00363385"/>
    <w:rsid w:val="003709E7"/>
    <w:rsid w:val="0038112B"/>
    <w:rsid w:val="003901F2"/>
    <w:rsid w:val="003913BF"/>
    <w:rsid w:val="00396D80"/>
    <w:rsid w:val="00397435"/>
    <w:rsid w:val="0039750D"/>
    <w:rsid w:val="003A05AD"/>
    <w:rsid w:val="003A0829"/>
    <w:rsid w:val="003A1394"/>
    <w:rsid w:val="003A56BA"/>
    <w:rsid w:val="003B072A"/>
    <w:rsid w:val="003B282D"/>
    <w:rsid w:val="003B3475"/>
    <w:rsid w:val="003B52B0"/>
    <w:rsid w:val="003C4284"/>
    <w:rsid w:val="003C7D32"/>
    <w:rsid w:val="003D2241"/>
    <w:rsid w:val="003D31F4"/>
    <w:rsid w:val="003E00FB"/>
    <w:rsid w:val="003E43EA"/>
    <w:rsid w:val="003F2E71"/>
    <w:rsid w:val="00401422"/>
    <w:rsid w:val="004144CA"/>
    <w:rsid w:val="00423FBA"/>
    <w:rsid w:val="00433430"/>
    <w:rsid w:val="004358B0"/>
    <w:rsid w:val="004402D4"/>
    <w:rsid w:val="004422A3"/>
    <w:rsid w:val="00447DD5"/>
    <w:rsid w:val="00451D5C"/>
    <w:rsid w:val="004545EB"/>
    <w:rsid w:val="00454866"/>
    <w:rsid w:val="00460753"/>
    <w:rsid w:val="00462E7D"/>
    <w:rsid w:val="00463266"/>
    <w:rsid w:val="00463571"/>
    <w:rsid w:val="004646F8"/>
    <w:rsid w:val="0046632B"/>
    <w:rsid w:val="00466E31"/>
    <w:rsid w:val="00467A12"/>
    <w:rsid w:val="004722CD"/>
    <w:rsid w:val="00473789"/>
    <w:rsid w:val="004737F8"/>
    <w:rsid w:val="00483986"/>
    <w:rsid w:val="00484454"/>
    <w:rsid w:val="004912A0"/>
    <w:rsid w:val="00493C19"/>
    <w:rsid w:val="00495506"/>
    <w:rsid w:val="004A2374"/>
    <w:rsid w:val="004A2964"/>
    <w:rsid w:val="004A48D9"/>
    <w:rsid w:val="004B03A1"/>
    <w:rsid w:val="004B30A6"/>
    <w:rsid w:val="004C5EFB"/>
    <w:rsid w:val="004C76CF"/>
    <w:rsid w:val="004C7ACF"/>
    <w:rsid w:val="004D06A4"/>
    <w:rsid w:val="004D1C7E"/>
    <w:rsid w:val="004D1EA6"/>
    <w:rsid w:val="004D39C1"/>
    <w:rsid w:val="004D5F12"/>
    <w:rsid w:val="004D628B"/>
    <w:rsid w:val="004D6AD5"/>
    <w:rsid w:val="004F429D"/>
    <w:rsid w:val="004F616A"/>
    <w:rsid w:val="004F6311"/>
    <w:rsid w:val="005041CD"/>
    <w:rsid w:val="005049F4"/>
    <w:rsid w:val="0052281E"/>
    <w:rsid w:val="00531B77"/>
    <w:rsid w:val="00541A9E"/>
    <w:rsid w:val="005469C6"/>
    <w:rsid w:val="00554F0D"/>
    <w:rsid w:val="0056253A"/>
    <w:rsid w:val="00572623"/>
    <w:rsid w:val="00572639"/>
    <w:rsid w:val="00572A10"/>
    <w:rsid w:val="005912A8"/>
    <w:rsid w:val="005A077D"/>
    <w:rsid w:val="005A18A3"/>
    <w:rsid w:val="005B2CB0"/>
    <w:rsid w:val="005B5088"/>
    <w:rsid w:val="005D0E62"/>
    <w:rsid w:val="005E70A2"/>
    <w:rsid w:val="005F0C5B"/>
    <w:rsid w:val="005F3821"/>
    <w:rsid w:val="005F3ECF"/>
    <w:rsid w:val="005F4E17"/>
    <w:rsid w:val="005F4FB1"/>
    <w:rsid w:val="005F72A2"/>
    <w:rsid w:val="00600CA0"/>
    <w:rsid w:val="00605686"/>
    <w:rsid w:val="00605FBC"/>
    <w:rsid w:val="00606021"/>
    <w:rsid w:val="00607E47"/>
    <w:rsid w:val="00615EDA"/>
    <w:rsid w:val="00620827"/>
    <w:rsid w:val="00626619"/>
    <w:rsid w:val="00633F57"/>
    <w:rsid w:val="006353D2"/>
    <w:rsid w:val="0063756E"/>
    <w:rsid w:val="0064145D"/>
    <w:rsid w:val="00642A46"/>
    <w:rsid w:val="0064400E"/>
    <w:rsid w:val="00644D2E"/>
    <w:rsid w:val="00645942"/>
    <w:rsid w:val="00646A5B"/>
    <w:rsid w:val="00654A9D"/>
    <w:rsid w:val="00657042"/>
    <w:rsid w:val="0067103B"/>
    <w:rsid w:val="00672481"/>
    <w:rsid w:val="00675CE7"/>
    <w:rsid w:val="00675E45"/>
    <w:rsid w:val="00687DB5"/>
    <w:rsid w:val="00695215"/>
    <w:rsid w:val="00695C17"/>
    <w:rsid w:val="006B0E96"/>
    <w:rsid w:val="006B4B01"/>
    <w:rsid w:val="006B738F"/>
    <w:rsid w:val="006C11EC"/>
    <w:rsid w:val="006C2B3C"/>
    <w:rsid w:val="006C31EF"/>
    <w:rsid w:val="006C5323"/>
    <w:rsid w:val="006D1C63"/>
    <w:rsid w:val="006D2DC7"/>
    <w:rsid w:val="006D3CFE"/>
    <w:rsid w:val="006D573F"/>
    <w:rsid w:val="006D5AD9"/>
    <w:rsid w:val="006E1058"/>
    <w:rsid w:val="006E2DD7"/>
    <w:rsid w:val="006F0278"/>
    <w:rsid w:val="00702C61"/>
    <w:rsid w:val="00704B24"/>
    <w:rsid w:val="00706A18"/>
    <w:rsid w:val="007208FB"/>
    <w:rsid w:val="00722BE6"/>
    <w:rsid w:val="007317AE"/>
    <w:rsid w:val="007422C0"/>
    <w:rsid w:val="00742484"/>
    <w:rsid w:val="00754DB8"/>
    <w:rsid w:val="00756B5E"/>
    <w:rsid w:val="00757E0A"/>
    <w:rsid w:val="0076044B"/>
    <w:rsid w:val="00764506"/>
    <w:rsid w:val="007707D6"/>
    <w:rsid w:val="007721D3"/>
    <w:rsid w:val="00780089"/>
    <w:rsid w:val="00784C66"/>
    <w:rsid w:val="007A09B4"/>
    <w:rsid w:val="007A3DA6"/>
    <w:rsid w:val="007A7C8E"/>
    <w:rsid w:val="007B6EC8"/>
    <w:rsid w:val="007C1BE9"/>
    <w:rsid w:val="007C2A0E"/>
    <w:rsid w:val="007C6AB6"/>
    <w:rsid w:val="007C78E5"/>
    <w:rsid w:val="007D18C7"/>
    <w:rsid w:val="007D2B23"/>
    <w:rsid w:val="007D37A6"/>
    <w:rsid w:val="007E26EB"/>
    <w:rsid w:val="007E3C48"/>
    <w:rsid w:val="007E44DF"/>
    <w:rsid w:val="007E63EC"/>
    <w:rsid w:val="007F4438"/>
    <w:rsid w:val="007F445C"/>
    <w:rsid w:val="007F5F45"/>
    <w:rsid w:val="007F73DA"/>
    <w:rsid w:val="00805E89"/>
    <w:rsid w:val="00812B71"/>
    <w:rsid w:val="0081673D"/>
    <w:rsid w:val="008178E5"/>
    <w:rsid w:val="00826F50"/>
    <w:rsid w:val="008279F8"/>
    <w:rsid w:val="008316CC"/>
    <w:rsid w:val="00835CF8"/>
    <w:rsid w:val="00836F8A"/>
    <w:rsid w:val="00843B00"/>
    <w:rsid w:val="00845826"/>
    <w:rsid w:val="00846089"/>
    <w:rsid w:val="0085091F"/>
    <w:rsid w:val="008563A4"/>
    <w:rsid w:val="0085767E"/>
    <w:rsid w:val="00867CB4"/>
    <w:rsid w:val="00871333"/>
    <w:rsid w:val="008740AA"/>
    <w:rsid w:val="008744EF"/>
    <w:rsid w:val="008967C4"/>
    <w:rsid w:val="008B0F72"/>
    <w:rsid w:val="008B2768"/>
    <w:rsid w:val="008B36D5"/>
    <w:rsid w:val="008B65F8"/>
    <w:rsid w:val="008D4BBC"/>
    <w:rsid w:val="008D5A4F"/>
    <w:rsid w:val="008E2443"/>
    <w:rsid w:val="008E3196"/>
    <w:rsid w:val="008F17A5"/>
    <w:rsid w:val="008F4C3F"/>
    <w:rsid w:val="008F73B9"/>
    <w:rsid w:val="0090779F"/>
    <w:rsid w:val="00912C3D"/>
    <w:rsid w:val="00913512"/>
    <w:rsid w:val="009141A6"/>
    <w:rsid w:val="0092186E"/>
    <w:rsid w:val="00925036"/>
    <w:rsid w:val="00925486"/>
    <w:rsid w:val="00925A79"/>
    <w:rsid w:val="009305A5"/>
    <w:rsid w:val="009352E3"/>
    <w:rsid w:val="0094028A"/>
    <w:rsid w:val="009618AD"/>
    <w:rsid w:val="00965E9A"/>
    <w:rsid w:val="00966326"/>
    <w:rsid w:val="009741DE"/>
    <w:rsid w:val="00974E7C"/>
    <w:rsid w:val="0097750B"/>
    <w:rsid w:val="00977CF9"/>
    <w:rsid w:val="00992E67"/>
    <w:rsid w:val="009A4A4D"/>
    <w:rsid w:val="009A6A99"/>
    <w:rsid w:val="009A6EAD"/>
    <w:rsid w:val="009A760F"/>
    <w:rsid w:val="009B38A1"/>
    <w:rsid w:val="009B4156"/>
    <w:rsid w:val="009B4E27"/>
    <w:rsid w:val="009C6735"/>
    <w:rsid w:val="009E1613"/>
    <w:rsid w:val="009E2206"/>
    <w:rsid w:val="009E3207"/>
    <w:rsid w:val="009E7494"/>
    <w:rsid w:val="009F16D2"/>
    <w:rsid w:val="009F3E72"/>
    <w:rsid w:val="009F7B6F"/>
    <w:rsid w:val="00A03CFB"/>
    <w:rsid w:val="00A07D76"/>
    <w:rsid w:val="00A07FD0"/>
    <w:rsid w:val="00A14A68"/>
    <w:rsid w:val="00A17E6B"/>
    <w:rsid w:val="00A277D6"/>
    <w:rsid w:val="00A277EE"/>
    <w:rsid w:val="00A31BA7"/>
    <w:rsid w:val="00A31BB1"/>
    <w:rsid w:val="00A343FC"/>
    <w:rsid w:val="00A36D7A"/>
    <w:rsid w:val="00A4183F"/>
    <w:rsid w:val="00A43E43"/>
    <w:rsid w:val="00A46692"/>
    <w:rsid w:val="00A61D1B"/>
    <w:rsid w:val="00A74CCA"/>
    <w:rsid w:val="00A80EFF"/>
    <w:rsid w:val="00A86D9E"/>
    <w:rsid w:val="00AA01FD"/>
    <w:rsid w:val="00AA622C"/>
    <w:rsid w:val="00AC0699"/>
    <w:rsid w:val="00AC1A22"/>
    <w:rsid w:val="00AC2AA4"/>
    <w:rsid w:val="00AC401E"/>
    <w:rsid w:val="00AD02BE"/>
    <w:rsid w:val="00AD171F"/>
    <w:rsid w:val="00AD1C7A"/>
    <w:rsid w:val="00AD270C"/>
    <w:rsid w:val="00AE17A8"/>
    <w:rsid w:val="00AE1A4A"/>
    <w:rsid w:val="00AE629B"/>
    <w:rsid w:val="00AF017F"/>
    <w:rsid w:val="00B03244"/>
    <w:rsid w:val="00B039A5"/>
    <w:rsid w:val="00B104B6"/>
    <w:rsid w:val="00B13AB8"/>
    <w:rsid w:val="00B21DA0"/>
    <w:rsid w:val="00B2210A"/>
    <w:rsid w:val="00B24738"/>
    <w:rsid w:val="00B318CF"/>
    <w:rsid w:val="00B41C4D"/>
    <w:rsid w:val="00B42851"/>
    <w:rsid w:val="00B43066"/>
    <w:rsid w:val="00B45870"/>
    <w:rsid w:val="00B4778B"/>
    <w:rsid w:val="00B50DDA"/>
    <w:rsid w:val="00B51423"/>
    <w:rsid w:val="00B51734"/>
    <w:rsid w:val="00B53E59"/>
    <w:rsid w:val="00B5490D"/>
    <w:rsid w:val="00B57560"/>
    <w:rsid w:val="00B63A4C"/>
    <w:rsid w:val="00B65B0A"/>
    <w:rsid w:val="00B71CAC"/>
    <w:rsid w:val="00B71DF8"/>
    <w:rsid w:val="00B758A0"/>
    <w:rsid w:val="00B7600F"/>
    <w:rsid w:val="00B80D01"/>
    <w:rsid w:val="00B850EE"/>
    <w:rsid w:val="00B86585"/>
    <w:rsid w:val="00B86C1A"/>
    <w:rsid w:val="00B91F6C"/>
    <w:rsid w:val="00B930B5"/>
    <w:rsid w:val="00B95043"/>
    <w:rsid w:val="00B95D2A"/>
    <w:rsid w:val="00BA5CFF"/>
    <w:rsid w:val="00BA7296"/>
    <w:rsid w:val="00BB1AD6"/>
    <w:rsid w:val="00BB563C"/>
    <w:rsid w:val="00BB7A67"/>
    <w:rsid w:val="00BC2271"/>
    <w:rsid w:val="00BC241F"/>
    <w:rsid w:val="00BD25A9"/>
    <w:rsid w:val="00BD4E38"/>
    <w:rsid w:val="00BE21B6"/>
    <w:rsid w:val="00BE488D"/>
    <w:rsid w:val="00BF1365"/>
    <w:rsid w:val="00C05F68"/>
    <w:rsid w:val="00C106CB"/>
    <w:rsid w:val="00C112AC"/>
    <w:rsid w:val="00C13280"/>
    <w:rsid w:val="00C20E85"/>
    <w:rsid w:val="00C226D7"/>
    <w:rsid w:val="00C24DB3"/>
    <w:rsid w:val="00C31E44"/>
    <w:rsid w:val="00C33D1D"/>
    <w:rsid w:val="00C36BE7"/>
    <w:rsid w:val="00C404F7"/>
    <w:rsid w:val="00C4467A"/>
    <w:rsid w:val="00C46945"/>
    <w:rsid w:val="00C46E44"/>
    <w:rsid w:val="00C50E4D"/>
    <w:rsid w:val="00C520B7"/>
    <w:rsid w:val="00C640DE"/>
    <w:rsid w:val="00C65CBE"/>
    <w:rsid w:val="00C76EC3"/>
    <w:rsid w:val="00C83A75"/>
    <w:rsid w:val="00C84A54"/>
    <w:rsid w:val="00C94450"/>
    <w:rsid w:val="00C96299"/>
    <w:rsid w:val="00C97F2E"/>
    <w:rsid w:val="00CA5BD9"/>
    <w:rsid w:val="00CA7837"/>
    <w:rsid w:val="00CB0252"/>
    <w:rsid w:val="00CB142C"/>
    <w:rsid w:val="00CB2F1C"/>
    <w:rsid w:val="00CB64FB"/>
    <w:rsid w:val="00CC7E80"/>
    <w:rsid w:val="00CD3C62"/>
    <w:rsid w:val="00CD7B1B"/>
    <w:rsid w:val="00CE06AC"/>
    <w:rsid w:val="00CF4FBD"/>
    <w:rsid w:val="00D03AE4"/>
    <w:rsid w:val="00D0436E"/>
    <w:rsid w:val="00D047D7"/>
    <w:rsid w:val="00D1464E"/>
    <w:rsid w:val="00D15F88"/>
    <w:rsid w:val="00D16A26"/>
    <w:rsid w:val="00D214A9"/>
    <w:rsid w:val="00D35EE0"/>
    <w:rsid w:val="00D36133"/>
    <w:rsid w:val="00D36760"/>
    <w:rsid w:val="00D4204F"/>
    <w:rsid w:val="00D42DD0"/>
    <w:rsid w:val="00D52008"/>
    <w:rsid w:val="00D5243A"/>
    <w:rsid w:val="00D57ED3"/>
    <w:rsid w:val="00D63131"/>
    <w:rsid w:val="00D6688C"/>
    <w:rsid w:val="00D74B92"/>
    <w:rsid w:val="00D7546D"/>
    <w:rsid w:val="00D75AF6"/>
    <w:rsid w:val="00D82A4D"/>
    <w:rsid w:val="00D86DBF"/>
    <w:rsid w:val="00D97686"/>
    <w:rsid w:val="00DA338B"/>
    <w:rsid w:val="00DA3F74"/>
    <w:rsid w:val="00DA4205"/>
    <w:rsid w:val="00DB2245"/>
    <w:rsid w:val="00DB2277"/>
    <w:rsid w:val="00DB3BBB"/>
    <w:rsid w:val="00DB3C89"/>
    <w:rsid w:val="00DB6DFC"/>
    <w:rsid w:val="00DC5DC1"/>
    <w:rsid w:val="00DD5879"/>
    <w:rsid w:val="00DD696A"/>
    <w:rsid w:val="00DF51E6"/>
    <w:rsid w:val="00DF62FC"/>
    <w:rsid w:val="00E0017E"/>
    <w:rsid w:val="00E004C2"/>
    <w:rsid w:val="00E15FAB"/>
    <w:rsid w:val="00E22819"/>
    <w:rsid w:val="00E27AB0"/>
    <w:rsid w:val="00E3551C"/>
    <w:rsid w:val="00E360BB"/>
    <w:rsid w:val="00E408B8"/>
    <w:rsid w:val="00E41927"/>
    <w:rsid w:val="00E4429B"/>
    <w:rsid w:val="00E468CD"/>
    <w:rsid w:val="00E46BCB"/>
    <w:rsid w:val="00E540E9"/>
    <w:rsid w:val="00E5470C"/>
    <w:rsid w:val="00E56E5D"/>
    <w:rsid w:val="00E61FFF"/>
    <w:rsid w:val="00E64234"/>
    <w:rsid w:val="00E6612D"/>
    <w:rsid w:val="00E76766"/>
    <w:rsid w:val="00E777F0"/>
    <w:rsid w:val="00E80619"/>
    <w:rsid w:val="00E84F77"/>
    <w:rsid w:val="00E92194"/>
    <w:rsid w:val="00EA5415"/>
    <w:rsid w:val="00EA7183"/>
    <w:rsid w:val="00EB1200"/>
    <w:rsid w:val="00EB5FEC"/>
    <w:rsid w:val="00EB65CB"/>
    <w:rsid w:val="00EC06EB"/>
    <w:rsid w:val="00EC16D5"/>
    <w:rsid w:val="00EC1770"/>
    <w:rsid w:val="00EC25A6"/>
    <w:rsid w:val="00EC3071"/>
    <w:rsid w:val="00EC65B9"/>
    <w:rsid w:val="00ED4296"/>
    <w:rsid w:val="00EE13E9"/>
    <w:rsid w:val="00EE583D"/>
    <w:rsid w:val="00EF1CA0"/>
    <w:rsid w:val="00EF5018"/>
    <w:rsid w:val="00EF54B1"/>
    <w:rsid w:val="00EF7BB5"/>
    <w:rsid w:val="00F03B78"/>
    <w:rsid w:val="00F04C47"/>
    <w:rsid w:val="00F077C1"/>
    <w:rsid w:val="00F2091A"/>
    <w:rsid w:val="00F249A9"/>
    <w:rsid w:val="00F34674"/>
    <w:rsid w:val="00F37C14"/>
    <w:rsid w:val="00F41E9C"/>
    <w:rsid w:val="00F435D7"/>
    <w:rsid w:val="00F46FA3"/>
    <w:rsid w:val="00F50FD5"/>
    <w:rsid w:val="00F57427"/>
    <w:rsid w:val="00F666DF"/>
    <w:rsid w:val="00F767C2"/>
    <w:rsid w:val="00F820C2"/>
    <w:rsid w:val="00F82409"/>
    <w:rsid w:val="00F86B38"/>
    <w:rsid w:val="00F93CDF"/>
    <w:rsid w:val="00F95CC7"/>
    <w:rsid w:val="00F974C1"/>
    <w:rsid w:val="00F97681"/>
    <w:rsid w:val="00F9789C"/>
    <w:rsid w:val="00FA6A56"/>
    <w:rsid w:val="00FB1DFC"/>
    <w:rsid w:val="00FB70D8"/>
    <w:rsid w:val="00FC1BF9"/>
    <w:rsid w:val="00FC7BE9"/>
    <w:rsid w:val="00FE0663"/>
    <w:rsid w:val="00FE156F"/>
    <w:rsid w:val="00FE3685"/>
    <w:rsid w:val="00FE37B8"/>
    <w:rsid w:val="00FE55F6"/>
    <w:rsid w:val="00FF0B72"/>
    <w:rsid w:val="00FF1579"/>
    <w:rsid w:val="00FF6C5C"/>
    <w:rsid w:val="00FF7B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15:chartTrackingRefBased/>
  <w15:docId w15:val="{3B695745-D6C4-45E9-92A1-4EF0411F0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A37F9"/>
  </w:style>
  <w:style w:type="paragraph" w:styleId="Titolo1">
    <w:name w:val="heading 1"/>
    <w:basedOn w:val="Normale"/>
    <w:next w:val="Normale"/>
    <w:link w:val="Titolo1Carattere"/>
    <w:uiPriority w:val="9"/>
    <w:qFormat/>
    <w:rsid w:val="002A37F9"/>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2A37F9"/>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2A37F9"/>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2A37F9"/>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2A37F9"/>
    <w:pPr>
      <w:keepNext/>
      <w:keepLines/>
      <w:numPr>
        <w:ilvl w:val="4"/>
        <w:numId w:val="24"/>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2A37F9"/>
    <w:pPr>
      <w:keepNext/>
      <w:keepLines/>
      <w:numPr>
        <w:ilvl w:val="5"/>
        <w:numId w:val="24"/>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2A37F9"/>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2A37F9"/>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2A37F9"/>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basedOn w:val="Carpredefinitoparagrafo"/>
    <w:link w:val="Titolo2"/>
    <w:uiPriority w:val="9"/>
    <w:rsid w:val="002A37F9"/>
    <w:rPr>
      <w:rFonts w:asciiTheme="majorHAnsi" w:eastAsiaTheme="majorEastAsia" w:hAnsiTheme="majorHAnsi" w:cstheme="majorBidi"/>
      <w:b/>
      <w:bCs/>
      <w:smallCaps/>
      <w:color w:val="000000" w:themeColor="text1"/>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semiHidden/>
    <w:pPr>
      <w:suppressLineNumbers/>
      <w:tabs>
        <w:tab w:val="center" w:pos="4818"/>
        <w:tab w:val="right" w:pos="9637"/>
      </w:tabs>
    </w:pPr>
  </w:style>
  <w:style w:type="paragraph" w:customStyle="1" w:styleId="Intestazione1">
    <w:name w:val="Intestazione1"/>
    <w:basedOn w:val="Normale"/>
    <w:next w:val="Corpotesto"/>
    <w:pPr>
      <w:keepNext/>
      <w:spacing w:before="240" w:after="120"/>
    </w:pPr>
    <w:rPr>
      <w:rFonts w:ascii="Arial" w:hAnsi="Arial" w:cs="Tahoma"/>
      <w:sz w:val="28"/>
      <w:szCs w:val="28"/>
    </w:rPr>
  </w:style>
  <w:style w:type="paragraph" w:customStyle="1" w:styleId="Didascalia1">
    <w:name w:val="Didascalia1"/>
    <w:basedOn w:val="Normale"/>
    <w:pPr>
      <w:suppressLineNumbers/>
      <w:spacing w:before="120" w:after="120"/>
    </w:pPr>
    <w:rPr>
      <w:rFonts w:eastAsia="Arial" w:cs="Tahoma"/>
      <w:i/>
      <w:iCs/>
    </w:rPr>
  </w:style>
  <w:style w:type="paragraph" w:styleId="Testofumetto">
    <w:name w:val="Balloon Text"/>
    <w:basedOn w:val="Normale"/>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lang w:eastAsia="ar-SA"/>
    </w:rPr>
  </w:style>
  <w:style w:type="paragraph" w:customStyle="1" w:styleId="Elencoacolori-Colore11">
    <w:name w:val="Elenco a colori - Colore 11"/>
    <w:basedOn w:val="Normale"/>
    <w:pPr>
      <w:spacing w:after="200" w:line="276" w:lineRule="auto"/>
      <w:ind w:left="720"/>
    </w:pPr>
    <w:rPr>
      <w:rFonts w:ascii="Calibri" w:eastAsia="Calibri" w:hAnsi="Calibri"/>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2A37F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2A37F9"/>
    <w:rPr>
      <w:rFonts w:asciiTheme="majorHAnsi" w:eastAsiaTheme="majorEastAsia" w:hAnsiTheme="majorHAnsi" w:cstheme="majorBidi"/>
      <w:color w:val="000000" w:themeColor="text1"/>
      <w:sz w:val="56"/>
      <w:szCs w:val="56"/>
    </w:rPr>
  </w:style>
  <w:style w:type="character" w:customStyle="1" w:styleId="Titolo3Carattere">
    <w:name w:val="Titolo 3 Carattere"/>
    <w:basedOn w:val="Carpredefinitoparagrafo"/>
    <w:link w:val="Titolo3"/>
    <w:uiPriority w:val="9"/>
    <w:rsid w:val="002A37F9"/>
    <w:rPr>
      <w:rFonts w:asciiTheme="majorHAnsi" w:eastAsiaTheme="majorEastAsia" w:hAnsiTheme="majorHAnsi" w:cstheme="majorBidi"/>
      <w:b/>
      <w:bCs/>
      <w:color w:val="000000" w:themeColor="text1"/>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paragraph" w:styleId="NormaleWeb">
    <w:name w:val="Normal (Web)"/>
    <w:basedOn w:val="Normale"/>
    <w:uiPriority w:val="99"/>
    <w:semiHidden/>
    <w:unhideWhenUsed/>
    <w:rsid w:val="00C97F2E"/>
    <w:pPr>
      <w:spacing w:before="100" w:beforeAutospacing="1" w:after="100" w:afterAutospacing="1"/>
    </w:pPr>
    <w:rPr>
      <w:rFonts w:eastAsia="Times New Roman"/>
    </w:rPr>
  </w:style>
  <w:style w:type="character" w:styleId="Enfasigrassetto">
    <w:name w:val="Strong"/>
    <w:basedOn w:val="Carpredefinitoparagrafo"/>
    <w:uiPriority w:val="22"/>
    <w:qFormat/>
    <w:rsid w:val="002A37F9"/>
    <w:rPr>
      <w:b/>
      <w:bCs/>
      <w:color w:val="000000" w:themeColor="text1"/>
    </w:rPr>
  </w:style>
  <w:style w:type="character" w:styleId="Enfasicorsivo">
    <w:name w:val="Emphasis"/>
    <w:basedOn w:val="Carpredefinitoparagrafo"/>
    <w:uiPriority w:val="20"/>
    <w:qFormat/>
    <w:rsid w:val="002A37F9"/>
    <w:rPr>
      <w:i/>
      <w:iCs/>
      <w:color w:val="auto"/>
    </w:rPr>
  </w:style>
  <w:style w:type="paragraph" w:styleId="Paragrafoelenco">
    <w:name w:val="List Paragraph"/>
    <w:basedOn w:val="Normale"/>
    <w:uiPriority w:val="34"/>
    <w:qFormat/>
    <w:rsid w:val="00925A79"/>
    <w:pPr>
      <w:ind w:left="720"/>
      <w:contextualSpacing/>
    </w:pPr>
  </w:style>
  <w:style w:type="table" w:styleId="Grigliatabella">
    <w:name w:val="Table Grid"/>
    <w:basedOn w:val="Tabellanormale"/>
    <w:uiPriority w:val="59"/>
    <w:rsid w:val="00F077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uiPriority w:val="99"/>
    <w:unhideWhenUsed/>
    <w:rsid w:val="001E76EC"/>
    <w:rPr>
      <w:color w:val="0563C1"/>
      <w:u w:val="single"/>
    </w:rPr>
  </w:style>
  <w:style w:type="character" w:styleId="Menzionenonrisolta">
    <w:name w:val="Unresolved Mention"/>
    <w:uiPriority w:val="99"/>
    <w:semiHidden/>
    <w:unhideWhenUsed/>
    <w:rsid w:val="001E76EC"/>
    <w:rPr>
      <w:color w:val="605E5C"/>
      <w:shd w:val="clear" w:color="auto" w:fill="E1DFDD"/>
    </w:rPr>
  </w:style>
  <w:style w:type="paragraph" w:customStyle="1" w:styleId="Default">
    <w:name w:val="Default"/>
    <w:rsid w:val="00974E7C"/>
    <w:pPr>
      <w:autoSpaceDE w:val="0"/>
      <w:autoSpaceDN w:val="0"/>
      <w:adjustRightInd w:val="0"/>
    </w:pPr>
    <w:rPr>
      <w:color w:val="000000"/>
      <w:sz w:val="24"/>
      <w:szCs w:val="24"/>
    </w:rPr>
  </w:style>
  <w:style w:type="table" w:customStyle="1" w:styleId="TableNormal">
    <w:name w:val="Table Normal"/>
    <w:uiPriority w:val="2"/>
    <w:semiHidden/>
    <w:unhideWhenUsed/>
    <w:qFormat/>
    <w:rsid w:val="00C404F7"/>
    <w:pPr>
      <w:widowControl w:val="0"/>
      <w:autoSpaceDE w:val="0"/>
      <w:autoSpaceDN w:val="0"/>
    </w:pPr>
    <w:rPr>
      <w:rFonts w:ascii="Calibri" w:eastAsia="Calibri" w:hAnsi="Calibri"/>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e"/>
    <w:uiPriority w:val="1"/>
    <w:rsid w:val="00C404F7"/>
    <w:pPr>
      <w:autoSpaceDE w:val="0"/>
      <w:autoSpaceDN w:val="0"/>
      <w:spacing w:before="2"/>
      <w:ind w:left="107"/>
    </w:pPr>
    <w:rPr>
      <w:rFonts w:ascii="Trebuchet MS" w:eastAsia="Trebuchet MS" w:hAnsi="Trebuchet MS" w:cs="Trebuchet MS"/>
      <w:lang w:val="en-US" w:eastAsia="en-US"/>
    </w:rPr>
  </w:style>
  <w:style w:type="character" w:customStyle="1" w:styleId="Titolo1Carattere">
    <w:name w:val="Titolo 1 Carattere"/>
    <w:basedOn w:val="Carpredefinitoparagrafo"/>
    <w:link w:val="Titolo1"/>
    <w:uiPriority w:val="9"/>
    <w:rsid w:val="002A37F9"/>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2A37F9"/>
    <w:pPr>
      <w:outlineLvl w:val="9"/>
    </w:pPr>
  </w:style>
  <w:style w:type="character" w:customStyle="1" w:styleId="Titolo4Carattere">
    <w:name w:val="Titolo 4 Carattere"/>
    <w:basedOn w:val="Carpredefinitoparagrafo"/>
    <w:link w:val="Titolo4"/>
    <w:uiPriority w:val="9"/>
    <w:semiHidden/>
    <w:rsid w:val="002A37F9"/>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2A37F9"/>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2A37F9"/>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2A37F9"/>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2A37F9"/>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2A37F9"/>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2A37F9"/>
    <w:pPr>
      <w:spacing w:after="200" w:line="240" w:lineRule="auto"/>
    </w:pPr>
    <w:rPr>
      <w:i/>
      <w:iCs/>
      <w:color w:val="44546A" w:themeColor="text2"/>
      <w:sz w:val="18"/>
      <w:szCs w:val="18"/>
    </w:rPr>
  </w:style>
  <w:style w:type="paragraph" w:styleId="Sottotitolo">
    <w:name w:val="Subtitle"/>
    <w:basedOn w:val="Normale"/>
    <w:next w:val="Normale"/>
    <w:link w:val="SottotitoloCarattere"/>
    <w:uiPriority w:val="11"/>
    <w:qFormat/>
    <w:rsid w:val="002A37F9"/>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2A37F9"/>
    <w:rPr>
      <w:color w:val="5A5A5A" w:themeColor="text1" w:themeTint="A5"/>
      <w:spacing w:val="10"/>
    </w:rPr>
  </w:style>
  <w:style w:type="paragraph" w:styleId="Nessunaspaziatura">
    <w:name w:val="No Spacing"/>
    <w:uiPriority w:val="1"/>
    <w:qFormat/>
    <w:rsid w:val="002A37F9"/>
    <w:pPr>
      <w:spacing w:after="0" w:line="240" w:lineRule="auto"/>
    </w:pPr>
  </w:style>
  <w:style w:type="paragraph" w:styleId="Citazione">
    <w:name w:val="Quote"/>
    <w:basedOn w:val="Normale"/>
    <w:next w:val="Normale"/>
    <w:link w:val="CitazioneCarattere"/>
    <w:uiPriority w:val="29"/>
    <w:qFormat/>
    <w:rsid w:val="002A37F9"/>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2A37F9"/>
    <w:rPr>
      <w:i/>
      <w:iCs/>
      <w:color w:val="000000" w:themeColor="text1"/>
    </w:rPr>
  </w:style>
  <w:style w:type="paragraph" w:styleId="Citazioneintensa">
    <w:name w:val="Intense Quote"/>
    <w:basedOn w:val="Normale"/>
    <w:next w:val="Normale"/>
    <w:link w:val="CitazioneintensaCarattere"/>
    <w:uiPriority w:val="30"/>
    <w:qFormat/>
    <w:rsid w:val="002A37F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2A37F9"/>
    <w:rPr>
      <w:color w:val="000000" w:themeColor="text1"/>
      <w:shd w:val="clear" w:color="auto" w:fill="F2F2F2" w:themeFill="background1" w:themeFillShade="F2"/>
    </w:rPr>
  </w:style>
  <w:style w:type="character" w:styleId="Enfasidelicata">
    <w:name w:val="Subtle Emphasis"/>
    <w:basedOn w:val="Carpredefinitoparagrafo"/>
    <w:uiPriority w:val="19"/>
    <w:qFormat/>
    <w:rsid w:val="002A37F9"/>
    <w:rPr>
      <w:i/>
      <w:iCs/>
      <w:color w:val="404040" w:themeColor="text1" w:themeTint="BF"/>
    </w:rPr>
  </w:style>
  <w:style w:type="character" w:styleId="Enfasiintensa">
    <w:name w:val="Intense Emphasis"/>
    <w:basedOn w:val="Carpredefinitoparagrafo"/>
    <w:uiPriority w:val="21"/>
    <w:qFormat/>
    <w:rsid w:val="002A37F9"/>
    <w:rPr>
      <w:b/>
      <w:bCs/>
      <w:i/>
      <w:iCs/>
      <w:caps/>
    </w:rPr>
  </w:style>
  <w:style w:type="character" w:styleId="Riferimentodelicato">
    <w:name w:val="Subtle Reference"/>
    <w:basedOn w:val="Carpredefinitoparagrafo"/>
    <w:uiPriority w:val="31"/>
    <w:qFormat/>
    <w:rsid w:val="002A37F9"/>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A37F9"/>
    <w:rPr>
      <w:b/>
      <w:bCs/>
      <w:smallCaps/>
      <w:u w:val="single"/>
    </w:rPr>
  </w:style>
  <w:style w:type="character" w:styleId="Titolodellibro">
    <w:name w:val="Book Title"/>
    <w:basedOn w:val="Carpredefinitoparagrafo"/>
    <w:uiPriority w:val="33"/>
    <w:qFormat/>
    <w:rsid w:val="002A37F9"/>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10415">
      <w:bodyDiv w:val="1"/>
      <w:marLeft w:val="0"/>
      <w:marRight w:val="0"/>
      <w:marTop w:val="0"/>
      <w:marBottom w:val="0"/>
      <w:divBdr>
        <w:top w:val="none" w:sz="0" w:space="0" w:color="auto"/>
        <w:left w:val="none" w:sz="0" w:space="0" w:color="auto"/>
        <w:bottom w:val="none" w:sz="0" w:space="0" w:color="auto"/>
        <w:right w:val="none" w:sz="0" w:space="0" w:color="auto"/>
      </w:divBdr>
      <w:divsChild>
        <w:div w:id="1146699981">
          <w:marLeft w:val="0"/>
          <w:marRight w:val="0"/>
          <w:marTop w:val="100"/>
          <w:marBottom w:val="100"/>
          <w:divBdr>
            <w:top w:val="none" w:sz="0" w:space="0" w:color="auto"/>
            <w:left w:val="none" w:sz="0" w:space="0" w:color="auto"/>
            <w:bottom w:val="none" w:sz="0" w:space="0" w:color="auto"/>
            <w:right w:val="none" w:sz="0" w:space="0" w:color="auto"/>
          </w:divBdr>
          <w:divsChild>
            <w:div w:id="1952320962">
              <w:marLeft w:val="0"/>
              <w:marRight w:val="0"/>
              <w:marTop w:val="0"/>
              <w:marBottom w:val="0"/>
              <w:divBdr>
                <w:top w:val="none" w:sz="0" w:space="0" w:color="auto"/>
                <w:left w:val="none" w:sz="0" w:space="0" w:color="auto"/>
                <w:bottom w:val="none" w:sz="0" w:space="0" w:color="auto"/>
                <w:right w:val="none" w:sz="0" w:space="0" w:color="auto"/>
              </w:divBdr>
              <w:divsChild>
                <w:div w:id="44612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300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hyperlink" Target="mailto:Alina.aprea2@hotmail.it" TargetMode="Externa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png"/><Relationship Id="rId63"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0.jpe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png"/><Relationship Id="rId64"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40.png"/><Relationship Id="rId20" Type="http://schemas.openxmlformats.org/officeDocument/2006/relationships/footer" Target="footer6.xml"/><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2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2CC35E-8FAE-4D3B-913A-CD4EAB828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73</Pages>
  <Words>4824</Words>
  <Characters>27501</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32261</CharactersWithSpaces>
  <SharedDoc>false</SharedDoc>
  <HLinks>
    <vt:vector size="42" baseType="variant">
      <vt:variant>
        <vt:i4>4194429</vt:i4>
      </vt:variant>
      <vt:variant>
        <vt:i4>39</vt:i4>
      </vt:variant>
      <vt:variant>
        <vt:i4>0</vt:i4>
      </vt:variant>
      <vt:variant>
        <vt:i4>5</vt:i4>
      </vt:variant>
      <vt:variant>
        <vt:lpwstr>mailto:luchetto98@gmail.com</vt:lpwstr>
      </vt:variant>
      <vt:variant>
        <vt:lpwstr/>
      </vt:variant>
      <vt:variant>
        <vt:i4>1703986</vt:i4>
      </vt:variant>
      <vt:variant>
        <vt:i4>32</vt:i4>
      </vt:variant>
      <vt:variant>
        <vt:i4>0</vt:i4>
      </vt:variant>
      <vt:variant>
        <vt:i4>5</vt:i4>
      </vt:variant>
      <vt:variant>
        <vt:lpwstr/>
      </vt:variant>
      <vt:variant>
        <vt:lpwstr>_Toc527800070</vt:lpwstr>
      </vt:variant>
      <vt:variant>
        <vt:i4>1769522</vt:i4>
      </vt:variant>
      <vt:variant>
        <vt:i4>26</vt:i4>
      </vt:variant>
      <vt:variant>
        <vt:i4>0</vt:i4>
      </vt:variant>
      <vt:variant>
        <vt:i4>5</vt:i4>
      </vt:variant>
      <vt:variant>
        <vt:lpwstr/>
      </vt:variant>
      <vt:variant>
        <vt:lpwstr>_Toc527800069</vt:lpwstr>
      </vt:variant>
      <vt:variant>
        <vt:i4>1769522</vt:i4>
      </vt:variant>
      <vt:variant>
        <vt:i4>20</vt:i4>
      </vt:variant>
      <vt:variant>
        <vt:i4>0</vt:i4>
      </vt:variant>
      <vt:variant>
        <vt:i4>5</vt:i4>
      </vt:variant>
      <vt:variant>
        <vt:lpwstr/>
      </vt:variant>
      <vt:variant>
        <vt:lpwstr>_Toc527800068</vt:lpwstr>
      </vt:variant>
      <vt:variant>
        <vt:i4>1769522</vt:i4>
      </vt:variant>
      <vt:variant>
        <vt:i4>14</vt:i4>
      </vt:variant>
      <vt:variant>
        <vt:i4>0</vt:i4>
      </vt:variant>
      <vt:variant>
        <vt:i4>5</vt:i4>
      </vt:variant>
      <vt:variant>
        <vt:lpwstr/>
      </vt:variant>
      <vt:variant>
        <vt:lpwstr>_Toc527800067</vt:lpwstr>
      </vt:variant>
      <vt:variant>
        <vt:i4>1769522</vt:i4>
      </vt:variant>
      <vt:variant>
        <vt:i4>8</vt:i4>
      </vt:variant>
      <vt:variant>
        <vt:i4>0</vt:i4>
      </vt:variant>
      <vt:variant>
        <vt:i4>5</vt:i4>
      </vt:variant>
      <vt:variant>
        <vt:lpwstr/>
      </vt:variant>
      <vt:variant>
        <vt:lpwstr>_Toc527800065</vt:lpwstr>
      </vt:variant>
      <vt:variant>
        <vt:i4>1769522</vt:i4>
      </vt:variant>
      <vt:variant>
        <vt:i4>2</vt:i4>
      </vt:variant>
      <vt:variant>
        <vt:i4>0</vt:i4>
      </vt:variant>
      <vt:variant>
        <vt:i4>5</vt:i4>
      </vt:variant>
      <vt:variant>
        <vt:lpwstr/>
      </vt:variant>
      <vt:variant>
        <vt:lpwstr>_Toc527800064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Vittorio Sammartino</dc:creator>
  <cp:keywords/>
  <cp:lastModifiedBy>VITTORIO SAMMARTINO</cp:lastModifiedBy>
  <cp:revision>96</cp:revision>
  <cp:lastPrinted>1899-12-31T23:00:00Z</cp:lastPrinted>
  <dcterms:created xsi:type="dcterms:W3CDTF">2019-01-30T20:55:00Z</dcterms:created>
  <dcterms:modified xsi:type="dcterms:W3CDTF">2019-02-13T15:41:00Z</dcterms:modified>
</cp:coreProperties>
</file>